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A28F9" w14:textId="77777777" w:rsidR="00A65D9F" w:rsidRPr="00A65D9F" w:rsidRDefault="00A65D9F" w:rsidP="00A65D9F">
      <w:pPr>
        <w:autoSpaceDE w:val="0"/>
        <w:autoSpaceDN w:val="0"/>
        <w:adjustRightInd w:val="0"/>
        <w:spacing w:line="12" w:lineRule="exact"/>
        <w:rPr>
          <w:sz w:val="24"/>
          <w:szCs w:val="24"/>
          <w:cs/>
          <w:lang w:eastAsia="en-US"/>
        </w:rPr>
      </w:pPr>
    </w:p>
    <w:p w14:paraId="0AD2C3D5" w14:textId="77777777" w:rsidR="00A65D9F" w:rsidRPr="00A65D9F" w:rsidRDefault="00A65D9F" w:rsidP="00A65D9F">
      <w:pPr>
        <w:autoSpaceDE w:val="0"/>
        <w:autoSpaceDN w:val="0"/>
        <w:adjustRightInd w:val="0"/>
        <w:jc w:val="center"/>
        <w:rPr>
          <w:sz w:val="20"/>
          <w:szCs w:val="20"/>
          <w:cs/>
          <w:lang w:eastAsia="en-US"/>
        </w:rPr>
      </w:pPr>
      <w:r w:rsidRPr="00A65D9F">
        <w:rPr>
          <w:rFonts w:eastAsia="Times New Roman"/>
          <w:b/>
          <w:bCs/>
          <w:sz w:val="38"/>
          <w:szCs w:val="38"/>
          <w:cs/>
          <w:lang w:eastAsia="en-US"/>
        </w:rPr>
        <w:t>CUSTOMER INFORMATION SYSTEM</w:t>
      </w:r>
    </w:p>
    <w:p w14:paraId="52AF8118" w14:textId="77777777" w:rsidR="00A65D9F" w:rsidRPr="00A65D9F" w:rsidRDefault="00A65D9F" w:rsidP="00A65D9F">
      <w:pPr>
        <w:autoSpaceDE w:val="0"/>
        <w:autoSpaceDN w:val="0"/>
        <w:adjustRightInd w:val="0"/>
        <w:spacing w:line="200" w:lineRule="exact"/>
        <w:rPr>
          <w:sz w:val="24"/>
          <w:szCs w:val="24"/>
          <w:cs/>
          <w:lang w:eastAsia="en-US"/>
        </w:rPr>
      </w:pPr>
    </w:p>
    <w:p w14:paraId="31F850D5" w14:textId="77777777" w:rsidR="00A65D9F" w:rsidRPr="00A65D9F" w:rsidRDefault="00A65D9F" w:rsidP="00A65D9F">
      <w:pPr>
        <w:autoSpaceDE w:val="0"/>
        <w:autoSpaceDN w:val="0"/>
        <w:adjustRightInd w:val="0"/>
        <w:spacing w:line="266" w:lineRule="exact"/>
        <w:rPr>
          <w:sz w:val="24"/>
          <w:szCs w:val="24"/>
          <w:cs/>
          <w:lang w:eastAsia="en-US"/>
        </w:rPr>
      </w:pPr>
    </w:p>
    <w:p w14:paraId="1E41D06D" w14:textId="77777777" w:rsidR="00A65D9F" w:rsidRPr="00A65D9F" w:rsidRDefault="00A65D9F" w:rsidP="00A65D9F">
      <w:pPr>
        <w:autoSpaceDE w:val="0"/>
        <w:autoSpaceDN w:val="0"/>
        <w:adjustRightInd w:val="0"/>
        <w:jc w:val="center"/>
        <w:rPr>
          <w:sz w:val="20"/>
          <w:szCs w:val="20"/>
          <w:cs/>
          <w:lang w:eastAsia="en-US"/>
        </w:rPr>
      </w:pPr>
      <w:r w:rsidRPr="00A65D9F">
        <w:rPr>
          <w:rFonts w:eastAsia="Times New Roman"/>
          <w:b/>
          <w:bCs/>
          <w:sz w:val="28"/>
          <w:szCs w:val="28"/>
          <w:cs/>
          <w:lang w:eastAsia="en-US"/>
        </w:rPr>
        <w:t>A PROJECT REPORT</w:t>
      </w:r>
    </w:p>
    <w:p w14:paraId="5DE59F4A" w14:textId="77777777" w:rsidR="00A65D9F" w:rsidRPr="00A65D9F" w:rsidRDefault="00A65D9F" w:rsidP="00A65D9F">
      <w:pPr>
        <w:autoSpaceDE w:val="0"/>
        <w:autoSpaceDN w:val="0"/>
        <w:adjustRightInd w:val="0"/>
        <w:spacing w:line="249" w:lineRule="exact"/>
        <w:rPr>
          <w:sz w:val="24"/>
          <w:szCs w:val="24"/>
          <w:cs/>
          <w:lang w:eastAsia="en-US"/>
        </w:rPr>
      </w:pPr>
    </w:p>
    <w:p w14:paraId="4D1CD4D7" w14:textId="77777777" w:rsidR="00A65D9F" w:rsidRPr="00A65D9F" w:rsidRDefault="00A65D9F" w:rsidP="00A65D9F">
      <w:pPr>
        <w:autoSpaceDE w:val="0"/>
        <w:autoSpaceDN w:val="0"/>
        <w:adjustRightInd w:val="0"/>
        <w:jc w:val="center"/>
        <w:rPr>
          <w:sz w:val="20"/>
          <w:szCs w:val="20"/>
          <w:cs/>
          <w:lang w:eastAsia="en-US"/>
        </w:rPr>
      </w:pPr>
      <w:r w:rsidRPr="00A65D9F">
        <w:rPr>
          <w:rFonts w:eastAsia="Times New Roman"/>
          <w:i/>
          <w:iCs/>
          <w:sz w:val="28"/>
          <w:szCs w:val="28"/>
          <w:cs/>
          <w:lang w:eastAsia="en-US"/>
        </w:rPr>
        <w:t>Submitted in partial fulfilment for the award of the degree</w:t>
      </w:r>
    </w:p>
    <w:p w14:paraId="661E18B7" w14:textId="77777777" w:rsidR="00A65D9F" w:rsidRPr="00A65D9F" w:rsidRDefault="00A65D9F" w:rsidP="00A65D9F">
      <w:pPr>
        <w:autoSpaceDE w:val="0"/>
        <w:autoSpaceDN w:val="0"/>
        <w:adjustRightInd w:val="0"/>
        <w:spacing w:line="247" w:lineRule="exact"/>
        <w:rPr>
          <w:sz w:val="24"/>
          <w:szCs w:val="24"/>
          <w:cs/>
          <w:lang w:eastAsia="en-US"/>
        </w:rPr>
      </w:pPr>
    </w:p>
    <w:p w14:paraId="2BA711CD" w14:textId="77777777" w:rsidR="00A65D9F" w:rsidRPr="00A65D9F" w:rsidRDefault="00A65D9F" w:rsidP="00A65D9F">
      <w:pPr>
        <w:autoSpaceDE w:val="0"/>
        <w:autoSpaceDN w:val="0"/>
        <w:adjustRightInd w:val="0"/>
        <w:jc w:val="center"/>
        <w:rPr>
          <w:sz w:val="20"/>
          <w:szCs w:val="20"/>
          <w:cs/>
          <w:lang w:eastAsia="en-US"/>
        </w:rPr>
      </w:pPr>
      <w:r w:rsidRPr="00A65D9F">
        <w:rPr>
          <w:rFonts w:eastAsia="Times New Roman"/>
          <w:i/>
          <w:iCs/>
          <w:sz w:val="28"/>
          <w:szCs w:val="28"/>
          <w:cs/>
          <w:lang w:eastAsia="en-US"/>
        </w:rPr>
        <w:t>of</w:t>
      </w:r>
    </w:p>
    <w:p w14:paraId="4362BFD6" w14:textId="77777777" w:rsidR="00A65D9F" w:rsidRPr="00A65D9F" w:rsidRDefault="00A65D9F" w:rsidP="00A65D9F">
      <w:pPr>
        <w:autoSpaceDE w:val="0"/>
        <w:autoSpaceDN w:val="0"/>
        <w:adjustRightInd w:val="0"/>
        <w:spacing w:line="247" w:lineRule="exact"/>
        <w:rPr>
          <w:sz w:val="24"/>
          <w:szCs w:val="24"/>
          <w:cs/>
          <w:lang w:eastAsia="en-US"/>
        </w:rPr>
      </w:pPr>
    </w:p>
    <w:p w14:paraId="3E6650D4" w14:textId="77777777" w:rsidR="00A65D9F" w:rsidRPr="00A65D9F" w:rsidRDefault="00A65D9F" w:rsidP="00A65D9F">
      <w:pPr>
        <w:autoSpaceDE w:val="0"/>
        <w:autoSpaceDN w:val="0"/>
        <w:adjustRightInd w:val="0"/>
        <w:jc w:val="center"/>
        <w:rPr>
          <w:sz w:val="20"/>
          <w:szCs w:val="20"/>
          <w:cs/>
          <w:lang w:eastAsia="en-US"/>
        </w:rPr>
      </w:pPr>
      <w:r w:rsidRPr="00A65D9F">
        <w:rPr>
          <w:rFonts w:eastAsia="Times New Roman"/>
          <w:b/>
          <w:bCs/>
          <w:sz w:val="32"/>
          <w:szCs w:val="32"/>
          <w:cs/>
          <w:lang w:eastAsia="en-US"/>
        </w:rPr>
        <w:t>Master of Technology</w:t>
      </w:r>
    </w:p>
    <w:p w14:paraId="7637B7EB" w14:textId="77777777" w:rsidR="00A65D9F" w:rsidRPr="00A65D9F" w:rsidRDefault="00A65D9F" w:rsidP="00A65D9F">
      <w:pPr>
        <w:autoSpaceDE w:val="0"/>
        <w:autoSpaceDN w:val="0"/>
        <w:adjustRightInd w:val="0"/>
        <w:spacing w:line="256" w:lineRule="exact"/>
        <w:rPr>
          <w:sz w:val="24"/>
          <w:szCs w:val="24"/>
          <w:cs/>
          <w:lang w:eastAsia="en-US"/>
        </w:rPr>
      </w:pPr>
    </w:p>
    <w:p w14:paraId="5297A995" w14:textId="77777777" w:rsidR="00A65D9F" w:rsidRPr="00A65D9F" w:rsidRDefault="00A65D9F" w:rsidP="00A65D9F">
      <w:pPr>
        <w:autoSpaceDE w:val="0"/>
        <w:autoSpaceDN w:val="0"/>
        <w:adjustRightInd w:val="0"/>
        <w:jc w:val="center"/>
        <w:rPr>
          <w:sz w:val="20"/>
          <w:szCs w:val="20"/>
          <w:cs/>
          <w:lang w:eastAsia="en-US"/>
        </w:rPr>
      </w:pPr>
      <w:r w:rsidRPr="00A65D9F">
        <w:rPr>
          <w:rFonts w:eastAsia="Times New Roman"/>
          <w:b/>
          <w:bCs/>
          <w:i/>
          <w:iCs/>
          <w:sz w:val="32"/>
          <w:szCs w:val="32"/>
          <w:cs/>
          <w:lang w:eastAsia="en-US"/>
        </w:rPr>
        <w:t>In</w:t>
      </w:r>
    </w:p>
    <w:p w14:paraId="1F5192AC" w14:textId="77777777" w:rsidR="00A65D9F" w:rsidRPr="00A65D9F" w:rsidRDefault="00A65D9F" w:rsidP="00A65D9F">
      <w:pPr>
        <w:autoSpaceDE w:val="0"/>
        <w:autoSpaceDN w:val="0"/>
        <w:adjustRightInd w:val="0"/>
        <w:spacing w:line="254" w:lineRule="exact"/>
        <w:rPr>
          <w:sz w:val="24"/>
          <w:szCs w:val="24"/>
          <w:cs/>
          <w:lang w:eastAsia="en-US"/>
        </w:rPr>
      </w:pPr>
    </w:p>
    <w:p w14:paraId="17748649" w14:textId="77777777" w:rsidR="00A65D9F" w:rsidRPr="00A65D9F" w:rsidRDefault="00A65D9F" w:rsidP="00A65D9F">
      <w:pPr>
        <w:autoSpaceDE w:val="0"/>
        <w:autoSpaceDN w:val="0"/>
        <w:adjustRightInd w:val="0"/>
        <w:jc w:val="center"/>
        <w:rPr>
          <w:sz w:val="20"/>
          <w:szCs w:val="20"/>
          <w:cs/>
          <w:lang w:eastAsia="en-US"/>
        </w:rPr>
      </w:pPr>
      <w:r w:rsidRPr="00A65D9F">
        <w:rPr>
          <w:rFonts w:eastAsia="Times New Roman"/>
          <w:b/>
          <w:bCs/>
          <w:sz w:val="32"/>
          <w:szCs w:val="32"/>
          <w:cs/>
          <w:lang w:eastAsia="en-US"/>
        </w:rPr>
        <w:t>Information Technology</w:t>
      </w:r>
    </w:p>
    <w:p w14:paraId="6C506207" w14:textId="77777777" w:rsidR="00A65D9F" w:rsidRPr="00A65D9F" w:rsidRDefault="00A65D9F" w:rsidP="00A65D9F">
      <w:pPr>
        <w:autoSpaceDE w:val="0"/>
        <w:autoSpaceDN w:val="0"/>
        <w:adjustRightInd w:val="0"/>
        <w:spacing w:line="258" w:lineRule="exact"/>
        <w:rPr>
          <w:sz w:val="24"/>
          <w:szCs w:val="24"/>
          <w:cs/>
          <w:lang w:eastAsia="en-US"/>
        </w:rPr>
      </w:pPr>
    </w:p>
    <w:p w14:paraId="62CD99A2" w14:textId="77777777" w:rsidR="00A65D9F" w:rsidRPr="00A65D9F" w:rsidRDefault="00A65D9F" w:rsidP="00A65D9F">
      <w:pPr>
        <w:autoSpaceDE w:val="0"/>
        <w:autoSpaceDN w:val="0"/>
        <w:adjustRightInd w:val="0"/>
        <w:jc w:val="center"/>
        <w:rPr>
          <w:sz w:val="20"/>
          <w:szCs w:val="20"/>
          <w:cs/>
          <w:lang w:eastAsia="en-US"/>
        </w:rPr>
      </w:pPr>
      <w:r w:rsidRPr="00A65D9F">
        <w:rPr>
          <w:rFonts w:eastAsia="Times New Roman"/>
          <w:i/>
          <w:iCs/>
          <w:sz w:val="28"/>
          <w:szCs w:val="28"/>
          <w:cs/>
          <w:lang w:eastAsia="en-US"/>
        </w:rPr>
        <w:t>by</w:t>
      </w:r>
    </w:p>
    <w:p w14:paraId="048BB5B2" w14:textId="77777777" w:rsidR="00A65D9F" w:rsidRPr="00A65D9F" w:rsidRDefault="00A65D9F" w:rsidP="00A65D9F">
      <w:pPr>
        <w:autoSpaceDE w:val="0"/>
        <w:autoSpaceDN w:val="0"/>
        <w:adjustRightInd w:val="0"/>
        <w:spacing w:line="247" w:lineRule="exact"/>
        <w:rPr>
          <w:sz w:val="24"/>
          <w:szCs w:val="24"/>
          <w:cs/>
          <w:lang w:eastAsia="en-US"/>
        </w:rPr>
      </w:pPr>
    </w:p>
    <w:p w14:paraId="7EC618F8" w14:textId="77777777" w:rsidR="00A65D9F" w:rsidRPr="00A65D9F" w:rsidRDefault="00A65D9F" w:rsidP="00A65D9F">
      <w:pPr>
        <w:autoSpaceDE w:val="0"/>
        <w:autoSpaceDN w:val="0"/>
        <w:adjustRightInd w:val="0"/>
        <w:jc w:val="center"/>
        <w:rPr>
          <w:sz w:val="20"/>
          <w:szCs w:val="20"/>
          <w:cs/>
          <w:lang w:eastAsia="en-US"/>
        </w:rPr>
      </w:pPr>
      <w:r w:rsidRPr="00A65D9F">
        <w:rPr>
          <w:rFonts w:eastAsia="Times New Roman"/>
          <w:b/>
          <w:bCs/>
          <w:sz w:val="32"/>
          <w:szCs w:val="32"/>
          <w:cs/>
          <w:lang w:eastAsia="en-US"/>
        </w:rPr>
        <w:t>Suryakant Kashinath Dubalgunde</w:t>
      </w:r>
    </w:p>
    <w:p w14:paraId="10B8E1DA" w14:textId="77777777" w:rsidR="00A65D9F" w:rsidRPr="00A65D9F" w:rsidRDefault="00A65D9F" w:rsidP="00A65D9F">
      <w:pPr>
        <w:autoSpaceDE w:val="0"/>
        <w:autoSpaceDN w:val="0"/>
        <w:adjustRightInd w:val="0"/>
        <w:spacing w:line="254" w:lineRule="exact"/>
        <w:rPr>
          <w:sz w:val="24"/>
          <w:szCs w:val="24"/>
          <w:cs/>
          <w:lang w:eastAsia="en-US"/>
        </w:rPr>
      </w:pPr>
    </w:p>
    <w:p w14:paraId="1FBD1022" w14:textId="77777777" w:rsidR="00A65D9F" w:rsidRPr="00A65D9F" w:rsidRDefault="00A65D9F" w:rsidP="00A65D9F">
      <w:pPr>
        <w:autoSpaceDE w:val="0"/>
        <w:autoSpaceDN w:val="0"/>
        <w:adjustRightInd w:val="0"/>
        <w:jc w:val="center"/>
        <w:rPr>
          <w:sz w:val="20"/>
          <w:szCs w:val="20"/>
          <w:cs/>
          <w:lang w:eastAsia="en-US"/>
        </w:rPr>
      </w:pPr>
      <w:r w:rsidRPr="00A65D9F">
        <w:rPr>
          <w:rFonts w:eastAsia="Times New Roman"/>
          <w:b/>
          <w:bCs/>
          <w:sz w:val="32"/>
          <w:szCs w:val="32"/>
          <w:cs/>
          <w:lang w:eastAsia="en-US"/>
        </w:rPr>
        <w:t>17MIN0395</w:t>
      </w:r>
    </w:p>
    <w:p w14:paraId="3320BB13" w14:textId="77777777" w:rsidR="00A65D9F" w:rsidRPr="00A65D9F" w:rsidRDefault="00A65D9F" w:rsidP="00A65D9F">
      <w:pPr>
        <w:autoSpaceDE w:val="0"/>
        <w:autoSpaceDN w:val="0"/>
        <w:adjustRightInd w:val="0"/>
        <w:spacing w:line="200" w:lineRule="exact"/>
        <w:rPr>
          <w:sz w:val="24"/>
          <w:szCs w:val="24"/>
          <w:cs/>
          <w:lang w:eastAsia="en-US"/>
        </w:rPr>
      </w:pPr>
    </w:p>
    <w:p w14:paraId="09B58FC3" w14:textId="77777777" w:rsidR="00A65D9F" w:rsidRPr="00A65D9F" w:rsidRDefault="00A65D9F" w:rsidP="00A65D9F">
      <w:pPr>
        <w:autoSpaceDE w:val="0"/>
        <w:autoSpaceDN w:val="0"/>
        <w:adjustRightInd w:val="0"/>
        <w:spacing w:line="200" w:lineRule="exact"/>
        <w:rPr>
          <w:sz w:val="24"/>
          <w:szCs w:val="24"/>
          <w:cs/>
          <w:lang w:eastAsia="en-US"/>
        </w:rPr>
      </w:pPr>
    </w:p>
    <w:p w14:paraId="1558E6BD" w14:textId="77777777" w:rsidR="00A65D9F" w:rsidRPr="00A65D9F" w:rsidRDefault="00A65D9F" w:rsidP="00A65D9F">
      <w:pPr>
        <w:autoSpaceDE w:val="0"/>
        <w:autoSpaceDN w:val="0"/>
        <w:adjustRightInd w:val="0"/>
        <w:spacing w:line="322" w:lineRule="exact"/>
        <w:rPr>
          <w:sz w:val="24"/>
          <w:szCs w:val="24"/>
          <w:cs/>
          <w:lang w:eastAsia="en-US"/>
        </w:rPr>
      </w:pPr>
    </w:p>
    <w:p w14:paraId="0E988B4C" w14:textId="77777777" w:rsidR="00A65D9F" w:rsidRPr="00A65D9F" w:rsidRDefault="00A65D9F" w:rsidP="00A65D9F">
      <w:pPr>
        <w:autoSpaceDE w:val="0"/>
        <w:autoSpaceDN w:val="0"/>
        <w:adjustRightInd w:val="0"/>
        <w:ind w:left="3420"/>
        <w:rPr>
          <w:sz w:val="20"/>
          <w:szCs w:val="20"/>
          <w:cs/>
          <w:lang w:eastAsia="en-US"/>
        </w:rPr>
      </w:pPr>
      <w:r w:rsidRPr="00A65D9F">
        <w:rPr>
          <w:rFonts w:eastAsia="Times New Roman"/>
          <w:i/>
          <w:iCs/>
          <w:sz w:val="28"/>
          <w:szCs w:val="28"/>
          <w:cs/>
          <w:lang w:eastAsia="en-US"/>
        </w:rPr>
        <w:t>Under the guidance of</w:t>
      </w:r>
    </w:p>
    <w:p w14:paraId="0D24A3A7" w14:textId="77777777" w:rsidR="00A65D9F" w:rsidRPr="00A65D9F" w:rsidRDefault="00A65D9F" w:rsidP="00A65D9F">
      <w:pPr>
        <w:autoSpaceDE w:val="0"/>
        <w:autoSpaceDN w:val="0"/>
        <w:adjustRightInd w:val="0"/>
        <w:spacing w:line="247" w:lineRule="exact"/>
        <w:rPr>
          <w:sz w:val="24"/>
          <w:szCs w:val="24"/>
          <w:cs/>
          <w:lang w:eastAsia="en-US"/>
        </w:rPr>
      </w:pPr>
    </w:p>
    <w:p w14:paraId="51A6E441" w14:textId="77777777" w:rsidR="00A65D9F" w:rsidRPr="00A65D9F" w:rsidRDefault="00A65D9F" w:rsidP="00A65D9F">
      <w:pPr>
        <w:autoSpaceDE w:val="0"/>
        <w:autoSpaceDN w:val="0"/>
        <w:adjustRightInd w:val="0"/>
        <w:ind w:left="3420"/>
        <w:rPr>
          <w:sz w:val="20"/>
          <w:szCs w:val="20"/>
          <w:cs/>
          <w:lang w:eastAsia="en-US"/>
        </w:rPr>
      </w:pPr>
      <w:r w:rsidRPr="00A65D9F">
        <w:rPr>
          <w:rFonts w:eastAsia="Times New Roman"/>
          <w:b/>
          <w:bCs/>
          <w:sz w:val="28"/>
          <w:szCs w:val="28"/>
          <w:cs/>
          <w:lang w:eastAsia="en-US"/>
        </w:rPr>
        <w:t>Prof. Animesh Giri</w:t>
      </w:r>
    </w:p>
    <w:p w14:paraId="0A8F805C" w14:textId="77777777" w:rsidR="00A65D9F" w:rsidRPr="00A65D9F" w:rsidRDefault="00A65D9F" w:rsidP="00A65D9F">
      <w:pPr>
        <w:autoSpaceDE w:val="0"/>
        <w:autoSpaceDN w:val="0"/>
        <w:adjustRightInd w:val="0"/>
        <w:spacing w:line="201" w:lineRule="exact"/>
        <w:rPr>
          <w:sz w:val="24"/>
          <w:szCs w:val="24"/>
          <w:cs/>
          <w:lang w:eastAsia="en-US"/>
        </w:rPr>
      </w:pPr>
    </w:p>
    <w:p w14:paraId="3E3C0EBB" w14:textId="77777777" w:rsidR="00A65D9F" w:rsidRPr="00A65D9F" w:rsidRDefault="00A65D9F" w:rsidP="00A65D9F">
      <w:pPr>
        <w:autoSpaceDE w:val="0"/>
        <w:autoSpaceDN w:val="0"/>
        <w:adjustRightInd w:val="0"/>
        <w:jc w:val="center"/>
        <w:rPr>
          <w:sz w:val="20"/>
          <w:szCs w:val="20"/>
          <w:cs/>
          <w:lang w:eastAsia="en-US"/>
        </w:rPr>
      </w:pPr>
      <w:r w:rsidRPr="00A65D9F">
        <w:rPr>
          <w:rFonts w:eastAsia="Times New Roman"/>
          <w:b/>
          <w:bCs/>
          <w:sz w:val="28"/>
          <w:szCs w:val="28"/>
          <w:cs/>
          <w:lang w:eastAsia="en-US"/>
        </w:rPr>
        <w:t>Asst.Professor</w:t>
      </w:r>
    </w:p>
    <w:p w14:paraId="210DF673" w14:textId="49E805EA" w:rsidR="00A65D9F" w:rsidRPr="00A65D9F" w:rsidRDefault="00A65D9F" w:rsidP="00A65D9F">
      <w:pPr>
        <w:autoSpaceDE w:val="0"/>
        <w:autoSpaceDN w:val="0"/>
        <w:adjustRightInd w:val="0"/>
        <w:spacing w:line="20" w:lineRule="exact"/>
        <w:rPr>
          <w:sz w:val="24"/>
          <w:szCs w:val="24"/>
          <w:cs/>
          <w:lang w:eastAsia="en-US"/>
        </w:rPr>
      </w:pPr>
      <w:r w:rsidRPr="00A65D9F">
        <w:rPr>
          <w:rFonts w:eastAsiaTheme="minorHAnsi" w:cs="Mangal"/>
          <w:noProof/>
          <w:sz w:val="24"/>
          <w:szCs w:val="24"/>
          <w:lang w:eastAsia="en-US"/>
        </w:rPr>
        <w:drawing>
          <wp:anchor distT="0" distB="0" distL="114300" distR="114300" simplePos="0" relativeHeight="251665408" behindDoc="0" locked="0" layoutInCell="0" allowOverlap="1" wp14:anchorId="1DD0E5BC" wp14:editId="42AB8A5E">
            <wp:simplePos x="0" y="0"/>
            <wp:positionH relativeFrom="column">
              <wp:posOffset>1565910</wp:posOffset>
            </wp:positionH>
            <wp:positionV relativeFrom="paragraph">
              <wp:posOffset>302895</wp:posOffset>
            </wp:positionV>
            <wp:extent cx="2811145" cy="951865"/>
            <wp:effectExtent l="0" t="0" r="8255" b="635"/>
            <wp:wrapNone/>
            <wp:docPr id="8783" name="Picture 8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11145" cy="951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B45D70" w14:textId="77777777" w:rsidR="00A65D9F" w:rsidRPr="00A65D9F" w:rsidRDefault="00A65D9F" w:rsidP="00A65D9F">
      <w:pPr>
        <w:autoSpaceDE w:val="0"/>
        <w:autoSpaceDN w:val="0"/>
        <w:adjustRightInd w:val="0"/>
        <w:spacing w:line="200" w:lineRule="exact"/>
        <w:rPr>
          <w:sz w:val="24"/>
          <w:szCs w:val="24"/>
          <w:cs/>
          <w:lang w:eastAsia="en-US"/>
        </w:rPr>
      </w:pPr>
    </w:p>
    <w:p w14:paraId="35716C5A" w14:textId="77777777" w:rsidR="00A65D9F" w:rsidRPr="00A65D9F" w:rsidRDefault="00A65D9F" w:rsidP="00A65D9F">
      <w:pPr>
        <w:autoSpaceDE w:val="0"/>
        <w:autoSpaceDN w:val="0"/>
        <w:adjustRightInd w:val="0"/>
        <w:spacing w:line="200" w:lineRule="exact"/>
        <w:rPr>
          <w:sz w:val="24"/>
          <w:szCs w:val="24"/>
          <w:cs/>
          <w:lang w:eastAsia="en-US"/>
        </w:rPr>
      </w:pPr>
    </w:p>
    <w:p w14:paraId="5B568A4A" w14:textId="77777777" w:rsidR="00A65D9F" w:rsidRPr="00A65D9F" w:rsidRDefault="00A65D9F" w:rsidP="00A65D9F">
      <w:pPr>
        <w:autoSpaceDE w:val="0"/>
        <w:autoSpaceDN w:val="0"/>
        <w:adjustRightInd w:val="0"/>
        <w:spacing w:line="200" w:lineRule="exact"/>
        <w:rPr>
          <w:sz w:val="24"/>
          <w:szCs w:val="24"/>
          <w:cs/>
          <w:lang w:eastAsia="en-US"/>
        </w:rPr>
      </w:pPr>
    </w:p>
    <w:p w14:paraId="220431AB" w14:textId="77777777" w:rsidR="00A65D9F" w:rsidRPr="00A65D9F" w:rsidRDefault="00A65D9F" w:rsidP="00A65D9F">
      <w:pPr>
        <w:autoSpaceDE w:val="0"/>
        <w:autoSpaceDN w:val="0"/>
        <w:adjustRightInd w:val="0"/>
        <w:spacing w:line="200" w:lineRule="exact"/>
        <w:rPr>
          <w:sz w:val="24"/>
          <w:szCs w:val="24"/>
          <w:cs/>
          <w:lang w:eastAsia="en-US"/>
        </w:rPr>
      </w:pPr>
    </w:p>
    <w:p w14:paraId="15F23F78" w14:textId="77777777" w:rsidR="00A65D9F" w:rsidRPr="00A65D9F" w:rsidRDefault="00A65D9F" w:rsidP="00A65D9F">
      <w:pPr>
        <w:autoSpaceDE w:val="0"/>
        <w:autoSpaceDN w:val="0"/>
        <w:adjustRightInd w:val="0"/>
        <w:spacing w:line="200" w:lineRule="exact"/>
        <w:rPr>
          <w:sz w:val="24"/>
          <w:szCs w:val="24"/>
          <w:cs/>
          <w:lang w:eastAsia="en-US"/>
        </w:rPr>
      </w:pPr>
    </w:p>
    <w:p w14:paraId="0979A9FA" w14:textId="77777777" w:rsidR="00A65D9F" w:rsidRPr="00A65D9F" w:rsidRDefault="00A65D9F" w:rsidP="00A65D9F">
      <w:pPr>
        <w:autoSpaceDE w:val="0"/>
        <w:autoSpaceDN w:val="0"/>
        <w:adjustRightInd w:val="0"/>
        <w:spacing w:line="200" w:lineRule="exact"/>
        <w:rPr>
          <w:sz w:val="24"/>
          <w:szCs w:val="24"/>
          <w:cs/>
          <w:lang w:eastAsia="en-US"/>
        </w:rPr>
      </w:pPr>
    </w:p>
    <w:p w14:paraId="1B7A84F5" w14:textId="77777777" w:rsidR="00A65D9F" w:rsidRPr="00A65D9F" w:rsidRDefault="00A65D9F" w:rsidP="00A65D9F">
      <w:pPr>
        <w:autoSpaceDE w:val="0"/>
        <w:autoSpaceDN w:val="0"/>
        <w:adjustRightInd w:val="0"/>
        <w:spacing w:line="200" w:lineRule="exact"/>
        <w:rPr>
          <w:sz w:val="24"/>
          <w:szCs w:val="24"/>
          <w:cs/>
          <w:lang w:eastAsia="en-US"/>
        </w:rPr>
      </w:pPr>
    </w:p>
    <w:p w14:paraId="464B7A21" w14:textId="77777777" w:rsidR="00A65D9F" w:rsidRPr="00A65D9F" w:rsidRDefault="00A65D9F" w:rsidP="00A65D9F">
      <w:pPr>
        <w:autoSpaceDE w:val="0"/>
        <w:autoSpaceDN w:val="0"/>
        <w:adjustRightInd w:val="0"/>
        <w:spacing w:line="200" w:lineRule="exact"/>
        <w:rPr>
          <w:sz w:val="24"/>
          <w:szCs w:val="24"/>
          <w:cs/>
          <w:lang w:eastAsia="en-US"/>
        </w:rPr>
      </w:pPr>
    </w:p>
    <w:p w14:paraId="589916A2" w14:textId="77777777" w:rsidR="00A65D9F" w:rsidRPr="00A65D9F" w:rsidRDefault="00A65D9F" w:rsidP="00A65D9F">
      <w:pPr>
        <w:autoSpaceDE w:val="0"/>
        <w:autoSpaceDN w:val="0"/>
        <w:adjustRightInd w:val="0"/>
        <w:spacing w:line="200" w:lineRule="exact"/>
        <w:rPr>
          <w:sz w:val="24"/>
          <w:szCs w:val="24"/>
          <w:cs/>
          <w:lang w:eastAsia="en-US"/>
        </w:rPr>
      </w:pPr>
    </w:p>
    <w:p w14:paraId="04062C1B" w14:textId="77777777" w:rsidR="00A65D9F" w:rsidRPr="00A65D9F" w:rsidRDefault="00A65D9F" w:rsidP="00A65D9F">
      <w:pPr>
        <w:autoSpaceDE w:val="0"/>
        <w:autoSpaceDN w:val="0"/>
        <w:adjustRightInd w:val="0"/>
        <w:spacing w:line="396" w:lineRule="exact"/>
        <w:rPr>
          <w:sz w:val="24"/>
          <w:szCs w:val="24"/>
          <w:cs/>
          <w:lang w:eastAsia="en-US"/>
        </w:rPr>
      </w:pPr>
    </w:p>
    <w:p w14:paraId="7BD6C6D2" w14:textId="760E79E3" w:rsidR="00A65D9F" w:rsidRPr="00A65D9F" w:rsidRDefault="00E21DF6" w:rsidP="00A65D9F">
      <w:pPr>
        <w:autoSpaceDE w:val="0"/>
        <w:autoSpaceDN w:val="0"/>
        <w:adjustRightInd w:val="0"/>
        <w:jc w:val="center"/>
        <w:rPr>
          <w:sz w:val="20"/>
          <w:szCs w:val="20"/>
          <w:cs/>
          <w:lang w:eastAsia="en-US"/>
        </w:rPr>
      </w:pPr>
      <w:r>
        <w:rPr>
          <w:rFonts w:eastAsia="Times New Roman"/>
          <w:b/>
          <w:bCs/>
          <w:sz w:val="32"/>
          <w:szCs w:val="32"/>
          <w:lang w:eastAsia="en-US"/>
        </w:rPr>
        <w:t xml:space="preserve">          </w:t>
      </w:r>
      <w:r w:rsidR="00A65D9F" w:rsidRPr="00A65D9F">
        <w:rPr>
          <w:rFonts w:eastAsia="Times New Roman"/>
          <w:b/>
          <w:bCs/>
          <w:sz w:val="32"/>
          <w:szCs w:val="32"/>
          <w:cs/>
          <w:lang w:eastAsia="en-US"/>
        </w:rPr>
        <w:t>School of Information Technology and Engineering</w:t>
      </w:r>
    </w:p>
    <w:p w14:paraId="79965D46" w14:textId="77777777" w:rsidR="00A65D9F" w:rsidRPr="00A65D9F" w:rsidRDefault="00A65D9F" w:rsidP="00A65D9F">
      <w:pPr>
        <w:autoSpaceDE w:val="0"/>
        <w:autoSpaceDN w:val="0"/>
        <w:adjustRightInd w:val="0"/>
        <w:spacing w:line="258" w:lineRule="exact"/>
        <w:rPr>
          <w:sz w:val="24"/>
          <w:szCs w:val="24"/>
          <w:cs/>
          <w:lang w:eastAsia="en-US"/>
        </w:rPr>
      </w:pPr>
    </w:p>
    <w:p w14:paraId="1885315B" w14:textId="77777777" w:rsidR="00A65D9F" w:rsidRPr="00A65D9F" w:rsidRDefault="00A65D9F" w:rsidP="00A65D9F">
      <w:pPr>
        <w:autoSpaceDE w:val="0"/>
        <w:autoSpaceDN w:val="0"/>
        <w:adjustRightInd w:val="0"/>
        <w:ind w:left="3600" w:firstLine="720"/>
        <w:rPr>
          <w:rFonts w:cs="Mangal"/>
          <w:cs/>
          <w:lang w:eastAsia="en-US"/>
        </w:rPr>
      </w:pPr>
      <w:r w:rsidRPr="00A65D9F">
        <w:rPr>
          <w:rFonts w:eastAsia="Times New Roman"/>
          <w:sz w:val="28"/>
          <w:szCs w:val="28"/>
          <w:cs/>
          <w:lang w:eastAsia="en-US"/>
        </w:rPr>
        <w:t>February, 2021</w:t>
      </w:r>
    </w:p>
    <w:p w14:paraId="30E2151C" w14:textId="6537C164" w:rsidR="0036512E" w:rsidRDefault="0036512E" w:rsidP="00A65D9F">
      <w:pPr>
        <w:pStyle w:val="Paragraph"/>
        <w:spacing w:before="0" w:after="0"/>
        <w:rPr>
          <w:sz w:val="18"/>
          <w:szCs w:val="18"/>
          <w:cs/>
        </w:rPr>
      </w:pPr>
    </w:p>
    <w:p w14:paraId="6C509256" w14:textId="77777777" w:rsidR="0036512E" w:rsidRDefault="0036512E" w:rsidP="0036512E">
      <w:pPr>
        <w:pStyle w:val="Paragraph"/>
        <w:spacing w:before="0" w:after="0"/>
        <w:jc w:val="center"/>
        <w:rPr>
          <w:sz w:val="18"/>
          <w:szCs w:val="18"/>
          <w:cs/>
        </w:rPr>
      </w:pPr>
      <w:r>
        <w:rPr>
          <w:rStyle w:val="Eop"/>
          <w:sz w:val="22"/>
        </w:rPr>
        <w:t> </w:t>
      </w:r>
    </w:p>
    <w:p w14:paraId="6A0AE2CD" w14:textId="77777777" w:rsidR="0036512E" w:rsidRDefault="0036512E" w:rsidP="0036512E">
      <w:pPr>
        <w:pStyle w:val="Paragraph"/>
        <w:spacing w:before="0" w:after="0"/>
        <w:jc w:val="center"/>
        <w:rPr>
          <w:sz w:val="18"/>
          <w:szCs w:val="18"/>
          <w:cs/>
        </w:rPr>
      </w:pPr>
      <w:r>
        <w:rPr>
          <w:rStyle w:val="Eop"/>
          <w:sz w:val="22"/>
        </w:rPr>
        <w:t> </w:t>
      </w:r>
    </w:p>
    <w:p w14:paraId="3EABD287" w14:textId="77777777" w:rsidR="0036512E" w:rsidRDefault="0036512E" w:rsidP="0036512E">
      <w:pPr>
        <w:pStyle w:val="Paragraph"/>
        <w:spacing w:before="0" w:after="0"/>
        <w:ind w:right="690"/>
        <w:jc w:val="center"/>
        <w:rPr>
          <w:rStyle w:val="Normaltextrun"/>
          <w:b/>
          <w:bCs/>
          <w:sz w:val="32"/>
          <w:szCs w:val="32"/>
          <w:cs/>
          <w:lang w:val="en-US"/>
        </w:rPr>
      </w:pPr>
      <w:r>
        <w:rPr>
          <w:rStyle w:val="Normaltextrun"/>
          <w:b/>
          <w:bCs/>
          <w:sz w:val="32"/>
          <w:szCs w:val="32"/>
          <w:lang w:val="en-US"/>
        </w:rPr>
        <w:t>     </w:t>
      </w:r>
    </w:p>
    <w:p w14:paraId="60B848C7" w14:textId="77777777" w:rsidR="0036512E" w:rsidRDefault="0036512E" w:rsidP="0036512E">
      <w:pPr>
        <w:pStyle w:val="Paragraph"/>
        <w:spacing w:before="0" w:after="0"/>
        <w:ind w:right="690"/>
        <w:jc w:val="center"/>
        <w:rPr>
          <w:rStyle w:val="Normaltextrun"/>
          <w:b/>
          <w:bCs/>
          <w:sz w:val="32"/>
          <w:szCs w:val="32"/>
          <w:cs/>
          <w:lang w:val="en-US"/>
        </w:rPr>
      </w:pPr>
    </w:p>
    <w:p w14:paraId="18CCDBED" w14:textId="57B9930C" w:rsidR="0036512E" w:rsidRDefault="00637B92" w:rsidP="0036512E">
      <w:pPr>
        <w:pStyle w:val="Paragraph"/>
        <w:spacing w:before="0" w:after="0"/>
        <w:ind w:right="690"/>
        <w:jc w:val="center"/>
        <w:rPr>
          <w:rStyle w:val="Normaltextrun"/>
          <w:b/>
          <w:bCs/>
          <w:sz w:val="32"/>
          <w:szCs w:val="32"/>
          <w:lang w:val="en-US"/>
        </w:rPr>
      </w:pPr>
      <w:r>
        <w:rPr>
          <w:noProof/>
        </w:rPr>
        <w:lastRenderedPageBreak/>
        <w:drawing>
          <wp:anchor distT="0" distB="0" distL="114300" distR="114300" simplePos="0" relativeHeight="251661312" behindDoc="0" locked="0" layoutInCell="0" allowOverlap="1" wp14:anchorId="3112641B" wp14:editId="69A41B56">
            <wp:simplePos x="0" y="0"/>
            <wp:positionH relativeFrom="page">
              <wp:posOffset>2489835</wp:posOffset>
            </wp:positionH>
            <wp:positionV relativeFrom="page">
              <wp:posOffset>914400</wp:posOffset>
            </wp:positionV>
            <wp:extent cx="2811145" cy="951865"/>
            <wp:effectExtent l="0" t="0" r="8255" b="635"/>
            <wp:wrapNone/>
            <wp:docPr id="8779" name="Picture 8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11145" cy="951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4B2747" w14:textId="77777777" w:rsidR="00637B92" w:rsidRDefault="00637B92" w:rsidP="0036512E">
      <w:pPr>
        <w:pStyle w:val="Paragraph"/>
        <w:spacing w:before="0" w:after="0"/>
        <w:ind w:right="690"/>
        <w:jc w:val="center"/>
        <w:rPr>
          <w:rStyle w:val="Normaltextrun"/>
          <w:b/>
          <w:bCs/>
          <w:sz w:val="32"/>
          <w:szCs w:val="32"/>
          <w:cs/>
          <w:lang w:val="en-US"/>
        </w:rPr>
      </w:pPr>
    </w:p>
    <w:p w14:paraId="3887DB2A" w14:textId="77777777" w:rsidR="00A65D9F" w:rsidRDefault="00A65D9F" w:rsidP="0036512E">
      <w:pPr>
        <w:pStyle w:val="Paragraph"/>
        <w:spacing w:before="0" w:after="0"/>
        <w:ind w:right="690"/>
        <w:jc w:val="center"/>
        <w:rPr>
          <w:rStyle w:val="Normaltextrun"/>
          <w:b/>
          <w:bCs/>
          <w:sz w:val="32"/>
          <w:szCs w:val="32"/>
          <w:lang w:val="en-US"/>
        </w:rPr>
      </w:pPr>
    </w:p>
    <w:p w14:paraId="59873B2A" w14:textId="77777777" w:rsidR="00A65D9F" w:rsidRDefault="00A65D9F" w:rsidP="0036512E">
      <w:pPr>
        <w:pStyle w:val="Paragraph"/>
        <w:spacing w:before="0" w:after="0"/>
        <w:ind w:right="690"/>
        <w:jc w:val="center"/>
        <w:rPr>
          <w:rStyle w:val="Normaltextrun"/>
          <w:b/>
          <w:bCs/>
          <w:sz w:val="32"/>
          <w:szCs w:val="32"/>
          <w:lang w:val="en-US"/>
        </w:rPr>
      </w:pPr>
    </w:p>
    <w:p w14:paraId="6EA13BDD" w14:textId="77777777" w:rsidR="00A65D9F" w:rsidRDefault="00A65D9F" w:rsidP="0036512E">
      <w:pPr>
        <w:pStyle w:val="Paragraph"/>
        <w:spacing w:before="0" w:after="0"/>
        <w:ind w:right="690"/>
        <w:jc w:val="center"/>
        <w:rPr>
          <w:rStyle w:val="Normaltextrun"/>
          <w:b/>
          <w:bCs/>
          <w:sz w:val="32"/>
          <w:szCs w:val="32"/>
          <w:lang w:val="en-US"/>
        </w:rPr>
      </w:pPr>
    </w:p>
    <w:p w14:paraId="061DE094" w14:textId="5B081C0A" w:rsidR="0036512E" w:rsidRDefault="00637B92" w:rsidP="0036512E">
      <w:pPr>
        <w:pStyle w:val="Paragraph"/>
        <w:spacing w:before="0" w:after="0"/>
        <w:ind w:right="690"/>
        <w:jc w:val="center"/>
        <w:rPr>
          <w:sz w:val="18"/>
          <w:szCs w:val="18"/>
          <w:cs/>
        </w:rPr>
      </w:pPr>
      <w:r>
        <w:rPr>
          <w:rStyle w:val="Normaltextrun"/>
          <w:b/>
          <w:bCs/>
          <w:sz w:val="32"/>
          <w:szCs w:val="32"/>
          <w:lang w:val="en-US"/>
        </w:rPr>
        <w:t xml:space="preserve">               </w:t>
      </w:r>
      <w:r w:rsidR="00F97763">
        <w:rPr>
          <w:rStyle w:val="Normaltextrun"/>
          <w:b/>
          <w:bCs/>
          <w:sz w:val="32"/>
          <w:szCs w:val="32"/>
          <w:lang w:val="en-US"/>
        </w:rPr>
        <w:t xml:space="preserve">  </w:t>
      </w:r>
      <w:r w:rsidR="0036512E">
        <w:rPr>
          <w:rStyle w:val="Normaltextrun"/>
          <w:b/>
          <w:bCs/>
          <w:sz w:val="32"/>
          <w:szCs w:val="32"/>
          <w:cs/>
          <w:lang w:val="en-US"/>
        </w:rPr>
        <w:t>School</w:t>
      </w:r>
      <w:r w:rsidR="0036512E">
        <w:rPr>
          <w:rStyle w:val="Normaltextrun"/>
          <w:b/>
          <w:bCs/>
          <w:sz w:val="32"/>
          <w:szCs w:val="32"/>
          <w:lang w:val="en-US"/>
        </w:rPr>
        <w:t> </w:t>
      </w:r>
      <w:r w:rsidR="0036512E">
        <w:rPr>
          <w:rStyle w:val="Normaltextrun"/>
          <w:b/>
          <w:bCs/>
          <w:sz w:val="32"/>
          <w:szCs w:val="32"/>
          <w:cs/>
          <w:lang w:val="en-US"/>
        </w:rPr>
        <w:t>of Information</w:t>
      </w:r>
      <w:r w:rsidR="0036512E">
        <w:rPr>
          <w:rStyle w:val="Normaltextrun"/>
          <w:b/>
          <w:bCs/>
          <w:sz w:val="32"/>
          <w:szCs w:val="32"/>
          <w:lang w:val="en-US"/>
        </w:rPr>
        <w:t> </w:t>
      </w:r>
      <w:r w:rsidR="0036512E">
        <w:rPr>
          <w:rStyle w:val="Normaltextrun"/>
          <w:b/>
          <w:bCs/>
          <w:sz w:val="32"/>
          <w:szCs w:val="32"/>
          <w:cs/>
          <w:lang w:val="en-US"/>
        </w:rPr>
        <w:t>Technology and</w:t>
      </w:r>
      <w:r w:rsidR="0036512E">
        <w:rPr>
          <w:rStyle w:val="Normaltextrun"/>
          <w:b/>
          <w:bCs/>
          <w:sz w:val="32"/>
          <w:szCs w:val="32"/>
          <w:lang w:val="en-US"/>
        </w:rPr>
        <w:t> </w:t>
      </w:r>
      <w:r w:rsidR="0036512E">
        <w:rPr>
          <w:rStyle w:val="Normaltextrun"/>
          <w:b/>
          <w:bCs/>
          <w:sz w:val="32"/>
          <w:szCs w:val="32"/>
          <w:cs/>
          <w:lang w:val="en-US"/>
        </w:rPr>
        <w:t>Engineering</w:t>
      </w:r>
      <w:r w:rsidR="0036512E">
        <w:rPr>
          <w:rStyle w:val="Eop"/>
          <w:sz w:val="32"/>
          <w:szCs w:val="32"/>
        </w:rPr>
        <w:t> </w:t>
      </w:r>
    </w:p>
    <w:p w14:paraId="433D3A33" w14:textId="77777777" w:rsidR="0036512E" w:rsidRDefault="0036512E" w:rsidP="0036512E">
      <w:pPr>
        <w:pStyle w:val="Paragraph"/>
        <w:spacing w:before="0" w:after="0"/>
        <w:ind w:right="690"/>
        <w:jc w:val="center"/>
        <w:rPr>
          <w:sz w:val="18"/>
          <w:szCs w:val="18"/>
          <w:cs/>
        </w:rPr>
      </w:pPr>
      <w:r>
        <w:rPr>
          <w:rStyle w:val="Eop"/>
          <w:sz w:val="32"/>
          <w:szCs w:val="32"/>
        </w:rPr>
        <w:t> </w:t>
      </w:r>
    </w:p>
    <w:p w14:paraId="1EEE855B" w14:textId="77777777" w:rsidR="0036512E" w:rsidRDefault="0036512E" w:rsidP="0036512E">
      <w:pPr>
        <w:pStyle w:val="Paragraph"/>
        <w:spacing w:before="0" w:after="0"/>
        <w:jc w:val="center"/>
        <w:rPr>
          <w:sz w:val="18"/>
          <w:szCs w:val="18"/>
          <w:cs/>
        </w:rPr>
      </w:pPr>
      <w:r>
        <w:rPr>
          <w:rStyle w:val="Normaltextrun"/>
          <w:b/>
          <w:bCs/>
          <w:sz w:val="28"/>
          <w:szCs w:val="28"/>
          <w:u w:val="single"/>
          <w:cs/>
          <w:lang w:val="en-US"/>
        </w:rPr>
        <w:t>DECLARATION BY THE CANDIDATE</w:t>
      </w:r>
      <w:r>
        <w:rPr>
          <w:rStyle w:val="Eop"/>
          <w:sz w:val="28"/>
          <w:szCs w:val="28"/>
        </w:rPr>
        <w:t> </w:t>
      </w:r>
    </w:p>
    <w:p w14:paraId="3F7EAAD5" w14:textId="77777777" w:rsidR="0036512E" w:rsidRDefault="0036512E" w:rsidP="0036512E">
      <w:pPr>
        <w:pStyle w:val="Paragraph"/>
        <w:spacing w:before="0" w:after="0"/>
        <w:jc w:val="center"/>
        <w:rPr>
          <w:sz w:val="18"/>
          <w:szCs w:val="18"/>
          <w:cs/>
        </w:rPr>
      </w:pPr>
      <w:r>
        <w:rPr>
          <w:rStyle w:val="Eop"/>
          <w:sz w:val="28"/>
          <w:szCs w:val="28"/>
        </w:rPr>
        <w:t> </w:t>
      </w:r>
    </w:p>
    <w:p w14:paraId="796C7EBF" w14:textId="77777777" w:rsidR="0036512E" w:rsidRDefault="0036512E" w:rsidP="0036512E">
      <w:pPr>
        <w:pStyle w:val="Paragraph"/>
        <w:spacing w:before="0" w:after="0"/>
        <w:jc w:val="both"/>
        <w:rPr>
          <w:cs/>
        </w:rPr>
      </w:pPr>
      <w:r>
        <w:rPr>
          <w:rStyle w:val="Normaltextrun"/>
          <w:cs/>
          <w:lang w:val="en-US"/>
        </w:rPr>
        <w:t xml:space="preserve">I hereby declare that the thesis entitled </w:t>
      </w:r>
      <w:r>
        <w:rPr>
          <w:rStyle w:val="Normaltextrun"/>
          <w:rFonts w:cs="Mangal"/>
          <w:cs/>
          <w:lang w:val="en-US"/>
        </w:rPr>
        <w:t>“</w:t>
      </w:r>
      <w:r>
        <w:rPr>
          <w:b/>
          <w:bCs/>
          <w:cs/>
        </w:rPr>
        <w:t>CUSTOMER INFORMATION SYSTEM</w:t>
      </w:r>
      <w:r>
        <w:rPr>
          <w:rStyle w:val="Normaltextrun"/>
          <w:rFonts w:cs="Mangal"/>
          <w:b/>
          <w:bCs/>
          <w:cs/>
          <w:lang w:val="en-US"/>
        </w:rPr>
        <w:t>”</w:t>
      </w:r>
      <w:r>
        <w:rPr>
          <w:rStyle w:val="Normaltextrun"/>
          <w:lang w:val="en-US"/>
        </w:rPr>
        <w:t> </w:t>
      </w:r>
      <w:r>
        <w:rPr>
          <w:rStyle w:val="Normaltextrun"/>
          <w:cs/>
          <w:lang w:val="en-US"/>
        </w:rPr>
        <w:t>submitted by me to Vellore Institute of Technology University Vellore, in partial fulfillment of the requirement for the award of the degree of</w:t>
      </w:r>
      <w:r>
        <w:rPr>
          <w:rStyle w:val="Normaltextrun"/>
          <w:lang w:val="en-US"/>
        </w:rPr>
        <w:t> </w:t>
      </w:r>
      <w:r>
        <w:rPr>
          <w:rStyle w:val="Normaltextrun"/>
          <w:b/>
          <w:bCs/>
          <w:cs/>
          <w:lang w:val="en-US"/>
        </w:rPr>
        <w:t>Master of Technology</w:t>
      </w:r>
      <w:r>
        <w:rPr>
          <w:rStyle w:val="Normaltextrun"/>
          <w:lang w:val="en-US"/>
        </w:rPr>
        <w:t> </w:t>
      </w:r>
      <w:r>
        <w:rPr>
          <w:rStyle w:val="Normaltextrun"/>
          <w:cs/>
          <w:lang w:val="en-US"/>
        </w:rPr>
        <w:t>in</w:t>
      </w:r>
      <w:r>
        <w:rPr>
          <w:rStyle w:val="Normaltextrun"/>
          <w:lang w:val="en-US"/>
        </w:rPr>
        <w:t> </w:t>
      </w:r>
      <w:r>
        <w:rPr>
          <w:rStyle w:val="Normaltextrun"/>
          <w:b/>
          <w:bCs/>
          <w:cs/>
          <w:lang w:val="en-US"/>
        </w:rPr>
        <w:t>Information Technology</w:t>
      </w:r>
      <w:r>
        <w:rPr>
          <w:rStyle w:val="Normaltextrun"/>
          <w:lang w:val="en-US"/>
        </w:rPr>
        <w:t> </w:t>
      </w:r>
      <w:r>
        <w:rPr>
          <w:rStyle w:val="Normaltextrun"/>
          <w:cs/>
          <w:lang w:val="en-US"/>
        </w:rPr>
        <w:t>is a record of</w:t>
      </w:r>
      <w:r>
        <w:rPr>
          <w:rStyle w:val="Normaltextrun"/>
          <w:lang w:val="en-US"/>
        </w:rPr>
        <w:t> </w:t>
      </w:r>
      <w:r>
        <w:rPr>
          <w:rStyle w:val="Normaltextrun"/>
          <w:cs/>
          <w:lang w:val="en-US"/>
        </w:rPr>
        <w:t>bonafide</w:t>
      </w:r>
      <w:r>
        <w:rPr>
          <w:rStyle w:val="Normaltextrun"/>
          <w:lang w:val="en-US"/>
        </w:rPr>
        <w:t> </w:t>
      </w:r>
      <w:r>
        <w:rPr>
          <w:rStyle w:val="Normaltextrun"/>
          <w:cs/>
          <w:lang w:val="en-US"/>
        </w:rPr>
        <w:t xml:space="preserve">project work carried out by me under the supervision of </w:t>
      </w:r>
      <w:r>
        <w:rPr>
          <w:rStyle w:val="Normaltextrun"/>
          <w:lang w:val="en-US"/>
        </w:rPr>
        <w:t> </w:t>
      </w:r>
      <w:r>
        <w:rPr>
          <w:rStyle w:val="Normaltextrun"/>
          <w:b/>
          <w:bCs/>
          <w:cs/>
          <w:lang w:val="en-US"/>
        </w:rPr>
        <w:t>Professor</w:t>
      </w:r>
      <w:r>
        <w:rPr>
          <w:rStyle w:val="Normaltextrun"/>
          <w:b/>
          <w:bCs/>
          <w:lang w:val="en-US"/>
        </w:rPr>
        <w:t> </w:t>
      </w:r>
      <w:r>
        <w:rPr>
          <w:rStyle w:val="Normaltextrun"/>
          <w:b/>
          <w:bCs/>
          <w:cs/>
          <w:lang w:val="en-US"/>
        </w:rPr>
        <w:t>Animesh Giri.</w:t>
      </w:r>
      <w:r>
        <w:rPr>
          <w:rStyle w:val="Normaltextrun"/>
          <w:lang w:val="en-US"/>
        </w:rPr>
        <w:t> </w:t>
      </w:r>
      <w:r>
        <w:rPr>
          <w:rStyle w:val="Normaltextrun"/>
          <w:cs/>
          <w:lang w:val="en-US"/>
        </w:rPr>
        <w:t>I</w:t>
      </w:r>
      <w:r>
        <w:rPr>
          <w:rStyle w:val="Normaltextrun"/>
          <w:lang w:val="en-US"/>
        </w:rPr>
        <w:t> </w:t>
      </w:r>
      <w:r>
        <w:rPr>
          <w:rStyle w:val="Normaltextrun"/>
          <w:cs/>
          <w:lang w:val="en-US"/>
        </w:rPr>
        <w:t>further declare that the work reported in this project has not been submitted and will not be submitted, either in part or in full, for the award of any other degree or diploma in this institute or any other institute or university.</w:t>
      </w:r>
      <w:r>
        <w:rPr>
          <w:rStyle w:val="Eop"/>
        </w:rPr>
        <w:t> </w:t>
      </w:r>
    </w:p>
    <w:p w14:paraId="52476FA1" w14:textId="77777777" w:rsidR="0036512E" w:rsidRDefault="0036512E" w:rsidP="0036512E">
      <w:pPr>
        <w:pStyle w:val="Paragraph"/>
        <w:spacing w:before="0" w:after="0"/>
        <w:jc w:val="center"/>
        <w:rPr>
          <w:cs/>
        </w:rPr>
      </w:pPr>
      <w:r>
        <w:rPr>
          <w:rStyle w:val="Eop"/>
        </w:rPr>
        <w:t> </w:t>
      </w:r>
    </w:p>
    <w:p w14:paraId="19925246" w14:textId="77777777" w:rsidR="0036512E" w:rsidRDefault="0036512E" w:rsidP="0036512E">
      <w:pPr>
        <w:pStyle w:val="Paragraph"/>
        <w:spacing w:before="0" w:after="0"/>
        <w:jc w:val="center"/>
        <w:rPr>
          <w:cs/>
        </w:rPr>
      </w:pPr>
      <w:r>
        <w:rPr>
          <w:rStyle w:val="Eop"/>
        </w:rPr>
        <w:t> </w:t>
      </w:r>
    </w:p>
    <w:p w14:paraId="1D6B18A8" w14:textId="77777777" w:rsidR="0036512E" w:rsidRDefault="0036512E" w:rsidP="0036512E">
      <w:pPr>
        <w:pStyle w:val="Paragraph"/>
        <w:spacing w:before="0" w:after="0"/>
        <w:jc w:val="center"/>
        <w:rPr>
          <w:cs/>
        </w:rPr>
      </w:pPr>
      <w:r>
        <w:rPr>
          <w:rStyle w:val="Eop"/>
        </w:rPr>
        <w:t> </w:t>
      </w:r>
    </w:p>
    <w:p w14:paraId="309D949D" w14:textId="77777777" w:rsidR="0036512E" w:rsidRDefault="0036512E" w:rsidP="0036512E">
      <w:pPr>
        <w:pStyle w:val="Paragraph"/>
        <w:spacing w:before="0" w:after="0"/>
        <w:jc w:val="center"/>
        <w:rPr>
          <w:cs/>
        </w:rPr>
      </w:pPr>
      <w:r>
        <w:rPr>
          <w:rStyle w:val="Eop"/>
        </w:rPr>
        <w:t> </w:t>
      </w:r>
    </w:p>
    <w:p w14:paraId="285B0BA0" w14:textId="77777777" w:rsidR="0036512E" w:rsidRDefault="0036512E" w:rsidP="0036512E">
      <w:pPr>
        <w:pStyle w:val="Paragraph"/>
        <w:spacing w:before="0" w:after="0"/>
        <w:jc w:val="center"/>
        <w:rPr>
          <w:cs/>
        </w:rPr>
      </w:pPr>
      <w:r>
        <w:rPr>
          <w:rStyle w:val="Eop"/>
        </w:rPr>
        <w:t> </w:t>
      </w:r>
    </w:p>
    <w:p w14:paraId="47D9C2A1" w14:textId="77777777" w:rsidR="0036512E" w:rsidRDefault="0036512E" w:rsidP="0036512E">
      <w:pPr>
        <w:pStyle w:val="Paragraph"/>
        <w:spacing w:before="0" w:after="0"/>
        <w:jc w:val="center"/>
        <w:rPr>
          <w:cs/>
        </w:rPr>
      </w:pPr>
      <w:r>
        <w:rPr>
          <w:rStyle w:val="Eop"/>
        </w:rPr>
        <w:t> </w:t>
      </w:r>
    </w:p>
    <w:p w14:paraId="080C7B99" w14:textId="77777777" w:rsidR="0036512E" w:rsidRDefault="0036512E" w:rsidP="0036512E">
      <w:pPr>
        <w:pStyle w:val="Paragraph"/>
        <w:spacing w:before="0" w:after="0"/>
        <w:jc w:val="center"/>
        <w:rPr>
          <w:cs/>
        </w:rPr>
      </w:pPr>
      <w:r>
        <w:rPr>
          <w:rStyle w:val="Eop"/>
        </w:rPr>
        <w:t> </w:t>
      </w:r>
    </w:p>
    <w:p w14:paraId="61EE5FA4" w14:textId="77777777" w:rsidR="0036512E" w:rsidRDefault="0036512E" w:rsidP="0036512E">
      <w:pPr>
        <w:pStyle w:val="Paragraph"/>
        <w:spacing w:before="0" w:after="0"/>
        <w:jc w:val="center"/>
        <w:rPr>
          <w:cs/>
        </w:rPr>
      </w:pPr>
      <w:r>
        <w:rPr>
          <w:rStyle w:val="Eop"/>
        </w:rPr>
        <w:t> </w:t>
      </w:r>
    </w:p>
    <w:p w14:paraId="10D80639" w14:textId="7827FAFC" w:rsidR="0036512E" w:rsidRDefault="0036512E" w:rsidP="0036512E">
      <w:pPr>
        <w:pStyle w:val="Paragraph"/>
        <w:spacing w:before="0" w:after="0"/>
        <w:rPr>
          <w:cs/>
        </w:rPr>
      </w:pPr>
      <w:r>
        <w:rPr>
          <w:rStyle w:val="Normaltextrun"/>
          <w:b/>
          <w:bCs/>
          <w:lang w:val="en-US"/>
        </w:rPr>
        <w:t>     </w:t>
      </w:r>
      <w:r>
        <w:rPr>
          <w:rStyle w:val="Normaltextrun"/>
          <w:b/>
          <w:bCs/>
          <w:cs/>
          <w:lang w:val="en-US"/>
        </w:rPr>
        <w:t>Place</w:t>
      </w:r>
      <w:r>
        <w:rPr>
          <w:rStyle w:val="Normaltextrun"/>
          <w:cs/>
          <w:lang w:val="en-US"/>
        </w:rPr>
        <w:t>:</w:t>
      </w:r>
      <w:r>
        <w:rPr>
          <w:rStyle w:val="Normaltextrun"/>
          <w:lang w:val="en-US"/>
        </w:rPr>
        <w:t>  </w:t>
      </w:r>
      <w:r>
        <w:rPr>
          <w:rStyle w:val="Normaltextrun"/>
          <w:cs/>
          <w:lang w:val="en-US"/>
        </w:rPr>
        <w:t xml:space="preserve"> Bangalore</w:t>
      </w:r>
      <w:r>
        <w:rPr>
          <w:rStyle w:val="Normaltextrun"/>
          <w:lang w:val="en-US"/>
        </w:rPr>
        <w:t>        </w:t>
      </w:r>
      <w:r>
        <w:rPr>
          <w:rStyle w:val="Tabchar"/>
          <w:cs/>
        </w:rPr>
        <w:t xml:space="preserve"> </w:t>
      </w:r>
      <w:r>
        <w:rPr>
          <w:rStyle w:val="Normaltextrun"/>
          <w:lang w:val="en-US"/>
        </w:rPr>
        <w:t>        </w:t>
      </w:r>
      <w:r>
        <w:rPr>
          <w:rStyle w:val="Normaltextrun"/>
          <w:cs/>
          <w:lang w:val="en-US"/>
        </w:rPr>
        <w:t xml:space="preserve">                               </w:t>
      </w:r>
      <w:r w:rsidR="008C5906">
        <w:rPr>
          <w:rStyle w:val="Normaltextrun"/>
          <w:lang w:val="en-US"/>
        </w:rPr>
        <w:t xml:space="preserve">                          </w:t>
      </w:r>
      <w:r>
        <w:rPr>
          <w:rStyle w:val="Normaltextrun"/>
          <w:cs/>
          <w:lang w:val="en-US"/>
        </w:rPr>
        <w:t>Suryakant .K. Dubalgunde</w:t>
      </w:r>
    </w:p>
    <w:p w14:paraId="4A7384E9" w14:textId="562B2038" w:rsidR="0036512E" w:rsidRDefault="0036512E" w:rsidP="0036512E">
      <w:pPr>
        <w:pStyle w:val="Paragraph"/>
        <w:spacing w:before="0" w:after="0"/>
        <w:rPr>
          <w:rStyle w:val="Eop"/>
          <w:sz w:val="28"/>
          <w:szCs w:val="28"/>
          <w:cs/>
        </w:rPr>
      </w:pPr>
      <w:r>
        <w:rPr>
          <w:rStyle w:val="Normaltextrun"/>
          <w:b/>
          <w:bCs/>
          <w:lang w:val="en-US"/>
        </w:rPr>
        <w:t>     </w:t>
      </w:r>
      <w:r>
        <w:rPr>
          <w:rStyle w:val="Normaltextrun"/>
          <w:b/>
          <w:bCs/>
          <w:cs/>
          <w:lang w:val="en-US"/>
        </w:rPr>
        <w:t>Date</w:t>
      </w:r>
      <w:r>
        <w:rPr>
          <w:rStyle w:val="Normaltextrun"/>
          <w:cs/>
          <w:lang w:val="en-US"/>
        </w:rPr>
        <w:t>:</w:t>
      </w:r>
      <w:r>
        <w:rPr>
          <w:rStyle w:val="Normaltextrun"/>
          <w:lang w:val="en-US"/>
        </w:rPr>
        <w:t>   </w:t>
      </w:r>
      <w:r>
        <w:rPr>
          <w:rStyle w:val="Normaltextrun"/>
          <w:cs/>
          <w:lang w:val="en-US"/>
        </w:rPr>
        <w:t xml:space="preserve"> 06/02/2021</w:t>
      </w:r>
      <w:r>
        <w:rPr>
          <w:rStyle w:val="Normaltextrun"/>
          <w:lang w:val="en-US"/>
        </w:rPr>
        <w:t>                   </w:t>
      </w:r>
      <w:r>
        <w:rPr>
          <w:rStyle w:val="Tabchar"/>
          <w:cs/>
        </w:rPr>
        <w:t xml:space="preserve">                            </w:t>
      </w:r>
      <w:r w:rsidR="008C5906">
        <w:rPr>
          <w:rStyle w:val="Tabchar"/>
        </w:rPr>
        <w:t xml:space="preserve">                         </w:t>
      </w:r>
      <w:r>
        <w:rPr>
          <w:rStyle w:val="Normaltextrun"/>
          <w:b/>
          <w:bCs/>
          <w:cs/>
          <w:lang w:val="en-US"/>
        </w:rPr>
        <w:t>Signature of the Candidate</w:t>
      </w:r>
      <w:r>
        <w:rPr>
          <w:rStyle w:val="Eop"/>
        </w:rPr>
        <w:t> </w:t>
      </w:r>
    </w:p>
    <w:p w14:paraId="4CBEAE11" w14:textId="77777777" w:rsidR="0036512E" w:rsidRDefault="0036512E" w:rsidP="0036512E">
      <w:pPr>
        <w:pStyle w:val="Paragraph"/>
        <w:spacing w:before="0" w:after="0"/>
        <w:rPr>
          <w:rStyle w:val="Eop"/>
          <w:sz w:val="28"/>
          <w:szCs w:val="28"/>
          <w:cs/>
        </w:rPr>
      </w:pPr>
    </w:p>
    <w:p w14:paraId="4A28B0B2" w14:textId="77777777" w:rsidR="0036512E" w:rsidRDefault="0036512E" w:rsidP="0036512E">
      <w:pPr>
        <w:pStyle w:val="Paragraph"/>
        <w:spacing w:before="0" w:after="0"/>
        <w:rPr>
          <w:rStyle w:val="Eop"/>
          <w:sz w:val="28"/>
          <w:szCs w:val="28"/>
          <w:cs/>
        </w:rPr>
      </w:pPr>
    </w:p>
    <w:p w14:paraId="160F736F" w14:textId="77777777" w:rsidR="0036512E" w:rsidRDefault="0036512E" w:rsidP="0036512E">
      <w:pPr>
        <w:pStyle w:val="Paragraph"/>
        <w:spacing w:before="0" w:after="0"/>
        <w:rPr>
          <w:rStyle w:val="Eop"/>
          <w:sz w:val="28"/>
          <w:szCs w:val="28"/>
          <w:cs/>
        </w:rPr>
      </w:pPr>
    </w:p>
    <w:p w14:paraId="69CC29D6" w14:textId="77777777" w:rsidR="0036512E" w:rsidRDefault="0036512E" w:rsidP="0036512E">
      <w:pPr>
        <w:pStyle w:val="Paragraph"/>
        <w:spacing w:before="0" w:after="0"/>
        <w:rPr>
          <w:rStyle w:val="Eop"/>
          <w:sz w:val="28"/>
          <w:szCs w:val="28"/>
          <w:cs/>
        </w:rPr>
      </w:pPr>
    </w:p>
    <w:p w14:paraId="586DDFA4" w14:textId="77777777" w:rsidR="0036512E" w:rsidRDefault="0036512E" w:rsidP="0036512E">
      <w:pPr>
        <w:pStyle w:val="Paragraph"/>
        <w:spacing w:before="0" w:after="0"/>
        <w:rPr>
          <w:rStyle w:val="Eop"/>
          <w:sz w:val="28"/>
          <w:szCs w:val="28"/>
          <w:cs/>
        </w:rPr>
      </w:pPr>
    </w:p>
    <w:p w14:paraId="0A297BCF" w14:textId="77777777" w:rsidR="0036512E" w:rsidRDefault="0036512E" w:rsidP="0036512E">
      <w:pPr>
        <w:pStyle w:val="Paragraph"/>
        <w:spacing w:before="0" w:after="0"/>
        <w:rPr>
          <w:rStyle w:val="Eop"/>
          <w:sz w:val="28"/>
          <w:szCs w:val="28"/>
          <w:cs/>
        </w:rPr>
      </w:pPr>
    </w:p>
    <w:p w14:paraId="747F76E2" w14:textId="77777777" w:rsidR="0036512E" w:rsidRDefault="0036512E" w:rsidP="0036512E">
      <w:pPr>
        <w:pStyle w:val="Paragraph"/>
        <w:spacing w:before="0" w:after="0"/>
        <w:rPr>
          <w:rStyle w:val="Eop"/>
          <w:sz w:val="28"/>
          <w:szCs w:val="28"/>
          <w:cs/>
        </w:rPr>
      </w:pPr>
    </w:p>
    <w:p w14:paraId="5900AF44" w14:textId="77777777" w:rsidR="0036512E" w:rsidRDefault="0036512E" w:rsidP="0036512E">
      <w:pPr>
        <w:pStyle w:val="Paragraph"/>
        <w:spacing w:before="0" w:after="0"/>
        <w:rPr>
          <w:rStyle w:val="Eop"/>
          <w:sz w:val="28"/>
          <w:szCs w:val="28"/>
          <w:cs/>
        </w:rPr>
      </w:pPr>
    </w:p>
    <w:p w14:paraId="0A50A497" w14:textId="77777777" w:rsidR="0036512E" w:rsidRDefault="0036512E" w:rsidP="0036512E">
      <w:pPr>
        <w:pStyle w:val="Paragraph"/>
        <w:spacing w:before="0" w:after="0"/>
        <w:rPr>
          <w:rStyle w:val="Eop"/>
          <w:sz w:val="28"/>
          <w:szCs w:val="28"/>
          <w:cs/>
        </w:rPr>
      </w:pPr>
    </w:p>
    <w:p w14:paraId="52C6E303" w14:textId="77777777" w:rsidR="0036512E" w:rsidRDefault="0036512E" w:rsidP="0036512E">
      <w:pPr>
        <w:pStyle w:val="Paragraph"/>
        <w:spacing w:before="0" w:after="0"/>
        <w:rPr>
          <w:rStyle w:val="Eop"/>
          <w:sz w:val="28"/>
          <w:szCs w:val="28"/>
          <w:cs/>
        </w:rPr>
      </w:pPr>
    </w:p>
    <w:p w14:paraId="32FFBFBC" w14:textId="77777777" w:rsidR="0036512E" w:rsidRDefault="0036512E" w:rsidP="0036512E">
      <w:pPr>
        <w:pStyle w:val="Paragraph"/>
        <w:spacing w:before="0" w:after="0"/>
        <w:rPr>
          <w:rStyle w:val="Eop"/>
          <w:sz w:val="28"/>
          <w:szCs w:val="28"/>
          <w:cs/>
        </w:rPr>
      </w:pPr>
    </w:p>
    <w:p w14:paraId="186B5A61" w14:textId="77777777" w:rsidR="0036512E" w:rsidRDefault="0036512E" w:rsidP="0036512E">
      <w:pPr>
        <w:pStyle w:val="Paragraph"/>
        <w:spacing w:before="0" w:after="0"/>
        <w:rPr>
          <w:rStyle w:val="Eop"/>
          <w:sz w:val="28"/>
          <w:szCs w:val="28"/>
          <w:cs/>
        </w:rPr>
      </w:pPr>
    </w:p>
    <w:p w14:paraId="6976EEDD"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12B673E6"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7C88E956" w14:textId="329B320F" w:rsidR="0036512E" w:rsidRDefault="0036512E" w:rsidP="0036512E">
      <w:pPr>
        <w:pStyle w:val="Heading1"/>
        <w:keepNext w:val="0"/>
        <w:keepLines w:val="0"/>
        <w:spacing w:before="0" w:line="200" w:lineRule="exact"/>
        <w:rPr>
          <w:rFonts w:eastAsiaTheme="minorEastAsia" w:cs="Times New Roman"/>
          <w:sz w:val="20"/>
          <w:szCs w:val="20"/>
          <w:cs/>
        </w:rPr>
      </w:pPr>
    </w:p>
    <w:p w14:paraId="2B6C7D95"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7C1A81FC"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1FF99DFB"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462E5C5B"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7B99F568" w14:textId="77777777" w:rsidR="0036512E" w:rsidRDefault="0036512E" w:rsidP="0036512E">
      <w:pPr>
        <w:pStyle w:val="Heading1"/>
        <w:keepNext w:val="0"/>
        <w:keepLines w:val="0"/>
        <w:spacing w:before="0" w:line="338" w:lineRule="exact"/>
        <w:rPr>
          <w:rFonts w:eastAsiaTheme="minorEastAsia" w:cs="Times New Roman"/>
          <w:sz w:val="20"/>
          <w:szCs w:val="20"/>
          <w:cs/>
        </w:rPr>
      </w:pPr>
    </w:p>
    <w:p w14:paraId="5C689BA1" w14:textId="2B7E5EEC" w:rsidR="0036512E" w:rsidRDefault="0036512E" w:rsidP="0036512E">
      <w:pPr>
        <w:pStyle w:val="Heading1"/>
        <w:keepNext w:val="0"/>
        <w:keepLines w:val="0"/>
        <w:spacing w:before="0"/>
        <w:jc w:val="center"/>
        <w:rPr>
          <w:rFonts w:eastAsia="Times New Roman" w:cs="Times New Roman"/>
          <w:b w:val="0"/>
          <w:bCs w:val="0"/>
          <w:sz w:val="32"/>
          <w:szCs w:val="32"/>
          <w:cs/>
        </w:rPr>
      </w:pPr>
      <w:r>
        <w:rPr>
          <w:noProof/>
        </w:rPr>
        <w:drawing>
          <wp:anchor distT="0" distB="0" distL="114300" distR="114300" simplePos="0" relativeHeight="251662336" behindDoc="0" locked="0" layoutInCell="0" allowOverlap="1" wp14:anchorId="29972FE9" wp14:editId="38AEF874">
            <wp:simplePos x="0" y="0"/>
            <wp:positionH relativeFrom="page">
              <wp:posOffset>2480310</wp:posOffset>
            </wp:positionH>
            <wp:positionV relativeFrom="page">
              <wp:posOffset>914400</wp:posOffset>
            </wp:positionV>
            <wp:extent cx="2811145" cy="951865"/>
            <wp:effectExtent l="0" t="0" r="8255" b="635"/>
            <wp:wrapNone/>
            <wp:docPr id="8778" name="Picture 8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11145" cy="951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274B47" w14:textId="77777777" w:rsidR="0036512E" w:rsidRDefault="0036512E" w:rsidP="0036512E">
      <w:pPr>
        <w:pStyle w:val="Heading1"/>
        <w:keepNext w:val="0"/>
        <w:keepLines w:val="0"/>
        <w:spacing w:before="0"/>
        <w:jc w:val="center"/>
        <w:rPr>
          <w:rFonts w:eastAsia="Times New Roman" w:cs="Times New Roman"/>
          <w:b w:val="0"/>
          <w:bCs w:val="0"/>
          <w:sz w:val="32"/>
          <w:szCs w:val="32"/>
          <w:cs/>
        </w:rPr>
      </w:pPr>
    </w:p>
    <w:p w14:paraId="627FA9D3" w14:textId="77777777" w:rsidR="0036512E" w:rsidRDefault="0036512E" w:rsidP="0036512E">
      <w:pPr>
        <w:pStyle w:val="Heading1"/>
        <w:keepNext w:val="0"/>
        <w:keepLines w:val="0"/>
        <w:spacing w:before="0"/>
        <w:jc w:val="center"/>
        <w:rPr>
          <w:rFonts w:eastAsia="Times New Roman" w:cs="Times New Roman"/>
          <w:b w:val="0"/>
          <w:bCs w:val="0"/>
          <w:sz w:val="32"/>
          <w:szCs w:val="32"/>
          <w:cs/>
        </w:rPr>
      </w:pPr>
    </w:p>
    <w:p w14:paraId="0EB8D152" w14:textId="0F897221" w:rsidR="008C5906" w:rsidRPr="008C5906" w:rsidRDefault="0016126A" w:rsidP="008C5906">
      <w:pPr>
        <w:autoSpaceDE w:val="0"/>
        <w:autoSpaceDN w:val="0"/>
        <w:adjustRightInd w:val="0"/>
        <w:jc w:val="center"/>
        <w:rPr>
          <w:sz w:val="20"/>
          <w:szCs w:val="20"/>
          <w:cs/>
          <w:lang w:eastAsia="en-US"/>
        </w:rPr>
      </w:pPr>
      <w:r>
        <w:rPr>
          <w:rFonts w:eastAsia="Times New Roman"/>
          <w:b/>
          <w:bCs/>
          <w:sz w:val="32"/>
          <w:szCs w:val="32"/>
          <w:lang w:eastAsia="en-US"/>
        </w:rPr>
        <w:t xml:space="preserve">     </w:t>
      </w:r>
      <w:r w:rsidR="008C5906" w:rsidRPr="008C5906">
        <w:rPr>
          <w:rFonts w:eastAsia="Times New Roman"/>
          <w:b/>
          <w:bCs/>
          <w:sz w:val="32"/>
          <w:szCs w:val="32"/>
          <w:cs/>
          <w:lang w:eastAsia="en-US"/>
        </w:rPr>
        <w:t>School of Information Technology and Engineering</w:t>
      </w:r>
    </w:p>
    <w:p w14:paraId="6342DDFA" w14:textId="77777777" w:rsidR="008C5906" w:rsidRPr="008C5906" w:rsidRDefault="008C5906" w:rsidP="008C5906">
      <w:pPr>
        <w:autoSpaceDE w:val="0"/>
        <w:autoSpaceDN w:val="0"/>
        <w:adjustRightInd w:val="0"/>
        <w:spacing w:line="251" w:lineRule="exact"/>
        <w:rPr>
          <w:sz w:val="20"/>
          <w:szCs w:val="20"/>
          <w:cs/>
          <w:lang w:eastAsia="en-US"/>
        </w:rPr>
      </w:pPr>
    </w:p>
    <w:p w14:paraId="174A9996" w14:textId="77777777" w:rsidR="008C5906" w:rsidRPr="008C5906" w:rsidRDefault="008C5906" w:rsidP="008C5906">
      <w:pPr>
        <w:autoSpaceDE w:val="0"/>
        <w:autoSpaceDN w:val="0"/>
        <w:adjustRightInd w:val="0"/>
        <w:jc w:val="center"/>
        <w:rPr>
          <w:sz w:val="20"/>
          <w:szCs w:val="20"/>
          <w:cs/>
          <w:lang w:eastAsia="en-US"/>
        </w:rPr>
      </w:pPr>
      <w:r w:rsidRPr="008C5906">
        <w:rPr>
          <w:rFonts w:eastAsia="Times New Roman"/>
          <w:b/>
          <w:bCs/>
          <w:sz w:val="32"/>
          <w:szCs w:val="32"/>
          <w:u w:val="single"/>
          <w:cs/>
          <w:lang w:eastAsia="en-US"/>
        </w:rPr>
        <w:t>BONAFIDE CERTIFICATE</w:t>
      </w:r>
    </w:p>
    <w:p w14:paraId="23F2DA33" w14:textId="77777777" w:rsidR="008C5906" w:rsidRPr="008C5906" w:rsidRDefault="008C5906" w:rsidP="008C5906">
      <w:pPr>
        <w:autoSpaceDE w:val="0"/>
        <w:autoSpaceDN w:val="0"/>
        <w:adjustRightInd w:val="0"/>
        <w:spacing w:line="325" w:lineRule="exact"/>
        <w:rPr>
          <w:sz w:val="24"/>
          <w:szCs w:val="24"/>
          <w:cs/>
          <w:lang w:eastAsia="en-US"/>
        </w:rPr>
      </w:pPr>
    </w:p>
    <w:p w14:paraId="36A98DAD" w14:textId="77777777" w:rsidR="008C5906" w:rsidRPr="008C5906" w:rsidRDefault="008C5906" w:rsidP="008C5906">
      <w:pPr>
        <w:autoSpaceDE w:val="0"/>
        <w:autoSpaceDN w:val="0"/>
        <w:adjustRightInd w:val="0"/>
        <w:rPr>
          <w:sz w:val="24"/>
          <w:szCs w:val="24"/>
          <w:cs/>
          <w:lang w:eastAsia="en-US"/>
        </w:rPr>
      </w:pPr>
      <w:r w:rsidRPr="008C5906">
        <w:rPr>
          <w:rFonts w:eastAsia="Times New Roman"/>
          <w:sz w:val="24"/>
          <w:szCs w:val="24"/>
          <w:cs/>
          <w:lang w:eastAsia="en-US"/>
        </w:rPr>
        <w:t xml:space="preserve">This is to certify that the project work entitled </w:t>
      </w:r>
      <w:r w:rsidRPr="008C5906">
        <w:rPr>
          <w:rFonts w:eastAsia="Times New Roman" w:cs="Mangal"/>
          <w:sz w:val="24"/>
          <w:szCs w:val="24"/>
          <w:cs/>
          <w:lang w:eastAsia="en-US"/>
        </w:rPr>
        <w:t>“</w:t>
      </w:r>
      <w:r w:rsidRPr="008C5906">
        <w:rPr>
          <w:rFonts w:eastAsia="Times New Roman"/>
          <w:b/>
          <w:bCs/>
          <w:sz w:val="24"/>
          <w:szCs w:val="24"/>
          <w:cs/>
          <w:lang w:eastAsia="en-US"/>
        </w:rPr>
        <w:t>CUSTOMER INFORMATION SYSTEM</w:t>
      </w:r>
      <w:r w:rsidRPr="008C5906">
        <w:rPr>
          <w:rFonts w:eastAsia="Times New Roman" w:cs="Mangal"/>
          <w:b/>
          <w:bCs/>
          <w:sz w:val="24"/>
          <w:szCs w:val="24"/>
          <w:cs/>
          <w:lang w:eastAsia="en-US"/>
        </w:rPr>
        <w:t>”</w:t>
      </w:r>
      <w:r w:rsidRPr="008C5906">
        <w:rPr>
          <w:rFonts w:eastAsia="Times New Roman"/>
          <w:b/>
          <w:bCs/>
          <w:sz w:val="24"/>
          <w:szCs w:val="24"/>
          <w:cs/>
          <w:lang w:eastAsia="en-US"/>
        </w:rPr>
        <w:t xml:space="preserve"> </w:t>
      </w:r>
      <w:r w:rsidRPr="008C5906">
        <w:rPr>
          <w:rFonts w:eastAsia="Times New Roman"/>
          <w:sz w:val="24"/>
          <w:szCs w:val="24"/>
          <w:cs/>
          <w:lang w:eastAsia="en-US"/>
        </w:rPr>
        <w:t>by</w:t>
      </w:r>
      <w:r w:rsidRPr="008C5906">
        <w:rPr>
          <w:rFonts w:eastAsia="Times New Roman"/>
          <w:b/>
          <w:bCs/>
          <w:sz w:val="24"/>
          <w:szCs w:val="24"/>
          <w:cs/>
          <w:lang w:eastAsia="en-US"/>
        </w:rPr>
        <w:t xml:space="preserve"> SURYAKANT KASHINATH DUBALGUNDE(17MIN0395), </w:t>
      </w:r>
      <w:r w:rsidRPr="008C5906">
        <w:rPr>
          <w:rFonts w:eastAsia="Times New Roman"/>
          <w:sz w:val="24"/>
          <w:szCs w:val="24"/>
          <w:cs/>
          <w:lang w:eastAsia="en-US"/>
        </w:rPr>
        <w:t>to Vellore Institute of Technology, Vellore, in partial</w:t>
      </w:r>
      <w:r w:rsidRPr="008C5906">
        <w:rPr>
          <w:rFonts w:eastAsia="Times New Roman"/>
          <w:b/>
          <w:bCs/>
          <w:sz w:val="24"/>
          <w:szCs w:val="24"/>
          <w:cs/>
          <w:lang w:eastAsia="en-US"/>
        </w:rPr>
        <w:t xml:space="preserve"> </w:t>
      </w:r>
      <w:r w:rsidRPr="008C5906">
        <w:rPr>
          <w:rFonts w:eastAsia="Times New Roman"/>
          <w:sz w:val="24"/>
          <w:szCs w:val="24"/>
          <w:cs/>
          <w:lang w:eastAsia="en-US"/>
        </w:rPr>
        <w:t xml:space="preserve">fulfillment of the requirement for the award of the degree of </w:t>
      </w:r>
      <w:r w:rsidRPr="008C5906">
        <w:rPr>
          <w:rFonts w:eastAsia="Times New Roman"/>
          <w:b/>
          <w:bCs/>
          <w:sz w:val="24"/>
          <w:szCs w:val="24"/>
          <w:cs/>
          <w:lang w:eastAsia="en-US"/>
        </w:rPr>
        <w:t>Master of Technology</w:t>
      </w:r>
      <w:r w:rsidRPr="008C5906">
        <w:rPr>
          <w:rFonts w:eastAsia="Times New Roman"/>
          <w:sz w:val="24"/>
          <w:szCs w:val="24"/>
          <w:cs/>
          <w:lang w:eastAsia="en-US"/>
        </w:rPr>
        <w:t xml:space="preserve"> in </w:t>
      </w:r>
      <w:r w:rsidRPr="008C5906">
        <w:rPr>
          <w:rFonts w:eastAsia="Times New Roman"/>
          <w:b/>
          <w:bCs/>
          <w:sz w:val="24"/>
          <w:szCs w:val="24"/>
          <w:cs/>
          <w:lang w:eastAsia="en-US"/>
        </w:rPr>
        <w:t>Information Technology</w:t>
      </w:r>
      <w:r w:rsidRPr="008C5906">
        <w:rPr>
          <w:rFonts w:eastAsia="Times New Roman"/>
          <w:sz w:val="24"/>
          <w:szCs w:val="24"/>
          <w:cs/>
          <w:lang w:eastAsia="en-US"/>
        </w:rPr>
        <w:t>, is a project bonafide work carried out by him under my supervision. The project fulfills the requirement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w:t>
      </w:r>
    </w:p>
    <w:p w14:paraId="21ACF3B3" w14:textId="77777777" w:rsidR="008C5906" w:rsidRPr="008C5906" w:rsidRDefault="008C5906" w:rsidP="008C5906">
      <w:pPr>
        <w:autoSpaceDE w:val="0"/>
        <w:autoSpaceDN w:val="0"/>
        <w:adjustRightInd w:val="0"/>
        <w:spacing w:line="200" w:lineRule="exact"/>
        <w:rPr>
          <w:sz w:val="24"/>
          <w:szCs w:val="24"/>
          <w:cs/>
          <w:lang w:eastAsia="en-US"/>
        </w:rPr>
      </w:pPr>
    </w:p>
    <w:p w14:paraId="030DE94E" w14:textId="77777777" w:rsidR="008C5906" w:rsidRPr="008C5906" w:rsidRDefault="008C5906" w:rsidP="008C5906">
      <w:pPr>
        <w:autoSpaceDE w:val="0"/>
        <w:autoSpaceDN w:val="0"/>
        <w:adjustRightInd w:val="0"/>
        <w:spacing w:line="363" w:lineRule="exact"/>
        <w:rPr>
          <w:sz w:val="24"/>
          <w:szCs w:val="24"/>
          <w:cs/>
          <w:lang w:eastAsia="en-US"/>
        </w:rPr>
      </w:pPr>
    </w:p>
    <w:p w14:paraId="47BC0F8E" w14:textId="77777777" w:rsidR="008C5906" w:rsidRPr="008C5906" w:rsidRDefault="008C5906" w:rsidP="008C5906">
      <w:pPr>
        <w:autoSpaceDE w:val="0"/>
        <w:autoSpaceDN w:val="0"/>
        <w:adjustRightInd w:val="0"/>
        <w:ind w:left="6420"/>
        <w:rPr>
          <w:sz w:val="24"/>
          <w:szCs w:val="24"/>
          <w:cs/>
          <w:lang w:eastAsia="en-US"/>
        </w:rPr>
      </w:pPr>
      <w:r w:rsidRPr="008C5906">
        <w:rPr>
          <w:rFonts w:eastAsia="Times New Roman"/>
          <w:b/>
          <w:bCs/>
          <w:sz w:val="24"/>
          <w:szCs w:val="24"/>
          <w:cs/>
          <w:lang w:eastAsia="en-US"/>
        </w:rPr>
        <w:t>Prof. Animesh Giri</w:t>
      </w:r>
    </w:p>
    <w:p w14:paraId="14AD999A" w14:textId="77777777" w:rsidR="008C5906" w:rsidRPr="008C5906" w:rsidRDefault="008C5906" w:rsidP="008C5906">
      <w:pPr>
        <w:autoSpaceDE w:val="0"/>
        <w:autoSpaceDN w:val="0"/>
        <w:adjustRightInd w:val="0"/>
        <w:ind w:left="6420"/>
        <w:rPr>
          <w:sz w:val="24"/>
          <w:szCs w:val="24"/>
          <w:cs/>
          <w:lang w:eastAsia="en-US"/>
        </w:rPr>
      </w:pPr>
      <w:r w:rsidRPr="008C5906">
        <w:rPr>
          <w:rFonts w:eastAsia="Times New Roman"/>
          <w:b/>
          <w:bCs/>
          <w:sz w:val="24"/>
          <w:szCs w:val="24"/>
          <w:cs/>
          <w:lang w:eastAsia="en-US"/>
        </w:rPr>
        <w:t>Internal Supervisor</w:t>
      </w:r>
    </w:p>
    <w:p w14:paraId="62EA5959" w14:textId="77777777" w:rsidR="008C5906" w:rsidRPr="008C5906" w:rsidRDefault="008C5906" w:rsidP="008C5906">
      <w:pPr>
        <w:autoSpaceDE w:val="0"/>
        <w:autoSpaceDN w:val="0"/>
        <w:adjustRightInd w:val="0"/>
        <w:ind w:left="6420"/>
        <w:rPr>
          <w:sz w:val="24"/>
          <w:szCs w:val="24"/>
          <w:cs/>
          <w:lang w:eastAsia="en-US"/>
        </w:rPr>
      </w:pPr>
      <w:r w:rsidRPr="008C5906">
        <w:rPr>
          <w:rFonts w:eastAsia="Times New Roman"/>
          <w:b/>
          <w:bCs/>
          <w:sz w:val="24"/>
          <w:szCs w:val="24"/>
          <w:cs/>
          <w:lang w:eastAsia="en-US"/>
        </w:rPr>
        <w:t xml:space="preserve">     Asst. Professor</w:t>
      </w:r>
    </w:p>
    <w:p w14:paraId="53729235" w14:textId="77777777" w:rsidR="008C5906" w:rsidRPr="008C5906" w:rsidRDefault="008C5906" w:rsidP="008C5906">
      <w:pPr>
        <w:autoSpaceDE w:val="0"/>
        <w:autoSpaceDN w:val="0"/>
        <w:adjustRightInd w:val="0"/>
        <w:spacing w:line="1" w:lineRule="exact"/>
        <w:rPr>
          <w:sz w:val="24"/>
          <w:szCs w:val="24"/>
          <w:cs/>
          <w:lang w:eastAsia="en-US"/>
        </w:rPr>
      </w:pPr>
    </w:p>
    <w:p w14:paraId="6D5FE427" w14:textId="77777777" w:rsidR="008C5906" w:rsidRPr="008C5906" w:rsidRDefault="008C5906" w:rsidP="008C5906">
      <w:pPr>
        <w:autoSpaceDE w:val="0"/>
        <w:autoSpaceDN w:val="0"/>
        <w:adjustRightInd w:val="0"/>
        <w:ind w:left="6420"/>
        <w:rPr>
          <w:sz w:val="24"/>
          <w:szCs w:val="24"/>
          <w:cs/>
          <w:lang w:eastAsia="en-US"/>
        </w:rPr>
      </w:pPr>
      <w:r w:rsidRPr="008C5906">
        <w:rPr>
          <w:rFonts w:eastAsia="Times New Roman"/>
          <w:b/>
          <w:bCs/>
          <w:sz w:val="24"/>
          <w:szCs w:val="24"/>
          <w:cs/>
          <w:lang w:eastAsia="en-US"/>
        </w:rPr>
        <w:t xml:space="preserve">     VIT University</w:t>
      </w:r>
    </w:p>
    <w:p w14:paraId="12C09166" w14:textId="212209E5" w:rsidR="008C5906" w:rsidRPr="008C5906" w:rsidRDefault="008C5906" w:rsidP="008C5906">
      <w:pPr>
        <w:autoSpaceDE w:val="0"/>
        <w:autoSpaceDN w:val="0"/>
        <w:adjustRightInd w:val="0"/>
        <w:spacing w:line="20" w:lineRule="exact"/>
        <w:rPr>
          <w:sz w:val="24"/>
          <w:szCs w:val="24"/>
          <w:cs/>
          <w:lang w:eastAsia="en-US"/>
        </w:rPr>
      </w:pPr>
      <w:r w:rsidRPr="008C5906">
        <w:rPr>
          <w:rFonts w:eastAsiaTheme="minorHAnsi" w:cs="Mangal"/>
          <w:noProof/>
          <w:sz w:val="24"/>
          <w:szCs w:val="24"/>
          <w:lang w:eastAsia="en-US"/>
        </w:rPr>
        <w:drawing>
          <wp:anchor distT="0" distB="0" distL="114300" distR="114300" simplePos="0" relativeHeight="251667456" behindDoc="0" locked="0" layoutInCell="0" allowOverlap="1" wp14:anchorId="7F2377D3" wp14:editId="0698708A">
            <wp:simplePos x="0" y="0"/>
            <wp:positionH relativeFrom="column">
              <wp:posOffset>0</wp:posOffset>
            </wp:positionH>
            <wp:positionV relativeFrom="paragraph">
              <wp:posOffset>156210</wp:posOffset>
            </wp:positionV>
            <wp:extent cx="5760720" cy="22225"/>
            <wp:effectExtent l="0" t="0" r="0" b="0"/>
            <wp:wrapNone/>
            <wp:docPr id="8784" name="Picture 8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2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96B8D2" w14:textId="77777777" w:rsidR="008C5906" w:rsidRPr="008C5906" w:rsidRDefault="008C5906" w:rsidP="008C5906">
      <w:pPr>
        <w:autoSpaceDE w:val="0"/>
        <w:autoSpaceDN w:val="0"/>
        <w:adjustRightInd w:val="0"/>
        <w:spacing w:line="200" w:lineRule="exact"/>
        <w:rPr>
          <w:sz w:val="24"/>
          <w:szCs w:val="24"/>
          <w:cs/>
          <w:lang w:eastAsia="en-US"/>
        </w:rPr>
      </w:pPr>
    </w:p>
    <w:p w14:paraId="313CFDB2" w14:textId="77777777" w:rsidR="008C5906" w:rsidRPr="008C5906" w:rsidRDefault="008C5906" w:rsidP="008C5906">
      <w:pPr>
        <w:autoSpaceDE w:val="0"/>
        <w:autoSpaceDN w:val="0"/>
        <w:adjustRightInd w:val="0"/>
        <w:spacing w:line="200" w:lineRule="exact"/>
        <w:rPr>
          <w:sz w:val="24"/>
          <w:szCs w:val="24"/>
          <w:cs/>
          <w:lang w:eastAsia="en-US"/>
        </w:rPr>
      </w:pPr>
    </w:p>
    <w:p w14:paraId="0BDD725B" w14:textId="77777777" w:rsidR="008C5906" w:rsidRPr="008C5906" w:rsidRDefault="008C5906" w:rsidP="008C5906">
      <w:pPr>
        <w:autoSpaceDE w:val="0"/>
        <w:autoSpaceDN w:val="0"/>
        <w:adjustRightInd w:val="0"/>
        <w:spacing w:line="200" w:lineRule="exact"/>
        <w:rPr>
          <w:sz w:val="24"/>
          <w:szCs w:val="24"/>
          <w:cs/>
          <w:lang w:eastAsia="en-US"/>
        </w:rPr>
      </w:pPr>
    </w:p>
    <w:p w14:paraId="4978C01F" w14:textId="77777777" w:rsidR="008C5906" w:rsidRPr="008C5906" w:rsidRDefault="008C5906" w:rsidP="008C5906">
      <w:pPr>
        <w:autoSpaceDE w:val="0"/>
        <w:autoSpaceDN w:val="0"/>
        <w:adjustRightInd w:val="0"/>
        <w:spacing w:line="200" w:lineRule="exact"/>
        <w:rPr>
          <w:sz w:val="24"/>
          <w:szCs w:val="24"/>
          <w:cs/>
          <w:lang w:eastAsia="en-US"/>
        </w:rPr>
      </w:pPr>
    </w:p>
    <w:p w14:paraId="386F4A27" w14:textId="77777777" w:rsidR="008C5906" w:rsidRPr="008C5906" w:rsidRDefault="008C5906" w:rsidP="008C5906">
      <w:pPr>
        <w:autoSpaceDE w:val="0"/>
        <w:autoSpaceDN w:val="0"/>
        <w:adjustRightInd w:val="0"/>
        <w:spacing w:line="330" w:lineRule="exact"/>
        <w:rPr>
          <w:sz w:val="24"/>
          <w:szCs w:val="24"/>
          <w:cs/>
          <w:lang w:eastAsia="en-US"/>
        </w:rPr>
      </w:pPr>
    </w:p>
    <w:p w14:paraId="207C9715" w14:textId="25702ED1" w:rsidR="008C5906" w:rsidRPr="008C5906" w:rsidRDefault="008C5906" w:rsidP="008C5906">
      <w:pPr>
        <w:autoSpaceDE w:val="0"/>
        <w:autoSpaceDN w:val="0"/>
        <w:adjustRightInd w:val="0"/>
        <w:rPr>
          <w:rFonts w:cs="Mangal"/>
          <w:cs/>
          <w:lang w:eastAsia="en-US"/>
        </w:rPr>
      </w:pPr>
      <w:r w:rsidRPr="008C5906">
        <w:rPr>
          <w:rFonts w:eastAsia="Times New Roman"/>
          <w:b/>
          <w:bCs/>
          <w:sz w:val="24"/>
          <w:szCs w:val="24"/>
          <w:cs/>
          <w:lang w:eastAsia="en-US"/>
        </w:rPr>
        <w:t>Internal Examiner</w:t>
      </w:r>
      <w:r w:rsidRPr="008C5906">
        <w:rPr>
          <w:sz w:val="24"/>
          <w:szCs w:val="24"/>
          <w:cs/>
          <w:lang w:eastAsia="en-US"/>
        </w:rPr>
        <w:tab/>
      </w:r>
      <w:r w:rsidR="000A7611">
        <w:rPr>
          <w:sz w:val="24"/>
          <w:szCs w:val="24"/>
          <w:lang w:eastAsia="en-US"/>
        </w:rPr>
        <w:tab/>
      </w:r>
      <w:r w:rsidR="000A7611">
        <w:rPr>
          <w:sz w:val="24"/>
          <w:szCs w:val="24"/>
          <w:lang w:eastAsia="en-US"/>
        </w:rPr>
        <w:tab/>
      </w:r>
      <w:r w:rsidR="000A7611">
        <w:rPr>
          <w:sz w:val="24"/>
          <w:szCs w:val="24"/>
          <w:lang w:eastAsia="en-US"/>
        </w:rPr>
        <w:tab/>
      </w:r>
      <w:r w:rsidR="000A7611">
        <w:rPr>
          <w:sz w:val="24"/>
          <w:szCs w:val="24"/>
          <w:lang w:eastAsia="en-US"/>
        </w:rPr>
        <w:tab/>
      </w:r>
      <w:r w:rsidR="000A7611">
        <w:rPr>
          <w:sz w:val="24"/>
          <w:szCs w:val="24"/>
          <w:lang w:eastAsia="en-US"/>
        </w:rPr>
        <w:tab/>
      </w:r>
      <w:r w:rsidR="000A7611">
        <w:rPr>
          <w:sz w:val="24"/>
          <w:szCs w:val="24"/>
          <w:lang w:eastAsia="en-US"/>
        </w:rPr>
        <w:tab/>
      </w:r>
      <w:r w:rsidRPr="008C5906">
        <w:rPr>
          <w:rFonts w:eastAsia="Times New Roman"/>
          <w:b/>
          <w:bCs/>
          <w:sz w:val="24"/>
          <w:szCs w:val="24"/>
          <w:cs/>
          <w:lang w:eastAsia="en-US"/>
        </w:rPr>
        <w:t>External Examiner</w:t>
      </w:r>
    </w:p>
    <w:p w14:paraId="51A3F19F" w14:textId="77777777" w:rsidR="008C5906" w:rsidRDefault="008C5906" w:rsidP="0036512E">
      <w:pPr>
        <w:pStyle w:val="Heading1"/>
        <w:keepNext w:val="0"/>
        <w:keepLines w:val="0"/>
        <w:spacing w:before="0"/>
        <w:jc w:val="center"/>
        <w:rPr>
          <w:rFonts w:eastAsia="Times New Roman" w:cs="Times New Roman"/>
          <w:b w:val="0"/>
          <w:bCs w:val="0"/>
          <w:sz w:val="32"/>
          <w:szCs w:val="32"/>
          <w:u w:val="single"/>
        </w:rPr>
      </w:pPr>
    </w:p>
    <w:p w14:paraId="5903CC0D" w14:textId="77777777" w:rsidR="008C5906" w:rsidRDefault="008C5906" w:rsidP="0036512E">
      <w:pPr>
        <w:pStyle w:val="Heading1"/>
        <w:keepNext w:val="0"/>
        <w:keepLines w:val="0"/>
        <w:spacing w:before="0"/>
        <w:jc w:val="center"/>
        <w:rPr>
          <w:rFonts w:eastAsia="Times New Roman" w:cs="Times New Roman"/>
          <w:b w:val="0"/>
          <w:bCs w:val="0"/>
          <w:sz w:val="32"/>
          <w:szCs w:val="32"/>
          <w:u w:val="single"/>
        </w:rPr>
      </w:pPr>
    </w:p>
    <w:p w14:paraId="07283093" w14:textId="77777777" w:rsidR="008C5906" w:rsidRDefault="008C5906" w:rsidP="0036512E">
      <w:pPr>
        <w:pStyle w:val="Heading1"/>
        <w:keepNext w:val="0"/>
        <w:keepLines w:val="0"/>
        <w:spacing w:before="0"/>
        <w:jc w:val="center"/>
        <w:rPr>
          <w:rFonts w:eastAsia="Times New Roman" w:cs="Times New Roman"/>
          <w:b w:val="0"/>
          <w:bCs w:val="0"/>
          <w:sz w:val="32"/>
          <w:szCs w:val="32"/>
          <w:u w:val="single"/>
        </w:rPr>
      </w:pPr>
    </w:p>
    <w:p w14:paraId="392F195A" w14:textId="77777777" w:rsidR="008C5906" w:rsidRDefault="008C5906" w:rsidP="0036512E">
      <w:pPr>
        <w:pStyle w:val="Heading1"/>
        <w:keepNext w:val="0"/>
        <w:keepLines w:val="0"/>
        <w:spacing w:before="0"/>
        <w:jc w:val="center"/>
        <w:rPr>
          <w:rFonts w:eastAsia="Times New Roman" w:cs="Times New Roman"/>
          <w:b w:val="0"/>
          <w:bCs w:val="0"/>
          <w:sz w:val="32"/>
          <w:szCs w:val="32"/>
          <w:u w:val="single"/>
        </w:rPr>
      </w:pPr>
    </w:p>
    <w:p w14:paraId="2DF35369" w14:textId="77777777" w:rsidR="008C5906" w:rsidRDefault="008C5906" w:rsidP="0036512E">
      <w:pPr>
        <w:pStyle w:val="Heading1"/>
        <w:keepNext w:val="0"/>
        <w:keepLines w:val="0"/>
        <w:spacing w:before="0"/>
        <w:jc w:val="center"/>
        <w:rPr>
          <w:rFonts w:eastAsia="Times New Roman" w:cs="Times New Roman"/>
          <w:b w:val="0"/>
          <w:bCs w:val="0"/>
          <w:sz w:val="32"/>
          <w:szCs w:val="32"/>
          <w:u w:val="single"/>
        </w:rPr>
      </w:pPr>
    </w:p>
    <w:p w14:paraId="532C1916" w14:textId="77777777" w:rsidR="008C5906" w:rsidRDefault="008C5906" w:rsidP="0036512E">
      <w:pPr>
        <w:pStyle w:val="Heading1"/>
        <w:keepNext w:val="0"/>
        <w:keepLines w:val="0"/>
        <w:spacing w:before="0"/>
        <w:jc w:val="center"/>
        <w:rPr>
          <w:rFonts w:eastAsia="Times New Roman" w:cs="Times New Roman"/>
          <w:b w:val="0"/>
          <w:bCs w:val="0"/>
          <w:sz w:val="32"/>
          <w:szCs w:val="32"/>
          <w:u w:val="single"/>
        </w:rPr>
      </w:pPr>
    </w:p>
    <w:p w14:paraId="5AE734AB" w14:textId="77777777" w:rsidR="008C5906" w:rsidRDefault="008C5906" w:rsidP="0036512E">
      <w:pPr>
        <w:pStyle w:val="Heading1"/>
        <w:keepNext w:val="0"/>
        <w:keepLines w:val="0"/>
        <w:spacing w:before="0"/>
        <w:jc w:val="center"/>
        <w:rPr>
          <w:rFonts w:eastAsia="Times New Roman" w:cs="Times New Roman"/>
          <w:b w:val="0"/>
          <w:bCs w:val="0"/>
          <w:sz w:val="32"/>
          <w:szCs w:val="32"/>
          <w:u w:val="single"/>
        </w:rPr>
      </w:pPr>
    </w:p>
    <w:p w14:paraId="0B7AB321" w14:textId="77777777" w:rsidR="008C5906" w:rsidRDefault="008C5906" w:rsidP="0036512E">
      <w:pPr>
        <w:pStyle w:val="Heading1"/>
        <w:keepNext w:val="0"/>
        <w:keepLines w:val="0"/>
        <w:spacing w:before="0"/>
        <w:jc w:val="center"/>
        <w:rPr>
          <w:rFonts w:eastAsia="Times New Roman" w:cs="Times New Roman"/>
          <w:b w:val="0"/>
          <w:bCs w:val="0"/>
          <w:sz w:val="32"/>
          <w:szCs w:val="32"/>
          <w:u w:val="single"/>
        </w:rPr>
      </w:pPr>
    </w:p>
    <w:p w14:paraId="34F9291C" w14:textId="77777777" w:rsidR="008C5906" w:rsidRDefault="008C5906" w:rsidP="0036512E">
      <w:pPr>
        <w:pStyle w:val="Heading1"/>
        <w:keepNext w:val="0"/>
        <w:keepLines w:val="0"/>
        <w:spacing w:before="0"/>
        <w:jc w:val="center"/>
        <w:rPr>
          <w:rFonts w:eastAsia="Times New Roman" w:cs="Times New Roman"/>
          <w:b w:val="0"/>
          <w:bCs w:val="0"/>
          <w:sz w:val="32"/>
          <w:szCs w:val="32"/>
          <w:u w:val="single"/>
        </w:rPr>
      </w:pPr>
    </w:p>
    <w:p w14:paraId="1AC747EF" w14:textId="77777777" w:rsidR="008C5906" w:rsidRDefault="008C5906" w:rsidP="0036512E">
      <w:pPr>
        <w:pStyle w:val="Heading1"/>
        <w:keepNext w:val="0"/>
        <w:keepLines w:val="0"/>
        <w:spacing w:before="0"/>
        <w:jc w:val="center"/>
        <w:rPr>
          <w:rFonts w:eastAsia="Times New Roman" w:cs="Times New Roman"/>
          <w:b w:val="0"/>
          <w:bCs w:val="0"/>
          <w:sz w:val="32"/>
          <w:szCs w:val="32"/>
          <w:u w:val="single"/>
        </w:rPr>
      </w:pPr>
    </w:p>
    <w:p w14:paraId="52EF1811" w14:textId="77777777" w:rsidR="008C5906" w:rsidRDefault="008C5906" w:rsidP="0036512E">
      <w:pPr>
        <w:pStyle w:val="Heading1"/>
        <w:keepNext w:val="0"/>
        <w:keepLines w:val="0"/>
        <w:spacing w:before="0"/>
        <w:jc w:val="center"/>
        <w:rPr>
          <w:rFonts w:eastAsia="Times New Roman" w:cs="Times New Roman"/>
          <w:b w:val="0"/>
          <w:bCs w:val="0"/>
          <w:sz w:val="32"/>
          <w:szCs w:val="32"/>
          <w:u w:val="single"/>
        </w:rPr>
      </w:pPr>
    </w:p>
    <w:p w14:paraId="0AC44E51" w14:textId="64610ECC" w:rsidR="009623E1" w:rsidRDefault="009623E1" w:rsidP="009623E1">
      <w:pPr>
        <w:jc w:val="center"/>
        <w:rPr>
          <w:rFonts w:eastAsia="Times New Roman"/>
          <w:b/>
          <w:bCs/>
          <w:color w:val="000000"/>
          <w:sz w:val="32"/>
          <w:szCs w:val="32"/>
          <w:u w:val="single"/>
        </w:rPr>
      </w:pPr>
      <w:r w:rsidRPr="009623E1">
        <w:rPr>
          <w:rFonts w:eastAsia="Times New Roman"/>
          <w:b/>
          <w:bCs/>
          <w:color w:val="000000"/>
          <w:sz w:val="32"/>
          <w:szCs w:val="32"/>
          <w:u w:val="single"/>
        </w:rPr>
        <w:lastRenderedPageBreak/>
        <w:t>ACKNOWLEDGEMENT</w:t>
      </w:r>
    </w:p>
    <w:p w14:paraId="7A81943A" w14:textId="77777777" w:rsidR="009623E1" w:rsidRPr="009623E1" w:rsidRDefault="009623E1" w:rsidP="009623E1">
      <w:pPr>
        <w:jc w:val="center"/>
        <w:rPr>
          <w:rFonts w:eastAsia="Times New Roman"/>
          <w:color w:val="000000"/>
          <w:sz w:val="32"/>
          <w:szCs w:val="32"/>
        </w:rPr>
      </w:pPr>
    </w:p>
    <w:p w14:paraId="2F4FBF26" w14:textId="28115258" w:rsidR="009623E1" w:rsidRPr="009623E1" w:rsidRDefault="009623E1" w:rsidP="0050595B">
      <w:pPr>
        <w:ind w:left="180" w:right="165"/>
        <w:jc w:val="both"/>
        <w:rPr>
          <w:rFonts w:eastAsia="Times New Roman"/>
          <w:color w:val="000000"/>
          <w:sz w:val="24"/>
          <w:szCs w:val="24"/>
        </w:rPr>
      </w:pPr>
      <w:r w:rsidRPr="009623E1">
        <w:rPr>
          <w:rFonts w:eastAsia="Times New Roman"/>
          <w:color w:val="000000"/>
          <w:sz w:val="24"/>
          <w:szCs w:val="24"/>
        </w:rPr>
        <w:t xml:space="preserve">It is great pleasure for me to acknowledge the assistance and support our professor, teachers and mentor for the successful completion of this </w:t>
      </w:r>
      <w:proofErr w:type="spellStart"/>
      <w:r w:rsidRPr="009623E1">
        <w:rPr>
          <w:rFonts w:eastAsia="Times New Roman"/>
          <w:color w:val="000000"/>
          <w:sz w:val="24"/>
          <w:szCs w:val="24"/>
        </w:rPr>
        <w:t>project.We</w:t>
      </w:r>
      <w:proofErr w:type="spellEnd"/>
      <w:r w:rsidRPr="009623E1">
        <w:rPr>
          <w:rFonts w:eastAsia="Times New Roman"/>
          <w:color w:val="000000"/>
          <w:sz w:val="24"/>
          <w:szCs w:val="24"/>
        </w:rPr>
        <w:t xml:space="preserve"> take this opportunity to express our sincere gratitude to </w:t>
      </w:r>
      <w:r w:rsidRPr="009623E1">
        <w:rPr>
          <w:rFonts w:eastAsia="Times New Roman"/>
          <w:b/>
          <w:bCs/>
          <w:color w:val="000000"/>
          <w:sz w:val="24"/>
          <w:szCs w:val="24"/>
        </w:rPr>
        <w:t>Vellore Institute of</w:t>
      </w:r>
      <w:r w:rsidRPr="009623E1">
        <w:rPr>
          <w:rFonts w:eastAsia="Times New Roman"/>
          <w:color w:val="000000"/>
          <w:sz w:val="24"/>
          <w:szCs w:val="24"/>
        </w:rPr>
        <w:t xml:space="preserve"> </w:t>
      </w:r>
      <w:r w:rsidRPr="009623E1">
        <w:rPr>
          <w:rFonts w:eastAsia="Times New Roman"/>
          <w:b/>
          <w:bCs/>
          <w:color w:val="000000"/>
          <w:sz w:val="24"/>
          <w:szCs w:val="24"/>
        </w:rPr>
        <w:t xml:space="preserve">Technology </w:t>
      </w:r>
      <w:r w:rsidRPr="009623E1">
        <w:rPr>
          <w:rFonts w:eastAsia="Times New Roman"/>
          <w:color w:val="000000"/>
          <w:sz w:val="24"/>
          <w:szCs w:val="24"/>
        </w:rPr>
        <w:t>for having provided us with a great opportunity to pursue our</w:t>
      </w:r>
      <w:r w:rsidRPr="009623E1">
        <w:rPr>
          <w:rFonts w:eastAsia="Times New Roman"/>
          <w:b/>
          <w:bCs/>
          <w:color w:val="000000"/>
          <w:sz w:val="24"/>
          <w:szCs w:val="24"/>
        </w:rPr>
        <w:t xml:space="preserve"> </w:t>
      </w:r>
      <w:r w:rsidRPr="009623E1">
        <w:rPr>
          <w:rFonts w:eastAsia="Times New Roman"/>
          <w:color w:val="000000"/>
          <w:sz w:val="24"/>
          <w:szCs w:val="24"/>
        </w:rPr>
        <w:t xml:space="preserve">Master’s Degree in this </w:t>
      </w:r>
      <w:proofErr w:type="spellStart"/>
      <w:r w:rsidRPr="009623E1">
        <w:rPr>
          <w:rFonts w:eastAsia="Times New Roman"/>
          <w:color w:val="000000"/>
          <w:sz w:val="24"/>
          <w:szCs w:val="24"/>
        </w:rPr>
        <w:t>institution.We</w:t>
      </w:r>
      <w:proofErr w:type="spellEnd"/>
      <w:r w:rsidRPr="009623E1">
        <w:rPr>
          <w:rFonts w:eastAsia="Times New Roman"/>
          <w:color w:val="000000"/>
          <w:sz w:val="24"/>
          <w:szCs w:val="24"/>
        </w:rPr>
        <w:t xml:space="preserve"> are highly indebted to our internal guide </w:t>
      </w:r>
      <w:r w:rsidRPr="009623E1">
        <w:rPr>
          <w:rFonts w:eastAsia="Times New Roman"/>
          <w:b/>
          <w:bCs/>
          <w:color w:val="000000"/>
          <w:sz w:val="24"/>
          <w:szCs w:val="24"/>
        </w:rPr>
        <w:t xml:space="preserve">Prof. </w:t>
      </w:r>
      <w:proofErr w:type="spellStart"/>
      <w:r w:rsidRPr="009623E1">
        <w:rPr>
          <w:rFonts w:eastAsia="Times New Roman"/>
          <w:b/>
          <w:bCs/>
          <w:color w:val="000000"/>
          <w:sz w:val="24"/>
          <w:szCs w:val="24"/>
        </w:rPr>
        <w:t>Animesh</w:t>
      </w:r>
      <w:proofErr w:type="spellEnd"/>
      <w:r w:rsidRPr="009623E1">
        <w:rPr>
          <w:rFonts w:eastAsia="Times New Roman"/>
          <w:b/>
          <w:bCs/>
          <w:color w:val="000000"/>
          <w:sz w:val="24"/>
          <w:szCs w:val="24"/>
        </w:rPr>
        <w:t xml:space="preserve"> </w:t>
      </w:r>
      <w:proofErr w:type="spellStart"/>
      <w:r w:rsidRPr="009623E1">
        <w:rPr>
          <w:rFonts w:eastAsia="Times New Roman"/>
          <w:b/>
          <w:bCs/>
          <w:color w:val="000000"/>
          <w:sz w:val="24"/>
          <w:szCs w:val="24"/>
        </w:rPr>
        <w:t>Giri</w:t>
      </w:r>
      <w:proofErr w:type="spellEnd"/>
      <w:r w:rsidRPr="009623E1">
        <w:rPr>
          <w:rFonts w:eastAsia="Times New Roman"/>
          <w:b/>
          <w:bCs/>
          <w:color w:val="000000"/>
          <w:sz w:val="24"/>
          <w:szCs w:val="24"/>
        </w:rPr>
        <w:t>,</w:t>
      </w:r>
      <w:r w:rsidRPr="009623E1">
        <w:rPr>
          <w:rFonts w:eastAsia="Times New Roman"/>
          <w:color w:val="000000"/>
          <w:sz w:val="24"/>
          <w:szCs w:val="24"/>
        </w:rPr>
        <w:t xml:space="preserve"> </w:t>
      </w:r>
      <w:proofErr w:type="spellStart"/>
      <w:r w:rsidRPr="009623E1">
        <w:rPr>
          <w:rFonts w:eastAsia="Times New Roman"/>
          <w:color w:val="000000"/>
          <w:sz w:val="24"/>
          <w:szCs w:val="24"/>
        </w:rPr>
        <w:t>Asst.Professor</w:t>
      </w:r>
      <w:proofErr w:type="spellEnd"/>
      <w:r w:rsidRPr="009623E1">
        <w:rPr>
          <w:rFonts w:eastAsia="Times New Roman"/>
          <w:color w:val="000000"/>
          <w:sz w:val="24"/>
          <w:szCs w:val="24"/>
        </w:rPr>
        <w:t xml:space="preserve">, Vellore Institute of Technology for his constant support and </w:t>
      </w:r>
      <w:proofErr w:type="spellStart"/>
      <w:r w:rsidRPr="009623E1">
        <w:rPr>
          <w:rFonts w:eastAsia="Times New Roman"/>
          <w:color w:val="000000"/>
          <w:sz w:val="24"/>
          <w:szCs w:val="24"/>
        </w:rPr>
        <w:t>guidance.He</w:t>
      </w:r>
      <w:proofErr w:type="spellEnd"/>
      <w:r w:rsidRPr="009623E1">
        <w:rPr>
          <w:rFonts w:eastAsia="Times New Roman"/>
          <w:color w:val="000000"/>
          <w:sz w:val="24"/>
          <w:szCs w:val="24"/>
        </w:rPr>
        <w:t xml:space="preserve"> has been a great source of inspiration throughout the course of this </w:t>
      </w:r>
      <w:proofErr w:type="spellStart"/>
      <w:r w:rsidRPr="009623E1">
        <w:rPr>
          <w:rFonts w:eastAsia="Times New Roman"/>
          <w:color w:val="000000"/>
          <w:sz w:val="24"/>
          <w:szCs w:val="24"/>
        </w:rPr>
        <w:t>project</w:t>
      </w:r>
      <w:r w:rsidR="00EB710D">
        <w:rPr>
          <w:rFonts w:eastAsia="Times New Roman"/>
          <w:color w:val="000000"/>
          <w:sz w:val="24"/>
          <w:szCs w:val="24"/>
        </w:rPr>
        <w:t>.</w:t>
      </w:r>
      <w:r w:rsidRPr="009623E1">
        <w:rPr>
          <w:rFonts w:eastAsia="Times New Roman"/>
          <w:color w:val="000000"/>
          <w:sz w:val="24"/>
          <w:szCs w:val="24"/>
        </w:rPr>
        <w:t>Finally</w:t>
      </w:r>
      <w:proofErr w:type="spellEnd"/>
      <w:r w:rsidRPr="009623E1">
        <w:rPr>
          <w:rFonts w:eastAsia="Times New Roman"/>
          <w:color w:val="000000"/>
          <w:sz w:val="24"/>
          <w:szCs w:val="24"/>
        </w:rPr>
        <w:t>, we gratefully acknowledge the support of our families during the completion of the project.</w:t>
      </w:r>
    </w:p>
    <w:p w14:paraId="70DDE923" w14:textId="77777777" w:rsidR="009623E1" w:rsidRDefault="009623E1" w:rsidP="009623E1">
      <w:pPr>
        <w:rPr>
          <w:rFonts w:eastAsia="Times New Roman"/>
          <w:b/>
          <w:bCs/>
          <w:color w:val="000000"/>
          <w:sz w:val="24"/>
          <w:szCs w:val="24"/>
        </w:rPr>
      </w:pPr>
    </w:p>
    <w:p w14:paraId="6D12450C" w14:textId="77777777" w:rsidR="009623E1" w:rsidRDefault="009623E1" w:rsidP="009623E1">
      <w:pPr>
        <w:rPr>
          <w:rFonts w:eastAsia="Times New Roman"/>
          <w:b/>
          <w:bCs/>
          <w:color w:val="000000"/>
          <w:sz w:val="24"/>
          <w:szCs w:val="24"/>
        </w:rPr>
      </w:pPr>
    </w:p>
    <w:p w14:paraId="3CE2D155" w14:textId="77777777" w:rsidR="009623E1" w:rsidRDefault="009623E1" w:rsidP="009623E1">
      <w:pPr>
        <w:rPr>
          <w:rFonts w:eastAsia="Times New Roman"/>
          <w:b/>
          <w:bCs/>
          <w:color w:val="000000"/>
          <w:sz w:val="24"/>
          <w:szCs w:val="24"/>
        </w:rPr>
      </w:pPr>
    </w:p>
    <w:p w14:paraId="72236F9D" w14:textId="77777777" w:rsidR="009623E1" w:rsidRDefault="009623E1" w:rsidP="009623E1">
      <w:pPr>
        <w:rPr>
          <w:rFonts w:eastAsia="Times New Roman"/>
          <w:b/>
          <w:bCs/>
          <w:color w:val="000000"/>
          <w:sz w:val="24"/>
          <w:szCs w:val="24"/>
        </w:rPr>
      </w:pPr>
    </w:p>
    <w:p w14:paraId="7BC560EC" w14:textId="77777777" w:rsidR="009623E1" w:rsidRDefault="009623E1" w:rsidP="009623E1">
      <w:pPr>
        <w:rPr>
          <w:rFonts w:eastAsia="Times New Roman"/>
          <w:b/>
          <w:bCs/>
          <w:color w:val="000000"/>
          <w:sz w:val="24"/>
          <w:szCs w:val="24"/>
        </w:rPr>
      </w:pPr>
    </w:p>
    <w:p w14:paraId="2BC87BA2" w14:textId="77777777" w:rsidR="009623E1" w:rsidRDefault="009623E1" w:rsidP="009623E1">
      <w:pPr>
        <w:rPr>
          <w:rFonts w:eastAsia="Times New Roman"/>
          <w:b/>
          <w:bCs/>
          <w:color w:val="000000"/>
          <w:sz w:val="24"/>
          <w:szCs w:val="24"/>
        </w:rPr>
      </w:pPr>
    </w:p>
    <w:p w14:paraId="35D6BC20" w14:textId="2FE923BA" w:rsidR="009623E1" w:rsidRPr="009623E1" w:rsidRDefault="009623E1" w:rsidP="009623E1">
      <w:pPr>
        <w:rPr>
          <w:rFonts w:eastAsia="Times New Roman"/>
          <w:color w:val="000000"/>
          <w:sz w:val="24"/>
          <w:szCs w:val="24"/>
        </w:rPr>
      </w:pPr>
      <w:r w:rsidRPr="009623E1">
        <w:rPr>
          <w:rFonts w:eastAsia="Times New Roman"/>
          <w:b/>
          <w:bCs/>
          <w:color w:val="000000"/>
          <w:sz w:val="24"/>
          <w:szCs w:val="24"/>
        </w:rPr>
        <w:t>Place</w:t>
      </w:r>
      <w:r w:rsidRPr="009623E1">
        <w:rPr>
          <w:rFonts w:eastAsia="Times New Roman"/>
          <w:color w:val="000000"/>
          <w:sz w:val="24"/>
          <w:szCs w:val="24"/>
        </w:rPr>
        <w:t>: Bangalore</w:t>
      </w:r>
      <w:r>
        <w:rPr>
          <w:rFonts w:eastAsia="Times New Roman"/>
          <w:color w:val="000000"/>
          <w:sz w:val="24"/>
          <w:szCs w:val="24"/>
        </w:rPr>
        <w:t xml:space="preserve">                                                                          </w:t>
      </w:r>
      <w:r w:rsidRPr="009623E1">
        <w:rPr>
          <w:rFonts w:eastAsia="Times New Roman"/>
          <w:color w:val="000000"/>
          <w:sz w:val="24"/>
          <w:szCs w:val="24"/>
        </w:rPr>
        <w:t>Suryakant Kashinath Dubalgunde</w:t>
      </w:r>
    </w:p>
    <w:p w14:paraId="21799342" w14:textId="169069FF" w:rsidR="009623E1" w:rsidRPr="009623E1" w:rsidRDefault="009623E1" w:rsidP="009623E1">
      <w:pPr>
        <w:rPr>
          <w:rFonts w:eastAsia="Times New Roman"/>
          <w:color w:val="000000"/>
          <w:sz w:val="24"/>
          <w:szCs w:val="24"/>
        </w:rPr>
      </w:pPr>
      <w:r w:rsidRPr="009623E1">
        <w:rPr>
          <w:rFonts w:eastAsia="Times New Roman"/>
          <w:b/>
          <w:bCs/>
          <w:color w:val="000000"/>
          <w:sz w:val="24"/>
          <w:szCs w:val="24"/>
        </w:rPr>
        <w:t>Date</w:t>
      </w:r>
      <w:r w:rsidRPr="009623E1">
        <w:rPr>
          <w:rFonts w:eastAsia="Times New Roman"/>
          <w:color w:val="000000"/>
          <w:sz w:val="24"/>
          <w:szCs w:val="24"/>
        </w:rPr>
        <w:t>: 6th February,2021</w:t>
      </w:r>
      <w:r>
        <w:rPr>
          <w:rFonts w:eastAsia="Times New Roman"/>
          <w:color w:val="000000"/>
          <w:sz w:val="24"/>
          <w:szCs w:val="24"/>
        </w:rPr>
        <w:t xml:space="preserve">                                                                   </w:t>
      </w:r>
      <w:r w:rsidRPr="009623E1">
        <w:rPr>
          <w:rFonts w:eastAsia="Times New Roman"/>
          <w:b/>
          <w:bCs/>
          <w:color w:val="000000"/>
          <w:sz w:val="24"/>
          <w:szCs w:val="24"/>
        </w:rPr>
        <w:t>Signature of the Candidate</w:t>
      </w:r>
    </w:p>
    <w:p w14:paraId="7A2CCC2F" w14:textId="50130FC3" w:rsidR="0036512E" w:rsidRDefault="0036512E" w:rsidP="0036512E">
      <w:pPr>
        <w:pStyle w:val="Heading1"/>
        <w:keepNext w:val="0"/>
        <w:keepLines w:val="0"/>
        <w:spacing w:before="0" w:line="200" w:lineRule="exact"/>
        <w:rPr>
          <w:rFonts w:eastAsiaTheme="minorEastAsia" w:cs="Times New Roman"/>
          <w:sz w:val="20"/>
          <w:szCs w:val="20"/>
        </w:rPr>
      </w:pPr>
    </w:p>
    <w:p w14:paraId="06507BF1" w14:textId="58AF86B2" w:rsidR="009623E1" w:rsidRDefault="009623E1" w:rsidP="009623E1"/>
    <w:p w14:paraId="60CF32B4" w14:textId="07D90DA5" w:rsidR="009623E1" w:rsidRDefault="009623E1" w:rsidP="009623E1"/>
    <w:p w14:paraId="2CED15C9" w14:textId="1E698541" w:rsidR="009623E1" w:rsidRDefault="009623E1" w:rsidP="009623E1"/>
    <w:p w14:paraId="5129E228" w14:textId="4ED606AD" w:rsidR="009623E1" w:rsidRDefault="009623E1" w:rsidP="009623E1"/>
    <w:p w14:paraId="03CAF524" w14:textId="1C2B14D6" w:rsidR="009623E1" w:rsidRDefault="009623E1" w:rsidP="009623E1"/>
    <w:p w14:paraId="3BCB1668" w14:textId="79276440" w:rsidR="009623E1" w:rsidRDefault="009623E1" w:rsidP="009623E1"/>
    <w:p w14:paraId="773DEE99" w14:textId="1DF74D75" w:rsidR="009623E1" w:rsidRDefault="009623E1" w:rsidP="009623E1"/>
    <w:p w14:paraId="33634E4E" w14:textId="03BFE726" w:rsidR="009623E1" w:rsidRDefault="009623E1" w:rsidP="009623E1"/>
    <w:p w14:paraId="741343FD" w14:textId="2224410A" w:rsidR="009623E1" w:rsidRDefault="009623E1" w:rsidP="009623E1"/>
    <w:p w14:paraId="63DFE77C" w14:textId="1FC06B7F" w:rsidR="009623E1" w:rsidRDefault="009623E1" w:rsidP="009623E1"/>
    <w:p w14:paraId="33E8ACBF" w14:textId="0037EB6A" w:rsidR="009623E1" w:rsidRDefault="009623E1" w:rsidP="009623E1"/>
    <w:p w14:paraId="7C4EF4AE" w14:textId="7C0DB9BC" w:rsidR="009623E1" w:rsidRDefault="009623E1" w:rsidP="009623E1"/>
    <w:p w14:paraId="359B598F" w14:textId="23C78AF5" w:rsidR="009623E1" w:rsidRDefault="009623E1" w:rsidP="009623E1"/>
    <w:p w14:paraId="392AA1D6" w14:textId="338F5780" w:rsidR="009623E1" w:rsidRDefault="009623E1" w:rsidP="009623E1"/>
    <w:p w14:paraId="1D1C8B4A" w14:textId="6B185BCA" w:rsidR="009623E1" w:rsidRDefault="009623E1" w:rsidP="009623E1"/>
    <w:p w14:paraId="20864048" w14:textId="595CD336" w:rsidR="009623E1" w:rsidRDefault="009623E1" w:rsidP="009623E1"/>
    <w:p w14:paraId="591F9C47" w14:textId="2CBB2B95" w:rsidR="009623E1" w:rsidRDefault="009623E1" w:rsidP="009623E1"/>
    <w:p w14:paraId="2383BA2A" w14:textId="0F89983B" w:rsidR="009623E1" w:rsidRDefault="009623E1" w:rsidP="009623E1"/>
    <w:p w14:paraId="2CA1C10A" w14:textId="5477598C" w:rsidR="009623E1" w:rsidRDefault="009623E1" w:rsidP="009623E1"/>
    <w:p w14:paraId="01B3438E" w14:textId="55333D15" w:rsidR="009623E1" w:rsidRDefault="009623E1" w:rsidP="009623E1"/>
    <w:p w14:paraId="29BB25B3" w14:textId="0BA2110F" w:rsidR="009623E1" w:rsidRDefault="009623E1" w:rsidP="009623E1"/>
    <w:p w14:paraId="6375156F" w14:textId="1DC42AE1" w:rsidR="009623E1" w:rsidRDefault="009623E1" w:rsidP="009623E1"/>
    <w:p w14:paraId="09ADAE44" w14:textId="670326D7" w:rsidR="009623E1" w:rsidRDefault="009623E1" w:rsidP="009623E1"/>
    <w:p w14:paraId="7EF5F286" w14:textId="3C65F883" w:rsidR="009623E1" w:rsidRDefault="009623E1" w:rsidP="009623E1"/>
    <w:p w14:paraId="2EFBA0EB" w14:textId="06591D5C" w:rsidR="009623E1" w:rsidRDefault="009623E1" w:rsidP="009623E1"/>
    <w:p w14:paraId="23C7F890" w14:textId="4997713F" w:rsidR="009623E1" w:rsidRDefault="009623E1" w:rsidP="009623E1"/>
    <w:p w14:paraId="51E05BEC" w14:textId="27334500" w:rsidR="009623E1" w:rsidRDefault="009623E1" w:rsidP="009623E1"/>
    <w:p w14:paraId="6967DEB1" w14:textId="77777777" w:rsidR="00E4231C" w:rsidRDefault="00E4231C" w:rsidP="0070018A">
      <w:pPr>
        <w:jc w:val="center"/>
        <w:rPr>
          <w:rFonts w:eastAsia="Times New Roman"/>
          <w:b/>
          <w:bCs/>
          <w:color w:val="000000"/>
          <w:sz w:val="32"/>
          <w:szCs w:val="32"/>
        </w:rPr>
      </w:pPr>
    </w:p>
    <w:p w14:paraId="678E7CA8" w14:textId="77777777" w:rsidR="00E4231C" w:rsidRDefault="00E4231C" w:rsidP="0070018A">
      <w:pPr>
        <w:jc w:val="center"/>
        <w:rPr>
          <w:rFonts w:eastAsia="Times New Roman"/>
          <w:b/>
          <w:bCs/>
          <w:color w:val="000000"/>
          <w:sz w:val="32"/>
          <w:szCs w:val="32"/>
        </w:rPr>
      </w:pPr>
    </w:p>
    <w:p w14:paraId="424304D1" w14:textId="50D71D5E" w:rsidR="0070018A" w:rsidRDefault="0070018A" w:rsidP="0070018A">
      <w:pPr>
        <w:jc w:val="center"/>
        <w:rPr>
          <w:rFonts w:eastAsia="Times New Roman"/>
          <w:b/>
          <w:bCs/>
          <w:color w:val="000000"/>
          <w:sz w:val="32"/>
          <w:szCs w:val="32"/>
        </w:rPr>
      </w:pPr>
      <w:r w:rsidRPr="0070018A">
        <w:rPr>
          <w:rFonts w:eastAsia="Times New Roman"/>
          <w:b/>
          <w:bCs/>
          <w:color w:val="000000"/>
          <w:sz w:val="32"/>
          <w:szCs w:val="32"/>
        </w:rPr>
        <w:lastRenderedPageBreak/>
        <w:t>ABSTRACT</w:t>
      </w:r>
    </w:p>
    <w:p w14:paraId="083D7D2B" w14:textId="77777777" w:rsidR="00B25512" w:rsidRPr="0070018A" w:rsidRDefault="00B25512" w:rsidP="0070018A">
      <w:pPr>
        <w:jc w:val="center"/>
        <w:rPr>
          <w:rFonts w:eastAsia="Times New Roman"/>
          <w:color w:val="000000"/>
          <w:sz w:val="32"/>
          <w:szCs w:val="32"/>
        </w:rPr>
      </w:pPr>
    </w:p>
    <w:p w14:paraId="626EDD9A" w14:textId="68E808B1" w:rsidR="0070018A" w:rsidRDefault="0070018A" w:rsidP="00B25512">
      <w:pPr>
        <w:rPr>
          <w:rFonts w:eastAsia="Times New Roman"/>
          <w:color w:val="000000"/>
          <w:sz w:val="24"/>
          <w:szCs w:val="24"/>
        </w:rPr>
      </w:pPr>
      <w:proofErr w:type="gramStart"/>
      <w:r w:rsidRPr="0070018A">
        <w:rPr>
          <w:rFonts w:eastAsia="Times New Roman"/>
          <w:color w:val="000000"/>
          <w:sz w:val="24"/>
          <w:szCs w:val="24"/>
        </w:rPr>
        <w:t>CIS(</w:t>
      </w:r>
      <w:proofErr w:type="gramEnd"/>
      <w:r w:rsidRPr="0070018A">
        <w:rPr>
          <w:rFonts w:eastAsia="Times New Roman"/>
          <w:color w:val="000000"/>
          <w:sz w:val="24"/>
          <w:szCs w:val="24"/>
        </w:rPr>
        <w:t xml:space="preserve">CUSTOMER INFORMATION SYSTEM) is a System suite that transforms Customer Raw Data into Practical Intelligence and Knowledge. CIS combines externally derived data and internally company sourced data to create data analysis and reporting and helps the company for rational decision making. This system helps to lists the strategies, effective decision-making processes, technologies, etc. and supports the organization to make business operational decisions. The main objective of developing this system is to structure and </w:t>
      </w:r>
      <w:proofErr w:type="spellStart"/>
      <w:r w:rsidRPr="0070018A">
        <w:rPr>
          <w:rFonts w:eastAsia="Times New Roman"/>
          <w:color w:val="000000"/>
          <w:sz w:val="24"/>
          <w:szCs w:val="24"/>
        </w:rPr>
        <w:t>analyze</w:t>
      </w:r>
      <w:proofErr w:type="spellEnd"/>
      <w:r w:rsidRPr="0070018A">
        <w:rPr>
          <w:rFonts w:eastAsia="Times New Roman"/>
          <w:color w:val="000000"/>
          <w:sz w:val="24"/>
          <w:szCs w:val="24"/>
        </w:rPr>
        <w:t xml:space="preserve"> the historical data within a </w:t>
      </w:r>
      <w:proofErr w:type="gramStart"/>
      <w:r w:rsidRPr="0070018A">
        <w:rPr>
          <w:rFonts w:eastAsia="Times New Roman"/>
          <w:color w:val="000000"/>
          <w:sz w:val="24"/>
          <w:szCs w:val="24"/>
        </w:rPr>
        <w:t>company smart insights</w:t>
      </w:r>
      <w:proofErr w:type="gramEnd"/>
      <w:r w:rsidRPr="0070018A">
        <w:rPr>
          <w:rFonts w:eastAsia="Times New Roman"/>
          <w:color w:val="000000"/>
          <w:sz w:val="24"/>
          <w:szCs w:val="24"/>
        </w:rPr>
        <w:t xml:space="preserve"> providing scope for rational decision </w:t>
      </w:r>
      <w:proofErr w:type="spellStart"/>
      <w:r w:rsidRPr="0070018A">
        <w:rPr>
          <w:rFonts w:eastAsia="Times New Roman"/>
          <w:color w:val="000000"/>
          <w:sz w:val="24"/>
          <w:szCs w:val="24"/>
        </w:rPr>
        <w:t>making.CIS</w:t>
      </w:r>
      <w:proofErr w:type="spellEnd"/>
      <w:r w:rsidRPr="0070018A">
        <w:rPr>
          <w:rFonts w:eastAsia="Times New Roman"/>
          <w:color w:val="000000"/>
          <w:sz w:val="24"/>
          <w:szCs w:val="24"/>
        </w:rPr>
        <w:t xml:space="preserve"> plays a pivotal role in the strategic planning of any organizations decision-making process which includes performance progress, quantitative analysis, reporting, data sharing and understanding customer insights. The CIS system involves the use of computing technologies to identify, </w:t>
      </w:r>
      <w:proofErr w:type="spellStart"/>
      <w:r w:rsidRPr="0070018A">
        <w:rPr>
          <w:rFonts w:eastAsia="Times New Roman"/>
          <w:color w:val="000000"/>
          <w:sz w:val="24"/>
          <w:szCs w:val="24"/>
        </w:rPr>
        <w:t>analyze</w:t>
      </w:r>
      <w:proofErr w:type="spellEnd"/>
      <w:r w:rsidRPr="0070018A">
        <w:rPr>
          <w:rFonts w:eastAsia="Times New Roman"/>
          <w:color w:val="000000"/>
          <w:sz w:val="24"/>
          <w:szCs w:val="24"/>
        </w:rPr>
        <w:t xml:space="preserve"> and forecast or predict customer views. It can help in efficient a quick decision-making process by </w:t>
      </w:r>
      <w:proofErr w:type="spellStart"/>
      <w:r w:rsidRPr="0070018A">
        <w:rPr>
          <w:rFonts w:eastAsia="Times New Roman"/>
          <w:color w:val="000000"/>
          <w:sz w:val="24"/>
          <w:szCs w:val="24"/>
        </w:rPr>
        <w:t>analyzing</w:t>
      </w:r>
      <w:proofErr w:type="spellEnd"/>
      <w:r w:rsidRPr="0070018A">
        <w:rPr>
          <w:rFonts w:eastAsia="Times New Roman"/>
          <w:color w:val="000000"/>
          <w:sz w:val="24"/>
          <w:szCs w:val="24"/>
        </w:rPr>
        <w:t xml:space="preserve"> the vitality of the various parameters based on the legacy customer data and help the enterprise come up with effective solutions based on the performance </w:t>
      </w:r>
      <w:proofErr w:type="spellStart"/>
      <w:r w:rsidRPr="0070018A">
        <w:rPr>
          <w:rFonts w:eastAsia="Times New Roman"/>
          <w:color w:val="000000"/>
          <w:sz w:val="24"/>
          <w:szCs w:val="24"/>
        </w:rPr>
        <w:t>indicators.CIS</w:t>
      </w:r>
      <w:proofErr w:type="spellEnd"/>
      <w:r w:rsidRPr="0070018A">
        <w:rPr>
          <w:rFonts w:eastAsia="Times New Roman"/>
          <w:color w:val="000000"/>
          <w:sz w:val="24"/>
          <w:szCs w:val="24"/>
        </w:rPr>
        <w:t xml:space="preserve"> also removes the requirement for manual data entry and interpretations and provides with quick reporting features and data visualizations</w:t>
      </w:r>
    </w:p>
    <w:p w14:paraId="28A25F25" w14:textId="7828D70B" w:rsidR="00B25512" w:rsidRDefault="00B25512" w:rsidP="00B25512">
      <w:pPr>
        <w:rPr>
          <w:rFonts w:eastAsia="Times New Roman"/>
          <w:color w:val="000000"/>
          <w:sz w:val="24"/>
          <w:szCs w:val="24"/>
        </w:rPr>
      </w:pPr>
    </w:p>
    <w:p w14:paraId="51CEC193" w14:textId="03E4F28E" w:rsidR="00B25512" w:rsidRDefault="00B25512" w:rsidP="00B25512">
      <w:pPr>
        <w:rPr>
          <w:rFonts w:eastAsia="Times New Roman"/>
          <w:color w:val="000000"/>
          <w:sz w:val="24"/>
          <w:szCs w:val="24"/>
        </w:rPr>
      </w:pPr>
    </w:p>
    <w:p w14:paraId="0139F660" w14:textId="27AD6A9D" w:rsidR="00B25512" w:rsidRDefault="00B25512" w:rsidP="00B25512">
      <w:pPr>
        <w:rPr>
          <w:rFonts w:eastAsia="Times New Roman"/>
          <w:color w:val="000000"/>
          <w:sz w:val="24"/>
          <w:szCs w:val="24"/>
        </w:rPr>
      </w:pPr>
    </w:p>
    <w:p w14:paraId="42DFC32E" w14:textId="1D4F9F41" w:rsidR="00B25512" w:rsidRDefault="00B25512" w:rsidP="00B25512">
      <w:pPr>
        <w:rPr>
          <w:rFonts w:eastAsia="Times New Roman"/>
          <w:color w:val="000000"/>
          <w:sz w:val="24"/>
          <w:szCs w:val="24"/>
        </w:rPr>
      </w:pPr>
    </w:p>
    <w:p w14:paraId="129D5330" w14:textId="388D125C" w:rsidR="00B25512" w:rsidRDefault="00B25512" w:rsidP="00B25512">
      <w:pPr>
        <w:rPr>
          <w:rFonts w:eastAsia="Times New Roman"/>
          <w:color w:val="000000"/>
          <w:sz w:val="24"/>
          <w:szCs w:val="24"/>
        </w:rPr>
      </w:pPr>
    </w:p>
    <w:p w14:paraId="1706168F" w14:textId="5F9C3C32" w:rsidR="00B25512" w:rsidRDefault="00B25512" w:rsidP="00B25512">
      <w:pPr>
        <w:rPr>
          <w:rFonts w:eastAsia="Times New Roman"/>
          <w:color w:val="000000"/>
          <w:sz w:val="24"/>
          <w:szCs w:val="24"/>
        </w:rPr>
      </w:pPr>
    </w:p>
    <w:p w14:paraId="07BE389D" w14:textId="278E8879" w:rsidR="00B25512" w:rsidRDefault="00B25512" w:rsidP="00B25512">
      <w:pPr>
        <w:rPr>
          <w:rFonts w:eastAsia="Times New Roman"/>
          <w:color w:val="000000"/>
          <w:sz w:val="24"/>
          <w:szCs w:val="24"/>
        </w:rPr>
      </w:pPr>
    </w:p>
    <w:p w14:paraId="22164E98" w14:textId="4CD1DF61" w:rsidR="00B25512" w:rsidRDefault="00B25512" w:rsidP="00B25512">
      <w:pPr>
        <w:rPr>
          <w:rFonts w:eastAsia="Times New Roman"/>
          <w:color w:val="000000"/>
          <w:sz w:val="24"/>
          <w:szCs w:val="24"/>
        </w:rPr>
      </w:pPr>
    </w:p>
    <w:p w14:paraId="2A7374FD" w14:textId="2A5BE534" w:rsidR="00B25512" w:rsidRDefault="00B25512" w:rsidP="00B25512">
      <w:pPr>
        <w:rPr>
          <w:rFonts w:eastAsia="Times New Roman"/>
          <w:color w:val="000000"/>
          <w:sz w:val="24"/>
          <w:szCs w:val="24"/>
        </w:rPr>
      </w:pPr>
    </w:p>
    <w:p w14:paraId="2274C6D2" w14:textId="74FC3257" w:rsidR="00B25512" w:rsidRDefault="00B25512" w:rsidP="00B25512">
      <w:pPr>
        <w:rPr>
          <w:rFonts w:eastAsia="Times New Roman"/>
          <w:color w:val="000000"/>
          <w:sz w:val="24"/>
          <w:szCs w:val="24"/>
        </w:rPr>
      </w:pPr>
    </w:p>
    <w:p w14:paraId="0A241B76" w14:textId="263E280E" w:rsidR="00B25512" w:rsidRDefault="00B25512" w:rsidP="00B25512">
      <w:pPr>
        <w:rPr>
          <w:rFonts w:eastAsia="Times New Roman"/>
          <w:color w:val="000000"/>
          <w:sz w:val="24"/>
          <w:szCs w:val="24"/>
        </w:rPr>
      </w:pPr>
    </w:p>
    <w:p w14:paraId="39935EAD" w14:textId="65A3F886" w:rsidR="00B25512" w:rsidRDefault="00B25512" w:rsidP="00B25512">
      <w:pPr>
        <w:rPr>
          <w:rFonts w:eastAsia="Times New Roman"/>
          <w:color w:val="000000"/>
          <w:sz w:val="24"/>
          <w:szCs w:val="24"/>
        </w:rPr>
      </w:pPr>
    </w:p>
    <w:p w14:paraId="5E82192D" w14:textId="400CADC9" w:rsidR="00B25512" w:rsidRDefault="00B25512" w:rsidP="00B25512">
      <w:pPr>
        <w:rPr>
          <w:rFonts w:eastAsia="Times New Roman"/>
          <w:color w:val="000000"/>
          <w:sz w:val="24"/>
          <w:szCs w:val="24"/>
        </w:rPr>
      </w:pPr>
    </w:p>
    <w:p w14:paraId="4173DB13" w14:textId="14A846B1" w:rsidR="00B25512" w:rsidRDefault="00B25512" w:rsidP="00B25512">
      <w:pPr>
        <w:rPr>
          <w:rFonts w:eastAsia="Times New Roman"/>
          <w:color w:val="000000"/>
          <w:sz w:val="24"/>
          <w:szCs w:val="24"/>
        </w:rPr>
      </w:pPr>
    </w:p>
    <w:p w14:paraId="16AC9F2A" w14:textId="7762BDD6" w:rsidR="00B25512" w:rsidRDefault="00B25512" w:rsidP="00B25512">
      <w:pPr>
        <w:rPr>
          <w:rFonts w:eastAsia="Times New Roman"/>
          <w:color w:val="000000"/>
          <w:sz w:val="24"/>
          <w:szCs w:val="24"/>
        </w:rPr>
      </w:pPr>
    </w:p>
    <w:p w14:paraId="2219A1B2" w14:textId="4C5CF351" w:rsidR="00B25512" w:rsidRDefault="00B25512" w:rsidP="00B25512">
      <w:pPr>
        <w:rPr>
          <w:rFonts w:eastAsia="Times New Roman"/>
          <w:color w:val="000000"/>
          <w:sz w:val="24"/>
          <w:szCs w:val="24"/>
        </w:rPr>
      </w:pPr>
    </w:p>
    <w:p w14:paraId="24EF5979" w14:textId="0D4831C7" w:rsidR="00B25512" w:rsidRDefault="00B25512" w:rsidP="00B25512">
      <w:pPr>
        <w:rPr>
          <w:rFonts w:eastAsia="Times New Roman"/>
          <w:color w:val="000000"/>
          <w:sz w:val="24"/>
          <w:szCs w:val="24"/>
        </w:rPr>
      </w:pPr>
    </w:p>
    <w:p w14:paraId="25AA6953" w14:textId="15975A50" w:rsidR="00B25512" w:rsidRDefault="00B25512" w:rsidP="00B25512">
      <w:pPr>
        <w:rPr>
          <w:rFonts w:eastAsia="Times New Roman"/>
          <w:color w:val="000000"/>
          <w:sz w:val="24"/>
          <w:szCs w:val="24"/>
        </w:rPr>
      </w:pPr>
    </w:p>
    <w:p w14:paraId="6A707BA3" w14:textId="78440E7A" w:rsidR="00B25512" w:rsidRDefault="00B25512" w:rsidP="00B25512">
      <w:pPr>
        <w:rPr>
          <w:rFonts w:eastAsia="Times New Roman"/>
          <w:color w:val="000000"/>
          <w:sz w:val="24"/>
          <w:szCs w:val="24"/>
        </w:rPr>
      </w:pPr>
    </w:p>
    <w:p w14:paraId="65EC5E98" w14:textId="37F5EC39" w:rsidR="00B25512" w:rsidRDefault="00B25512" w:rsidP="00B25512">
      <w:pPr>
        <w:rPr>
          <w:rFonts w:eastAsia="Times New Roman"/>
          <w:color w:val="000000"/>
          <w:sz w:val="24"/>
          <w:szCs w:val="24"/>
        </w:rPr>
      </w:pPr>
    </w:p>
    <w:p w14:paraId="70741BF9" w14:textId="3162146C" w:rsidR="00B25512" w:rsidRDefault="00B25512" w:rsidP="00B25512">
      <w:pPr>
        <w:rPr>
          <w:rFonts w:eastAsia="Times New Roman"/>
          <w:color w:val="000000"/>
          <w:sz w:val="24"/>
          <w:szCs w:val="24"/>
        </w:rPr>
      </w:pPr>
    </w:p>
    <w:p w14:paraId="1AB63B8B" w14:textId="5C1701D6" w:rsidR="00B25512" w:rsidRDefault="00B25512" w:rsidP="00B25512">
      <w:pPr>
        <w:rPr>
          <w:rFonts w:eastAsia="Times New Roman"/>
          <w:color w:val="000000"/>
          <w:sz w:val="24"/>
          <w:szCs w:val="24"/>
        </w:rPr>
      </w:pPr>
    </w:p>
    <w:p w14:paraId="79AE4D60" w14:textId="2EDB4586" w:rsidR="00B25512" w:rsidRDefault="00B25512" w:rsidP="00B25512">
      <w:pPr>
        <w:rPr>
          <w:rFonts w:eastAsia="Times New Roman"/>
          <w:color w:val="000000"/>
          <w:sz w:val="24"/>
          <w:szCs w:val="24"/>
        </w:rPr>
      </w:pPr>
    </w:p>
    <w:p w14:paraId="2D070404" w14:textId="0131DB3C" w:rsidR="00B25512" w:rsidRDefault="00B25512" w:rsidP="00B25512">
      <w:pPr>
        <w:rPr>
          <w:rFonts w:eastAsia="Times New Roman"/>
          <w:color w:val="000000"/>
          <w:sz w:val="24"/>
          <w:szCs w:val="24"/>
        </w:rPr>
      </w:pPr>
    </w:p>
    <w:p w14:paraId="70B42EBD" w14:textId="77777777" w:rsidR="00B25512" w:rsidRPr="00B25512" w:rsidRDefault="00B25512" w:rsidP="00B25512">
      <w:pPr>
        <w:rPr>
          <w:rStyle w:val="Normaltextrun"/>
          <w:rFonts w:ascii="Segoe UI" w:eastAsia="Times New Roman" w:hAnsi="Segoe UI" w:cs="Segoe UI"/>
          <w:color w:val="000000"/>
        </w:rPr>
      </w:pPr>
    </w:p>
    <w:p w14:paraId="49CE19C3" w14:textId="77777777" w:rsidR="00B25512" w:rsidRDefault="00B25512" w:rsidP="0036512E">
      <w:pPr>
        <w:pStyle w:val="Heading3"/>
        <w:jc w:val="center"/>
        <w:rPr>
          <w:rStyle w:val="Normaltextrun"/>
          <w:rFonts w:cs="Times New Roman"/>
          <w:b w:val="0"/>
          <w:bCs w:val="0"/>
          <w:sz w:val="32"/>
          <w:szCs w:val="32"/>
          <w:lang w:val="en-US"/>
        </w:rPr>
      </w:pPr>
    </w:p>
    <w:p w14:paraId="4257198F" w14:textId="5771F4ED" w:rsidR="0036512E" w:rsidRPr="00B25512" w:rsidRDefault="0036512E" w:rsidP="0036512E">
      <w:pPr>
        <w:pStyle w:val="Heading3"/>
        <w:jc w:val="center"/>
        <w:rPr>
          <w:rStyle w:val="Eop"/>
          <w:rFonts w:cs="Times New Roman"/>
          <w:color w:val="auto"/>
          <w:sz w:val="32"/>
          <w:szCs w:val="32"/>
          <w:cs/>
        </w:rPr>
      </w:pPr>
      <w:r w:rsidRPr="00B25512">
        <w:rPr>
          <w:rStyle w:val="Normaltextrun"/>
          <w:rFonts w:cs="Times New Roman"/>
          <w:color w:val="auto"/>
          <w:sz w:val="32"/>
          <w:szCs w:val="32"/>
          <w:cs/>
          <w:lang w:val="en-US"/>
        </w:rPr>
        <w:t>TABLE OF CONTENTS</w:t>
      </w:r>
    </w:p>
    <w:p w14:paraId="227C60D6" w14:textId="77777777" w:rsidR="0036512E" w:rsidRDefault="0036512E" w:rsidP="0036512E">
      <w:pPr>
        <w:pStyle w:val="Paragraph"/>
        <w:spacing w:before="0" w:after="0"/>
        <w:jc w:val="center"/>
        <w:rPr>
          <w:rStyle w:val="Eop"/>
          <w:sz w:val="28"/>
          <w:szCs w:val="28"/>
          <w:cs/>
        </w:rPr>
      </w:pPr>
    </w:p>
    <w:tbl>
      <w:tblPr>
        <w:tblStyle w:val="TableGrid"/>
        <w:tblW w:w="0" w:type="auto"/>
        <w:tblLayout w:type="fixed"/>
        <w:tblLook w:val="0000" w:firstRow="0" w:lastRow="0" w:firstColumn="0" w:lastColumn="0" w:noHBand="0" w:noVBand="0"/>
      </w:tblPr>
      <w:tblGrid>
        <w:gridCol w:w="1696"/>
        <w:gridCol w:w="5670"/>
        <w:gridCol w:w="1134"/>
      </w:tblGrid>
      <w:tr w:rsidR="0036512E" w14:paraId="255EC38A" w14:textId="77777777">
        <w:tc>
          <w:tcPr>
            <w:tcW w:w="1696" w:type="dxa"/>
          </w:tcPr>
          <w:p w14:paraId="189BBC13" w14:textId="77777777" w:rsidR="0036512E" w:rsidRDefault="0036512E">
            <w:pPr>
              <w:pStyle w:val="Paragraph"/>
              <w:spacing w:before="0" w:after="0"/>
              <w:rPr>
                <w:rStyle w:val="Eop"/>
                <w:cs/>
              </w:rPr>
            </w:pPr>
            <w:r>
              <w:rPr>
                <w:rStyle w:val="Eop"/>
                <w:cs/>
              </w:rPr>
              <w:t>Chapter No.</w:t>
            </w:r>
          </w:p>
        </w:tc>
        <w:tc>
          <w:tcPr>
            <w:tcW w:w="5670" w:type="dxa"/>
          </w:tcPr>
          <w:p w14:paraId="298ADF93" w14:textId="77777777" w:rsidR="0036512E" w:rsidRDefault="0036512E">
            <w:pPr>
              <w:pStyle w:val="Paragraph"/>
              <w:spacing w:before="0" w:after="0"/>
              <w:rPr>
                <w:rStyle w:val="Eop"/>
                <w:cs/>
              </w:rPr>
            </w:pPr>
            <w:r>
              <w:rPr>
                <w:rStyle w:val="Eop"/>
                <w:cs/>
              </w:rPr>
              <w:t>Title</w:t>
            </w:r>
          </w:p>
        </w:tc>
        <w:tc>
          <w:tcPr>
            <w:tcW w:w="1134" w:type="dxa"/>
          </w:tcPr>
          <w:p w14:paraId="4FAFC67F" w14:textId="77777777" w:rsidR="0036512E" w:rsidRDefault="0036512E">
            <w:pPr>
              <w:pStyle w:val="Paragraph"/>
              <w:spacing w:before="0" w:after="0"/>
              <w:rPr>
                <w:rStyle w:val="Eop"/>
                <w:cs/>
              </w:rPr>
            </w:pPr>
            <w:r>
              <w:rPr>
                <w:rStyle w:val="Eop"/>
                <w:cs/>
              </w:rPr>
              <w:t>Page No.</w:t>
            </w:r>
          </w:p>
        </w:tc>
      </w:tr>
      <w:tr w:rsidR="0036512E" w14:paraId="685E088B" w14:textId="77777777">
        <w:tc>
          <w:tcPr>
            <w:tcW w:w="1696" w:type="dxa"/>
          </w:tcPr>
          <w:p w14:paraId="3F8050F6" w14:textId="77777777" w:rsidR="0036512E" w:rsidRDefault="0036512E">
            <w:pPr>
              <w:pStyle w:val="Paragraph"/>
              <w:spacing w:before="0" w:after="0"/>
              <w:rPr>
                <w:rStyle w:val="Eop"/>
                <w:cs/>
              </w:rPr>
            </w:pPr>
          </w:p>
        </w:tc>
        <w:tc>
          <w:tcPr>
            <w:tcW w:w="5670" w:type="dxa"/>
          </w:tcPr>
          <w:p w14:paraId="38AEC050" w14:textId="77777777" w:rsidR="0036512E" w:rsidRDefault="0036512E">
            <w:pPr>
              <w:pStyle w:val="Paragraph"/>
              <w:spacing w:before="0" w:after="0"/>
              <w:rPr>
                <w:rStyle w:val="Eop"/>
                <w:cs/>
              </w:rPr>
            </w:pPr>
            <w:r>
              <w:rPr>
                <w:rStyle w:val="Eop"/>
                <w:cs/>
              </w:rPr>
              <w:t>Abstract</w:t>
            </w:r>
          </w:p>
        </w:tc>
        <w:tc>
          <w:tcPr>
            <w:tcW w:w="1134" w:type="dxa"/>
          </w:tcPr>
          <w:p w14:paraId="231499D3" w14:textId="77777777" w:rsidR="0036512E" w:rsidRDefault="0036512E">
            <w:pPr>
              <w:pStyle w:val="Paragraph"/>
              <w:spacing w:before="0" w:after="0"/>
              <w:rPr>
                <w:rStyle w:val="Eop"/>
                <w:cs/>
              </w:rPr>
            </w:pPr>
            <w:r>
              <w:rPr>
                <w:rStyle w:val="Eop"/>
                <w:cs/>
              </w:rPr>
              <w:t>5</w:t>
            </w:r>
          </w:p>
        </w:tc>
      </w:tr>
      <w:tr w:rsidR="0036512E" w14:paraId="35D65E15" w14:textId="77777777">
        <w:tc>
          <w:tcPr>
            <w:tcW w:w="1696" w:type="dxa"/>
          </w:tcPr>
          <w:p w14:paraId="7A7AB4FA" w14:textId="77777777" w:rsidR="0036512E" w:rsidRDefault="0036512E">
            <w:pPr>
              <w:pStyle w:val="Paragraph"/>
              <w:spacing w:before="0" w:after="0"/>
              <w:rPr>
                <w:rStyle w:val="Eop"/>
                <w:cs/>
              </w:rPr>
            </w:pPr>
          </w:p>
        </w:tc>
        <w:tc>
          <w:tcPr>
            <w:tcW w:w="5670" w:type="dxa"/>
          </w:tcPr>
          <w:p w14:paraId="507DDE05" w14:textId="77777777" w:rsidR="0036512E" w:rsidRDefault="0036512E">
            <w:pPr>
              <w:pStyle w:val="Paragraph"/>
              <w:spacing w:before="0" w:after="0"/>
              <w:rPr>
                <w:rStyle w:val="Eop"/>
                <w:cs/>
              </w:rPr>
            </w:pPr>
            <w:r>
              <w:rPr>
                <w:rStyle w:val="Eop"/>
                <w:cs/>
              </w:rPr>
              <w:t>List of Figures</w:t>
            </w:r>
          </w:p>
        </w:tc>
        <w:tc>
          <w:tcPr>
            <w:tcW w:w="1134" w:type="dxa"/>
          </w:tcPr>
          <w:p w14:paraId="07BB41C2" w14:textId="760DF0B7" w:rsidR="0036512E" w:rsidRDefault="005566EF">
            <w:pPr>
              <w:pStyle w:val="Paragraph"/>
              <w:spacing w:before="0" w:after="0"/>
              <w:rPr>
                <w:rStyle w:val="Eop"/>
                <w:cs/>
              </w:rPr>
            </w:pPr>
            <w:r>
              <w:rPr>
                <w:rStyle w:val="Eop"/>
              </w:rPr>
              <w:t>7</w:t>
            </w:r>
          </w:p>
        </w:tc>
      </w:tr>
      <w:tr w:rsidR="0036512E" w14:paraId="5FD494FD" w14:textId="77777777">
        <w:trPr>
          <w:trHeight w:val="306"/>
        </w:trPr>
        <w:tc>
          <w:tcPr>
            <w:tcW w:w="1696" w:type="dxa"/>
          </w:tcPr>
          <w:p w14:paraId="7BE424B7" w14:textId="77777777" w:rsidR="0036512E" w:rsidRDefault="0036512E">
            <w:pPr>
              <w:pStyle w:val="Paragraph"/>
              <w:spacing w:before="0" w:after="0"/>
              <w:rPr>
                <w:rStyle w:val="Eop"/>
                <w:cs/>
              </w:rPr>
            </w:pPr>
          </w:p>
        </w:tc>
        <w:tc>
          <w:tcPr>
            <w:tcW w:w="5670" w:type="dxa"/>
          </w:tcPr>
          <w:p w14:paraId="7A617F8E" w14:textId="77777777" w:rsidR="0036512E" w:rsidRDefault="0036512E">
            <w:pPr>
              <w:pStyle w:val="Paragraph"/>
              <w:spacing w:before="0" w:after="0"/>
              <w:rPr>
                <w:rStyle w:val="Eop"/>
                <w:cs/>
              </w:rPr>
            </w:pPr>
            <w:r>
              <w:rPr>
                <w:rStyle w:val="Eop"/>
                <w:cs/>
              </w:rPr>
              <w:t>List of Tables</w:t>
            </w:r>
          </w:p>
        </w:tc>
        <w:tc>
          <w:tcPr>
            <w:tcW w:w="1134" w:type="dxa"/>
          </w:tcPr>
          <w:p w14:paraId="09676D31" w14:textId="71B17BBB" w:rsidR="0036512E" w:rsidRDefault="0021023C">
            <w:pPr>
              <w:pStyle w:val="Paragraph"/>
              <w:spacing w:before="0" w:after="0"/>
              <w:rPr>
                <w:rStyle w:val="Eop"/>
                <w:cs/>
              </w:rPr>
            </w:pPr>
            <w:r>
              <w:rPr>
                <w:rStyle w:val="Eop"/>
              </w:rPr>
              <w:t>8</w:t>
            </w:r>
          </w:p>
        </w:tc>
      </w:tr>
      <w:tr w:rsidR="0036512E" w14:paraId="773E3E41" w14:textId="77777777">
        <w:trPr>
          <w:trHeight w:val="306"/>
        </w:trPr>
        <w:tc>
          <w:tcPr>
            <w:tcW w:w="1696" w:type="dxa"/>
          </w:tcPr>
          <w:p w14:paraId="7964A3D8" w14:textId="77777777" w:rsidR="0036512E" w:rsidRDefault="0036512E">
            <w:pPr>
              <w:pStyle w:val="Paragraph"/>
              <w:spacing w:before="0" w:after="0"/>
              <w:rPr>
                <w:rStyle w:val="Eop"/>
                <w:cs/>
              </w:rPr>
            </w:pPr>
          </w:p>
        </w:tc>
        <w:tc>
          <w:tcPr>
            <w:tcW w:w="5670" w:type="dxa"/>
          </w:tcPr>
          <w:p w14:paraId="24EE91ED" w14:textId="77777777" w:rsidR="0036512E" w:rsidRDefault="0036512E">
            <w:pPr>
              <w:pStyle w:val="Paragraph"/>
              <w:spacing w:before="0" w:after="0"/>
              <w:rPr>
                <w:rStyle w:val="Eop"/>
                <w:cs/>
              </w:rPr>
            </w:pPr>
            <w:r>
              <w:rPr>
                <w:cs/>
              </w:rPr>
              <w:t>List of Abbreviations</w:t>
            </w:r>
          </w:p>
        </w:tc>
        <w:tc>
          <w:tcPr>
            <w:tcW w:w="1134" w:type="dxa"/>
          </w:tcPr>
          <w:p w14:paraId="6F60FFB2" w14:textId="28054DFC" w:rsidR="0036512E" w:rsidRDefault="00357F94">
            <w:pPr>
              <w:pStyle w:val="Paragraph"/>
              <w:spacing w:before="0" w:after="0"/>
              <w:rPr>
                <w:rStyle w:val="Eop"/>
                <w:cs/>
              </w:rPr>
            </w:pPr>
            <w:r>
              <w:rPr>
                <w:rStyle w:val="Eop"/>
              </w:rPr>
              <w:t>9</w:t>
            </w:r>
          </w:p>
        </w:tc>
      </w:tr>
      <w:tr w:rsidR="0036512E" w14:paraId="1FB68B1E" w14:textId="77777777">
        <w:tc>
          <w:tcPr>
            <w:tcW w:w="1696" w:type="dxa"/>
          </w:tcPr>
          <w:p w14:paraId="29E747B7" w14:textId="77777777" w:rsidR="0036512E" w:rsidRDefault="0036512E">
            <w:pPr>
              <w:pStyle w:val="Paragraph"/>
              <w:spacing w:before="0" w:after="0"/>
              <w:rPr>
                <w:rStyle w:val="Eop"/>
                <w:b/>
                <w:bCs/>
                <w:cs/>
              </w:rPr>
            </w:pPr>
            <w:r>
              <w:rPr>
                <w:rStyle w:val="Eop"/>
                <w:b/>
                <w:bCs/>
                <w:cs/>
              </w:rPr>
              <w:t>1.</w:t>
            </w:r>
          </w:p>
        </w:tc>
        <w:tc>
          <w:tcPr>
            <w:tcW w:w="5670" w:type="dxa"/>
          </w:tcPr>
          <w:p w14:paraId="28B6F3F3" w14:textId="77777777" w:rsidR="0036512E" w:rsidRDefault="0036512E">
            <w:pPr>
              <w:pStyle w:val="Paragraph"/>
              <w:spacing w:before="0" w:after="0"/>
              <w:rPr>
                <w:rStyle w:val="Eop"/>
                <w:b/>
                <w:bCs/>
                <w:cs/>
              </w:rPr>
            </w:pPr>
            <w:r>
              <w:rPr>
                <w:rStyle w:val="Eop"/>
                <w:b/>
                <w:bCs/>
                <w:cs/>
              </w:rPr>
              <w:t>INTRODUCTION</w:t>
            </w:r>
          </w:p>
        </w:tc>
        <w:tc>
          <w:tcPr>
            <w:tcW w:w="1134" w:type="dxa"/>
          </w:tcPr>
          <w:p w14:paraId="0DB97B29" w14:textId="3D7FC11F" w:rsidR="0036512E" w:rsidRDefault="0036512E">
            <w:pPr>
              <w:pStyle w:val="Paragraph"/>
              <w:spacing w:before="0" w:after="0"/>
              <w:rPr>
                <w:rStyle w:val="Eop"/>
                <w:cs/>
              </w:rPr>
            </w:pPr>
            <w:r>
              <w:rPr>
                <w:rStyle w:val="Eop"/>
                <w:cs/>
              </w:rPr>
              <w:t>1</w:t>
            </w:r>
            <w:r w:rsidR="00C80542">
              <w:rPr>
                <w:rStyle w:val="Eop"/>
              </w:rPr>
              <w:t>0</w:t>
            </w:r>
          </w:p>
        </w:tc>
      </w:tr>
      <w:tr w:rsidR="0036512E" w14:paraId="439A1CB5" w14:textId="77777777">
        <w:tc>
          <w:tcPr>
            <w:tcW w:w="1696" w:type="dxa"/>
          </w:tcPr>
          <w:p w14:paraId="3903D2B8" w14:textId="77777777" w:rsidR="0036512E" w:rsidRDefault="0036512E">
            <w:pPr>
              <w:pStyle w:val="Paragraph"/>
              <w:spacing w:before="0" w:after="0"/>
              <w:rPr>
                <w:rStyle w:val="Eop"/>
                <w:cs/>
              </w:rPr>
            </w:pPr>
          </w:p>
        </w:tc>
        <w:tc>
          <w:tcPr>
            <w:tcW w:w="5670" w:type="dxa"/>
          </w:tcPr>
          <w:p w14:paraId="62B7A7FF" w14:textId="77777777" w:rsidR="0036512E" w:rsidRDefault="0036512E">
            <w:pPr>
              <w:pStyle w:val="Paragraph"/>
              <w:spacing w:before="0" w:after="0"/>
              <w:rPr>
                <w:rStyle w:val="Eop"/>
                <w:cs/>
              </w:rPr>
            </w:pPr>
            <w:r>
              <w:rPr>
                <w:rStyle w:val="Eop"/>
                <w:cs/>
              </w:rPr>
              <w:t>1.1. Background</w:t>
            </w:r>
          </w:p>
        </w:tc>
        <w:tc>
          <w:tcPr>
            <w:tcW w:w="1134" w:type="dxa"/>
          </w:tcPr>
          <w:p w14:paraId="3AB4C298" w14:textId="3C5C4EFC" w:rsidR="0036512E" w:rsidRDefault="0036512E">
            <w:pPr>
              <w:pStyle w:val="Paragraph"/>
              <w:spacing w:before="0" w:after="0"/>
              <w:rPr>
                <w:rStyle w:val="Eop"/>
                <w:cs/>
              </w:rPr>
            </w:pPr>
            <w:r>
              <w:rPr>
                <w:rStyle w:val="Eop"/>
                <w:cs/>
              </w:rPr>
              <w:t>1</w:t>
            </w:r>
            <w:r w:rsidR="008B7666">
              <w:rPr>
                <w:rStyle w:val="Eop"/>
              </w:rPr>
              <w:t>0</w:t>
            </w:r>
          </w:p>
        </w:tc>
      </w:tr>
      <w:tr w:rsidR="0036512E" w14:paraId="3539F110" w14:textId="77777777">
        <w:tc>
          <w:tcPr>
            <w:tcW w:w="1696" w:type="dxa"/>
          </w:tcPr>
          <w:p w14:paraId="0A4C1D48" w14:textId="77777777" w:rsidR="0036512E" w:rsidRDefault="0036512E">
            <w:pPr>
              <w:pStyle w:val="Paragraph"/>
              <w:spacing w:before="0" w:after="0"/>
              <w:rPr>
                <w:rStyle w:val="Eop"/>
                <w:cs/>
              </w:rPr>
            </w:pPr>
          </w:p>
        </w:tc>
        <w:tc>
          <w:tcPr>
            <w:tcW w:w="5670" w:type="dxa"/>
          </w:tcPr>
          <w:p w14:paraId="250BF83F" w14:textId="77777777" w:rsidR="0036512E" w:rsidRDefault="0036512E">
            <w:pPr>
              <w:pStyle w:val="Paragraph"/>
              <w:spacing w:before="0" w:after="0"/>
              <w:rPr>
                <w:rStyle w:val="Eop"/>
                <w:cs/>
              </w:rPr>
            </w:pPr>
            <w:r>
              <w:rPr>
                <w:rStyle w:val="Eop"/>
                <w:cs/>
              </w:rPr>
              <w:t>1.2   Project Overview</w:t>
            </w:r>
          </w:p>
        </w:tc>
        <w:tc>
          <w:tcPr>
            <w:tcW w:w="1134" w:type="dxa"/>
          </w:tcPr>
          <w:p w14:paraId="573F5F5A" w14:textId="0090A1F8" w:rsidR="0036512E" w:rsidRDefault="0036512E">
            <w:pPr>
              <w:pStyle w:val="Paragraph"/>
              <w:spacing w:before="0" w:after="0"/>
              <w:rPr>
                <w:rStyle w:val="Eop"/>
                <w:cs/>
              </w:rPr>
            </w:pPr>
            <w:r>
              <w:rPr>
                <w:rStyle w:val="Eop"/>
                <w:cs/>
              </w:rPr>
              <w:t>1</w:t>
            </w:r>
            <w:r w:rsidR="008B7666">
              <w:rPr>
                <w:rStyle w:val="Eop"/>
              </w:rPr>
              <w:t>0</w:t>
            </w:r>
          </w:p>
        </w:tc>
      </w:tr>
      <w:tr w:rsidR="0036512E" w14:paraId="49FD3069" w14:textId="77777777">
        <w:tc>
          <w:tcPr>
            <w:tcW w:w="1696" w:type="dxa"/>
          </w:tcPr>
          <w:p w14:paraId="0AE1C5D6" w14:textId="77777777" w:rsidR="0036512E" w:rsidRDefault="0036512E">
            <w:pPr>
              <w:pStyle w:val="Paragraph"/>
              <w:spacing w:before="0" w:after="0"/>
              <w:rPr>
                <w:rStyle w:val="Eop"/>
                <w:cs/>
              </w:rPr>
            </w:pPr>
          </w:p>
        </w:tc>
        <w:tc>
          <w:tcPr>
            <w:tcW w:w="5670" w:type="dxa"/>
          </w:tcPr>
          <w:p w14:paraId="126F601D" w14:textId="77777777" w:rsidR="0036512E" w:rsidRDefault="0036512E">
            <w:pPr>
              <w:pStyle w:val="Paragraph"/>
              <w:spacing w:before="0" w:after="0"/>
              <w:rPr>
                <w:rStyle w:val="Eop"/>
                <w:cs/>
              </w:rPr>
            </w:pPr>
            <w:r>
              <w:rPr>
                <w:rStyle w:val="Eop"/>
                <w:cs/>
              </w:rPr>
              <w:t>1.3. Scope</w:t>
            </w:r>
          </w:p>
        </w:tc>
        <w:tc>
          <w:tcPr>
            <w:tcW w:w="1134" w:type="dxa"/>
          </w:tcPr>
          <w:p w14:paraId="55C6E2F2" w14:textId="5D37A939" w:rsidR="0036512E" w:rsidRDefault="0036512E">
            <w:pPr>
              <w:pStyle w:val="Paragraph"/>
              <w:spacing w:before="0" w:after="0"/>
              <w:rPr>
                <w:rStyle w:val="Eop"/>
                <w:cs/>
              </w:rPr>
            </w:pPr>
            <w:r>
              <w:rPr>
                <w:rStyle w:val="Eop"/>
                <w:cs/>
              </w:rPr>
              <w:t>1</w:t>
            </w:r>
            <w:r w:rsidR="008B7666">
              <w:rPr>
                <w:rStyle w:val="Eop"/>
              </w:rPr>
              <w:t>0</w:t>
            </w:r>
          </w:p>
        </w:tc>
      </w:tr>
      <w:tr w:rsidR="0036512E" w14:paraId="508B081A" w14:textId="77777777">
        <w:tc>
          <w:tcPr>
            <w:tcW w:w="1696" w:type="dxa"/>
          </w:tcPr>
          <w:p w14:paraId="11370576" w14:textId="77777777" w:rsidR="0036512E" w:rsidRDefault="0036512E">
            <w:pPr>
              <w:pStyle w:val="Paragraph"/>
              <w:spacing w:before="0" w:after="0"/>
              <w:rPr>
                <w:rStyle w:val="Eop"/>
                <w:cs/>
              </w:rPr>
            </w:pPr>
          </w:p>
        </w:tc>
        <w:tc>
          <w:tcPr>
            <w:tcW w:w="5670" w:type="dxa"/>
          </w:tcPr>
          <w:p w14:paraId="06D94721" w14:textId="77777777" w:rsidR="0036512E" w:rsidRDefault="0036512E">
            <w:pPr>
              <w:pStyle w:val="Paragraph"/>
              <w:spacing w:before="0" w:after="0"/>
              <w:rPr>
                <w:rStyle w:val="Eop"/>
                <w:cs/>
              </w:rPr>
            </w:pPr>
            <w:r>
              <w:rPr>
                <w:rStyle w:val="Eop"/>
                <w:cs/>
              </w:rPr>
              <w:t>1.4. Objectives</w:t>
            </w:r>
          </w:p>
        </w:tc>
        <w:tc>
          <w:tcPr>
            <w:tcW w:w="1134" w:type="dxa"/>
          </w:tcPr>
          <w:p w14:paraId="588A667F" w14:textId="386DAD2C" w:rsidR="0036512E" w:rsidRDefault="0036512E">
            <w:pPr>
              <w:pStyle w:val="Paragraph"/>
              <w:spacing w:before="0" w:after="0"/>
              <w:rPr>
                <w:rStyle w:val="Eop"/>
                <w:cs/>
              </w:rPr>
            </w:pPr>
            <w:r>
              <w:rPr>
                <w:rStyle w:val="Eop"/>
                <w:cs/>
              </w:rPr>
              <w:t>1</w:t>
            </w:r>
            <w:r w:rsidR="00B8385D">
              <w:rPr>
                <w:rStyle w:val="Eop"/>
              </w:rPr>
              <w:t>1</w:t>
            </w:r>
          </w:p>
        </w:tc>
      </w:tr>
      <w:tr w:rsidR="0036512E" w14:paraId="0ADEC015" w14:textId="77777777">
        <w:tc>
          <w:tcPr>
            <w:tcW w:w="1696" w:type="dxa"/>
          </w:tcPr>
          <w:p w14:paraId="00C2B1DA" w14:textId="77777777" w:rsidR="0036512E" w:rsidRDefault="0036512E">
            <w:pPr>
              <w:pStyle w:val="Paragraph"/>
              <w:spacing w:before="0" w:after="0"/>
              <w:rPr>
                <w:rStyle w:val="Eop"/>
                <w:cs/>
              </w:rPr>
            </w:pPr>
          </w:p>
        </w:tc>
        <w:tc>
          <w:tcPr>
            <w:tcW w:w="5670" w:type="dxa"/>
          </w:tcPr>
          <w:p w14:paraId="482DBAF5" w14:textId="77777777" w:rsidR="0036512E" w:rsidRDefault="0036512E">
            <w:pPr>
              <w:pStyle w:val="Paragraph"/>
              <w:spacing w:before="0" w:after="0"/>
              <w:rPr>
                <w:rStyle w:val="Eop"/>
                <w:cs/>
              </w:rPr>
            </w:pPr>
            <w:r>
              <w:rPr>
                <w:rStyle w:val="Eop"/>
                <w:cs/>
              </w:rPr>
              <w:t>1.5. Assumptions</w:t>
            </w:r>
          </w:p>
        </w:tc>
        <w:tc>
          <w:tcPr>
            <w:tcW w:w="1134" w:type="dxa"/>
          </w:tcPr>
          <w:p w14:paraId="1D6A1CC7" w14:textId="617B4F53" w:rsidR="0036512E" w:rsidRDefault="0036512E">
            <w:pPr>
              <w:pStyle w:val="Paragraph"/>
              <w:spacing w:before="0" w:after="0"/>
              <w:rPr>
                <w:rStyle w:val="Eop"/>
                <w:cs/>
              </w:rPr>
            </w:pPr>
            <w:r>
              <w:rPr>
                <w:rStyle w:val="Eop"/>
                <w:cs/>
              </w:rPr>
              <w:t>1</w:t>
            </w:r>
            <w:r w:rsidR="00B8385D">
              <w:rPr>
                <w:rStyle w:val="Eop"/>
              </w:rPr>
              <w:t>1</w:t>
            </w:r>
          </w:p>
        </w:tc>
      </w:tr>
      <w:tr w:rsidR="0036512E" w14:paraId="1ECA6303" w14:textId="77777777">
        <w:tc>
          <w:tcPr>
            <w:tcW w:w="1696" w:type="dxa"/>
          </w:tcPr>
          <w:p w14:paraId="1E7BAB8A" w14:textId="77777777" w:rsidR="0036512E" w:rsidRDefault="0036512E">
            <w:pPr>
              <w:pStyle w:val="Paragraph"/>
              <w:spacing w:before="0" w:after="0"/>
              <w:rPr>
                <w:rStyle w:val="Eop"/>
                <w:b/>
                <w:bCs/>
                <w:cs/>
              </w:rPr>
            </w:pPr>
            <w:r>
              <w:rPr>
                <w:rStyle w:val="Eop"/>
                <w:b/>
                <w:bCs/>
                <w:cs/>
              </w:rPr>
              <w:t>2.</w:t>
            </w:r>
          </w:p>
        </w:tc>
        <w:tc>
          <w:tcPr>
            <w:tcW w:w="5670" w:type="dxa"/>
          </w:tcPr>
          <w:p w14:paraId="097092AC" w14:textId="77777777" w:rsidR="0036512E" w:rsidRDefault="0036512E">
            <w:pPr>
              <w:pStyle w:val="Paragraph"/>
              <w:spacing w:before="0" w:after="0"/>
              <w:rPr>
                <w:rStyle w:val="Eop"/>
                <w:b/>
                <w:bCs/>
                <w:cs/>
              </w:rPr>
            </w:pPr>
            <w:r>
              <w:rPr>
                <w:rStyle w:val="Eop"/>
                <w:b/>
                <w:bCs/>
                <w:cs/>
              </w:rPr>
              <w:t>LITERATURE SURVEY</w:t>
            </w:r>
          </w:p>
        </w:tc>
        <w:tc>
          <w:tcPr>
            <w:tcW w:w="1134" w:type="dxa"/>
          </w:tcPr>
          <w:p w14:paraId="3EB7732D" w14:textId="2D34E9C7" w:rsidR="0036512E" w:rsidRDefault="0036512E">
            <w:pPr>
              <w:pStyle w:val="Paragraph"/>
              <w:spacing w:before="0" w:after="0"/>
              <w:rPr>
                <w:rStyle w:val="Eop"/>
                <w:cs/>
              </w:rPr>
            </w:pPr>
            <w:r>
              <w:rPr>
                <w:rStyle w:val="Eop"/>
                <w:cs/>
              </w:rPr>
              <w:t>1</w:t>
            </w:r>
            <w:r w:rsidR="00536192">
              <w:rPr>
                <w:rStyle w:val="Eop"/>
              </w:rPr>
              <w:t>2</w:t>
            </w:r>
          </w:p>
        </w:tc>
      </w:tr>
      <w:tr w:rsidR="0036512E" w14:paraId="7FE33CB3" w14:textId="77777777">
        <w:tc>
          <w:tcPr>
            <w:tcW w:w="1696" w:type="dxa"/>
          </w:tcPr>
          <w:p w14:paraId="55451F83" w14:textId="77777777" w:rsidR="0036512E" w:rsidRDefault="0036512E">
            <w:pPr>
              <w:pStyle w:val="Paragraph"/>
              <w:spacing w:before="0" w:after="0"/>
              <w:rPr>
                <w:rStyle w:val="Eop"/>
                <w:cs/>
              </w:rPr>
            </w:pPr>
          </w:p>
        </w:tc>
        <w:tc>
          <w:tcPr>
            <w:tcW w:w="5670" w:type="dxa"/>
          </w:tcPr>
          <w:p w14:paraId="57D6D1FC" w14:textId="77777777" w:rsidR="0036512E" w:rsidRDefault="0036512E">
            <w:pPr>
              <w:pStyle w:val="Paragraph"/>
              <w:spacing w:before="0" w:after="0"/>
              <w:rPr>
                <w:rStyle w:val="Eop"/>
                <w:b/>
                <w:bCs/>
                <w:color w:val="000000" w:themeColor="dark1"/>
                <w:bdr w:val="none" w:sz="4" w:space="0" w:color="auto"/>
                <w:cs/>
              </w:rPr>
            </w:pPr>
            <w:r>
              <w:rPr>
                <w:rStyle w:val="Eop"/>
                <w:color w:val="000000" w:themeColor="dark1"/>
                <w:bdr w:val="none" w:sz="4" w:space="0" w:color="auto"/>
                <w:cs/>
              </w:rPr>
              <w:t>2.1. System Planning</w:t>
            </w:r>
          </w:p>
        </w:tc>
        <w:tc>
          <w:tcPr>
            <w:tcW w:w="1134" w:type="dxa"/>
          </w:tcPr>
          <w:p w14:paraId="674291E0" w14:textId="33D1F310" w:rsidR="0036512E" w:rsidRDefault="0036512E">
            <w:pPr>
              <w:pStyle w:val="Paragraph"/>
              <w:spacing w:before="0" w:after="0"/>
              <w:rPr>
                <w:rStyle w:val="Eop"/>
                <w:cs/>
              </w:rPr>
            </w:pPr>
            <w:r>
              <w:rPr>
                <w:rStyle w:val="Eop"/>
                <w:cs/>
              </w:rPr>
              <w:t>1</w:t>
            </w:r>
            <w:r w:rsidR="00536192">
              <w:rPr>
                <w:rStyle w:val="Eop"/>
              </w:rPr>
              <w:t>2</w:t>
            </w:r>
          </w:p>
        </w:tc>
      </w:tr>
      <w:tr w:rsidR="0036512E" w14:paraId="3C195331" w14:textId="77777777">
        <w:tc>
          <w:tcPr>
            <w:tcW w:w="1696" w:type="dxa"/>
          </w:tcPr>
          <w:p w14:paraId="4B9CA8AC" w14:textId="77777777" w:rsidR="0036512E" w:rsidRDefault="0036512E">
            <w:pPr>
              <w:pStyle w:val="Paragraph"/>
              <w:spacing w:before="0" w:after="0"/>
              <w:rPr>
                <w:rStyle w:val="Eop"/>
                <w:cs/>
              </w:rPr>
            </w:pPr>
          </w:p>
        </w:tc>
        <w:tc>
          <w:tcPr>
            <w:tcW w:w="5670" w:type="dxa"/>
          </w:tcPr>
          <w:p w14:paraId="53FF9BE2" w14:textId="77777777" w:rsidR="0036512E" w:rsidRDefault="0036512E">
            <w:pPr>
              <w:pStyle w:val="Paragraph"/>
              <w:spacing w:before="0" w:after="0"/>
              <w:rPr>
                <w:rStyle w:val="Eop"/>
                <w:cs/>
              </w:rPr>
            </w:pPr>
            <w:r>
              <w:rPr>
                <w:rStyle w:val="Eop"/>
                <w:cs/>
              </w:rPr>
              <w:t>2.2. Feasibility Study</w:t>
            </w:r>
          </w:p>
        </w:tc>
        <w:tc>
          <w:tcPr>
            <w:tcW w:w="1134" w:type="dxa"/>
          </w:tcPr>
          <w:p w14:paraId="100C1F4C" w14:textId="48A4D90B" w:rsidR="0036512E" w:rsidRDefault="0036512E">
            <w:pPr>
              <w:pStyle w:val="Paragraph"/>
              <w:spacing w:before="0" w:after="0"/>
              <w:rPr>
                <w:rStyle w:val="Eop"/>
                <w:cs/>
              </w:rPr>
            </w:pPr>
            <w:r>
              <w:rPr>
                <w:rStyle w:val="Eop"/>
                <w:cs/>
              </w:rPr>
              <w:t>1</w:t>
            </w:r>
            <w:r w:rsidR="002C34D3">
              <w:rPr>
                <w:rStyle w:val="Eop"/>
              </w:rPr>
              <w:t>3</w:t>
            </w:r>
          </w:p>
        </w:tc>
      </w:tr>
      <w:tr w:rsidR="0036512E" w14:paraId="60384EB6" w14:textId="77777777">
        <w:tc>
          <w:tcPr>
            <w:tcW w:w="1696" w:type="dxa"/>
          </w:tcPr>
          <w:p w14:paraId="32995B90" w14:textId="77777777" w:rsidR="0036512E" w:rsidRDefault="0036512E">
            <w:pPr>
              <w:pStyle w:val="Paragraph"/>
              <w:spacing w:before="0" w:after="0"/>
              <w:rPr>
                <w:rStyle w:val="Eop"/>
                <w:cs/>
              </w:rPr>
            </w:pPr>
          </w:p>
        </w:tc>
        <w:tc>
          <w:tcPr>
            <w:tcW w:w="5670" w:type="dxa"/>
          </w:tcPr>
          <w:p w14:paraId="405A7835" w14:textId="77777777" w:rsidR="0036512E" w:rsidRDefault="0036512E">
            <w:pPr>
              <w:pStyle w:val="Paragraph"/>
              <w:spacing w:before="0" w:after="0"/>
              <w:rPr>
                <w:rStyle w:val="Eop"/>
                <w:cs/>
              </w:rPr>
            </w:pPr>
            <w:r>
              <w:rPr>
                <w:rStyle w:val="Eop"/>
                <w:cs/>
              </w:rPr>
              <w:t>2.3. Techniques for Implementation</w:t>
            </w:r>
          </w:p>
        </w:tc>
        <w:tc>
          <w:tcPr>
            <w:tcW w:w="1134" w:type="dxa"/>
          </w:tcPr>
          <w:p w14:paraId="69C25B60" w14:textId="702542B8" w:rsidR="0036512E" w:rsidRDefault="0036512E">
            <w:pPr>
              <w:pStyle w:val="Paragraph"/>
              <w:spacing w:before="0" w:after="0"/>
              <w:rPr>
                <w:rStyle w:val="Eop"/>
                <w:cs/>
              </w:rPr>
            </w:pPr>
            <w:r>
              <w:rPr>
                <w:rStyle w:val="Eop"/>
                <w:cs/>
              </w:rPr>
              <w:t>1</w:t>
            </w:r>
            <w:r w:rsidR="002C34D3">
              <w:rPr>
                <w:rStyle w:val="Eop"/>
              </w:rPr>
              <w:t>3</w:t>
            </w:r>
          </w:p>
        </w:tc>
      </w:tr>
      <w:tr w:rsidR="0036512E" w14:paraId="584546BB" w14:textId="77777777">
        <w:tc>
          <w:tcPr>
            <w:tcW w:w="1696" w:type="dxa"/>
          </w:tcPr>
          <w:p w14:paraId="6B3077FA" w14:textId="77777777" w:rsidR="0036512E" w:rsidRDefault="0036512E">
            <w:pPr>
              <w:pStyle w:val="Paragraph"/>
              <w:spacing w:before="0" w:after="0"/>
              <w:rPr>
                <w:rStyle w:val="Eop"/>
                <w:cs/>
              </w:rPr>
            </w:pPr>
          </w:p>
        </w:tc>
        <w:tc>
          <w:tcPr>
            <w:tcW w:w="5670" w:type="dxa"/>
          </w:tcPr>
          <w:p w14:paraId="3D77A62F" w14:textId="77777777" w:rsidR="0036512E" w:rsidRDefault="0036512E">
            <w:pPr>
              <w:pStyle w:val="Paragraph"/>
              <w:spacing w:before="0" w:after="0"/>
              <w:rPr>
                <w:rStyle w:val="Eop"/>
                <w:cs/>
              </w:rPr>
            </w:pPr>
            <w:r>
              <w:rPr>
                <w:rStyle w:val="Eop"/>
                <w:cs/>
              </w:rPr>
              <w:t>2.4. System Requirement Specification</w:t>
            </w:r>
          </w:p>
        </w:tc>
        <w:tc>
          <w:tcPr>
            <w:tcW w:w="1134" w:type="dxa"/>
          </w:tcPr>
          <w:p w14:paraId="322F365C" w14:textId="2BA5218A" w:rsidR="0036512E" w:rsidRDefault="0036512E">
            <w:pPr>
              <w:pStyle w:val="Paragraph"/>
              <w:spacing w:before="0" w:after="0"/>
              <w:rPr>
                <w:rStyle w:val="Eop"/>
                <w:cs/>
              </w:rPr>
            </w:pPr>
            <w:r>
              <w:rPr>
                <w:rStyle w:val="Eop"/>
                <w:cs/>
              </w:rPr>
              <w:t>1</w:t>
            </w:r>
            <w:r w:rsidR="00C17B75">
              <w:rPr>
                <w:rStyle w:val="Eop"/>
              </w:rPr>
              <w:t>4</w:t>
            </w:r>
          </w:p>
        </w:tc>
      </w:tr>
      <w:tr w:rsidR="0036512E" w14:paraId="03E3B514" w14:textId="77777777">
        <w:tc>
          <w:tcPr>
            <w:tcW w:w="1696" w:type="dxa"/>
          </w:tcPr>
          <w:p w14:paraId="74B74F91" w14:textId="77777777" w:rsidR="0036512E" w:rsidRDefault="0036512E">
            <w:pPr>
              <w:pStyle w:val="Paragraph"/>
              <w:spacing w:before="0" w:after="0"/>
              <w:rPr>
                <w:rStyle w:val="Eop"/>
                <w:b/>
                <w:bCs/>
                <w:cs/>
              </w:rPr>
            </w:pPr>
            <w:r>
              <w:rPr>
                <w:rStyle w:val="Eop"/>
                <w:b/>
                <w:bCs/>
                <w:cs/>
              </w:rPr>
              <w:t>3.</w:t>
            </w:r>
          </w:p>
        </w:tc>
        <w:tc>
          <w:tcPr>
            <w:tcW w:w="5670" w:type="dxa"/>
          </w:tcPr>
          <w:p w14:paraId="37747380" w14:textId="77777777" w:rsidR="0036512E" w:rsidRDefault="0036512E">
            <w:pPr>
              <w:pStyle w:val="Paragraph"/>
              <w:spacing w:before="0" w:after="0"/>
              <w:rPr>
                <w:rStyle w:val="Eop"/>
                <w:b/>
                <w:bCs/>
                <w:cs/>
              </w:rPr>
            </w:pPr>
            <w:r>
              <w:rPr>
                <w:rStyle w:val="Eop"/>
                <w:b/>
                <w:bCs/>
                <w:cs/>
              </w:rPr>
              <w:t>PROPOSED SYSTEM</w:t>
            </w:r>
          </w:p>
        </w:tc>
        <w:tc>
          <w:tcPr>
            <w:tcW w:w="1134" w:type="dxa"/>
          </w:tcPr>
          <w:p w14:paraId="097FB8DD" w14:textId="655CDED8" w:rsidR="0036512E" w:rsidRDefault="00920C5C">
            <w:pPr>
              <w:pStyle w:val="Paragraph"/>
              <w:spacing w:before="0" w:after="0"/>
              <w:rPr>
                <w:rStyle w:val="Eop"/>
                <w:cs/>
              </w:rPr>
            </w:pPr>
            <w:r>
              <w:rPr>
                <w:rStyle w:val="Eop"/>
              </w:rPr>
              <w:t>17</w:t>
            </w:r>
          </w:p>
        </w:tc>
      </w:tr>
      <w:tr w:rsidR="0036512E" w14:paraId="313E64B1" w14:textId="77777777">
        <w:tc>
          <w:tcPr>
            <w:tcW w:w="1696" w:type="dxa"/>
          </w:tcPr>
          <w:p w14:paraId="51A67BFC" w14:textId="77777777" w:rsidR="0036512E" w:rsidRDefault="0036512E">
            <w:pPr>
              <w:pStyle w:val="Paragraph"/>
              <w:spacing w:before="0" w:after="0"/>
              <w:rPr>
                <w:rStyle w:val="Eop"/>
                <w:cs/>
              </w:rPr>
            </w:pPr>
          </w:p>
        </w:tc>
        <w:tc>
          <w:tcPr>
            <w:tcW w:w="5670" w:type="dxa"/>
          </w:tcPr>
          <w:p w14:paraId="7AEF4377" w14:textId="77777777" w:rsidR="0036512E" w:rsidRDefault="0036512E">
            <w:pPr>
              <w:pStyle w:val="Paragraph"/>
              <w:spacing w:before="0" w:after="0"/>
              <w:rPr>
                <w:rStyle w:val="Eop"/>
                <w:cs/>
              </w:rPr>
            </w:pPr>
            <w:r>
              <w:rPr>
                <w:rStyle w:val="Normaltextrun"/>
                <w:color w:val="000000" w:themeColor="dark1"/>
                <w:shd w:val="clear" w:color="auto" w:fill="FFFFFF"/>
                <w:cs/>
                <w:lang w:val="en-US"/>
              </w:rPr>
              <w:t>3.1 Benefits</w:t>
            </w:r>
            <w:r>
              <w:rPr>
                <w:rStyle w:val="Normaltextrun"/>
                <w:color w:val="000000" w:themeColor="dark1"/>
                <w:shd w:val="clear" w:color="auto" w:fill="FFFFFF"/>
                <w:lang w:val="en-US"/>
              </w:rPr>
              <w:t> </w:t>
            </w:r>
            <w:r>
              <w:rPr>
                <w:rStyle w:val="Normaltextrun"/>
                <w:color w:val="000000" w:themeColor="dark1"/>
                <w:shd w:val="clear" w:color="auto" w:fill="FFFFFF"/>
                <w:cs/>
                <w:lang w:val="en-US"/>
              </w:rPr>
              <w:t>of proposed system</w:t>
            </w:r>
          </w:p>
        </w:tc>
        <w:tc>
          <w:tcPr>
            <w:tcW w:w="1134" w:type="dxa"/>
          </w:tcPr>
          <w:p w14:paraId="47FC3307" w14:textId="0299CA56" w:rsidR="0036512E" w:rsidRDefault="00920C5C">
            <w:pPr>
              <w:pStyle w:val="Paragraph"/>
              <w:spacing w:before="0" w:after="0"/>
              <w:rPr>
                <w:rStyle w:val="Eop"/>
                <w:cs/>
              </w:rPr>
            </w:pPr>
            <w:r>
              <w:rPr>
                <w:rStyle w:val="Eop"/>
              </w:rPr>
              <w:t>17</w:t>
            </w:r>
          </w:p>
        </w:tc>
      </w:tr>
      <w:tr w:rsidR="0036512E" w14:paraId="7EAC72E6" w14:textId="77777777">
        <w:tc>
          <w:tcPr>
            <w:tcW w:w="1696" w:type="dxa"/>
          </w:tcPr>
          <w:p w14:paraId="41A9A947" w14:textId="77777777" w:rsidR="0036512E" w:rsidRDefault="0036512E">
            <w:pPr>
              <w:pStyle w:val="Paragraph"/>
              <w:spacing w:before="0" w:after="0"/>
              <w:rPr>
                <w:rStyle w:val="Eop"/>
                <w:b/>
                <w:bCs/>
                <w:cs/>
              </w:rPr>
            </w:pPr>
            <w:r>
              <w:rPr>
                <w:rStyle w:val="Eop"/>
                <w:b/>
                <w:bCs/>
                <w:cs/>
              </w:rPr>
              <w:t>4.</w:t>
            </w:r>
          </w:p>
        </w:tc>
        <w:tc>
          <w:tcPr>
            <w:tcW w:w="5670" w:type="dxa"/>
          </w:tcPr>
          <w:p w14:paraId="24CFCD81" w14:textId="77777777" w:rsidR="0036512E" w:rsidRDefault="0036512E">
            <w:pPr>
              <w:pStyle w:val="Paragraph"/>
              <w:spacing w:before="0" w:after="0"/>
              <w:rPr>
                <w:rStyle w:val="Eop"/>
                <w:b/>
                <w:bCs/>
                <w:cs/>
              </w:rPr>
            </w:pPr>
            <w:r>
              <w:rPr>
                <w:rStyle w:val="Eop"/>
                <w:b/>
                <w:bCs/>
                <w:cs/>
              </w:rPr>
              <w:t>DETAILED DESGIN OF PROJECT</w:t>
            </w:r>
          </w:p>
        </w:tc>
        <w:tc>
          <w:tcPr>
            <w:tcW w:w="1134" w:type="dxa"/>
          </w:tcPr>
          <w:p w14:paraId="530B96FE" w14:textId="20A0B22E" w:rsidR="0036512E" w:rsidRDefault="00166DCB">
            <w:pPr>
              <w:pStyle w:val="Paragraph"/>
              <w:spacing w:before="0" w:after="0"/>
              <w:rPr>
                <w:rStyle w:val="Eop"/>
                <w:cs/>
              </w:rPr>
            </w:pPr>
            <w:r>
              <w:rPr>
                <w:rStyle w:val="Eop"/>
              </w:rPr>
              <w:t>18</w:t>
            </w:r>
          </w:p>
        </w:tc>
      </w:tr>
      <w:tr w:rsidR="0036512E" w14:paraId="4A1EF24A" w14:textId="77777777">
        <w:tc>
          <w:tcPr>
            <w:tcW w:w="1696" w:type="dxa"/>
          </w:tcPr>
          <w:p w14:paraId="38C0DF96" w14:textId="77777777" w:rsidR="0036512E" w:rsidRDefault="0036512E">
            <w:pPr>
              <w:pStyle w:val="Paragraph"/>
              <w:spacing w:before="0" w:after="0"/>
              <w:rPr>
                <w:rStyle w:val="Eop"/>
                <w:cs/>
              </w:rPr>
            </w:pPr>
          </w:p>
        </w:tc>
        <w:tc>
          <w:tcPr>
            <w:tcW w:w="5670" w:type="dxa"/>
          </w:tcPr>
          <w:p w14:paraId="5A4E450C" w14:textId="77777777" w:rsidR="0036512E" w:rsidRDefault="0036512E">
            <w:pPr>
              <w:pStyle w:val="Paragraph"/>
              <w:spacing w:before="0" w:after="0"/>
              <w:rPr>
                <w:rStyle w:val="Eop"/>
                <w:cs/>
              </w:rPr>
            </w:pPr>
            <w:r>
              <w:rPr>
                <w:rStyle w:val="Eop"/>
                <w:cs/>
              </w:rPr>
              <w:t>4.1. System Design and Architecture</w:t>
            </w:r>
          </w:p>
        </w:tc>
        <w:tc>
          <w:tcPr>
            <w:tcW w:w="1134" w:type="dxa"/>
          </w:tcPr>
          <w:p w14:paraId="07BBC91C" w14:textId="1B23F0A5" w:rsidR="0036512E" w:rsidRDefault="00166DCB">
            <w:pPr>
              <w:pStyle w:val="Paragraph"/>
              <w:spacing w:before="0" w:after="0"/>
              <w:rPr>
                <w:rStyle w:val="Eop"/>
                <w:cs/>
              </w:rPr>
            </w:pPr>
            <w:r>
              <w:rPr>
                <w:rStyle w:val="Eop"/>
              </w:rPr>
              <w:t>18</w:t>
            </w:r>
          </w:p>
        </w:tc>
      </w:tr>
      <w:tr w:rsidR="0036512E" w14:paraId="6FD079DB" w14:textId="77777777">
        <w:tc>
          <w:tcPr>
            <w:tcW w:w="1696" w:type="dxa"/>
          </w:tcPr>
          <w:p w14:paraId="2041E6CA" w14:textId="77777777" w:rsidR="0036512E" w:rsidRDefault="0036512E">
            <w:pPr>
              <w:pStyle w:val="Paragraph"/>
              <w:spacing w:before="0" w:after="0"/>
              <w:rPr>
                <w:rStyle w:val="Eop"/>
                <w:cs/>
              </w:rPr>
            </w:pPr>
          </w:p>
        </w:tc>
        <w:tc>
          <w:tcPr>
            <w:tcW w:w="5670" w:type="dxa"/>
          </w:tcPr>
          <w:p w14:paraId="1B3F880F" w14:textId="77777777" w:rsidR="0036512E" w:rsidRDefault="0036512E">
            <w:pPr>
              <w:pStyle w:val="Paragraph"/>
              <w:spacing w:before="0" w:after="0"/>
              <w:rPr>
                <w:rStyle w:val="Eop"/>
                <w:cs/>
              </w:rPr>
            </w:pPr>
            <w:r>
              <w:rPr>
                <w:rStyle w:val="Eop"/>
                <w:cs/>
              </w:rPr>
              <w:t>4.2. Structural &amp; Behavioral Diagrams</w:t>
            </w:r>
          </w:p>
        </w:tc>
        <w:tc>
          <w:tcPr>
            <w:tcW w:w="1134" w:type="dxa"/>
          </w:tcPr>
          <w:p w14:paraId="6F537586" w14:textId="147CEDD3" w:rsidR="0036512E" w:rsidRDefault="00DA19DC">
            <w:pPr>
              <w:pStyle w:val="Paragraph"/>
              <w:spacing w:before="0" w:after="0"/>
              <w:rPr>
                <w:rStyle w:val="Eop"/>
                <w:cs/>
              </w:rPr>
            </w:pPr>
            <w:r>
              <w:rPr>
                <w:rStyle w:val="Eop"/>
              </w:rPr>
              <w:t>19</w:t>
            </w:r>
          </w:p>
        </w:tc>
      </w:tr>
      <w:tr w:rsidR="0036512E" w14:paraId="75C4B04B" w14:textId="77777777">
        <w:tc>
          <w:tcPr>
            <w:tcW w:w="1696" w:type="dxa"/>
          </w:tcPr>
          <w:p w14:paraId="2BDFC138" w14:textId="77777777" w:rsidR="0036512E" w:rsidRDefault="0036512E">
            <w:pPr>
              <w:pStyle w:val="Paragraph"/>
              <w:spacing w:before="0" w:after="0"/>
              <w:rPr>
                <w:rStyle w:val="Eop"/>
                <w:b/>
                <w:bCs/>
                <w:cs/>
              </w:rPr>
            </w:pPr>
            <w:r>
              <w:rPr>
                <w:rStyle w:val="Eop"/>
                <w:b/>
                <w:bCs/>
                <w:cs/>
              </w:rPr>
              <w:t>5.</w:t>
            </w:r>
          </w:p>
        </w:tc>
        <w:tc>
          <w:tcPr>
            <w:tcW w:w="5670" w:type="dxa"/>
          </w:tcPr>
          <w:p w14:paraId="42044228" w14:textId="77777777" w:rsidR="0036512E" w:rsidRDefault="0036512E">
            <w:pPr>
              <w:pStyle w:val="Paragraph"/>
              <w:spacing w:before="0" w:after="0"/>
              <w:rPr>
                <w:rStyle w:val="Eop"/>
                <w:b/>
                <w:bCs/>
                <w:cs/>
              </w:rPr>
            </w:pPr>
            <w:r>
              <w:rPr>
                <w:rStyle w:val="Eop"/>
                <w:b/>
                <w:bCs/>
                <w:cs/>
              </w:rPr>
              <w:t>IMPLEMENTATION OF SYSTEM</w:t>
            </w:r>
          </w:p>
        </w:tc>
        <w:tc>
          <w:tcPr>
            <w:tcW w:w="1134" w:type="dxa"/>
          </w:tcPr>
          <w:p w14:paraId="386AD6F1" w14:textId="546E29A9" w:rsidR="0036512E" w:rsidRDefault="0036512E">
            <w:pPr>
              <w:pStyle w:val="Paragraph"/>
              <w:spacing w:before="0" w:after="0"/>
              <w:rPr>
                <w:rStyle w:val="Eop"/>
                <w:cs/>
              </w:rPr>
            </w:pPr>
            <w:r>
              <w:rPr>
                <w:rStyle w:val="Eop"/>
                <w:cs/>
              </w:rPr>
              <w:t>2</w:t>
            </w:r>
            <w:r w:rsidR="00E21EC1">
              <w:rPr>
                <w:rStyle w:val="Eop"/>
              </w:rPr>
              <w:t>3</w:t>
            </w:r>
          </w:p>
        </w:tc>
      </w:tr>
      <w:tr w:rsidR="0036512E" w14:paraId="433B4007" w14:textId="77777777">
        <w:tc>
          <w:tcPr>
            <w:tcW w:w="1696" w:type="dxa"/>
          </w:tcPr>
          <w:p w14:paraId="15AC17CC" w14:textId="77777777" w:rsidR="0036512E" w:rsidRDefault="0036512E">
            <w:pPr>
              <w:pStyle w:val="Paragraph"/>
              <w:spacing w:before="0" w:after="0"/>
              <w:rPr>
                <w:rStyle w:val="Eop"/>
                <w:b/>
                <w:bCs/>
                <w:cs/>
              </w:rPr>
            </w:pPr>
          </w:p>
        </w:tc>
        <w:tc>
          <w:tcPr>
            <w:tcW w:w="5670" w:type="dxa"/>
          </w:tcPr>
          <w:p w14:paraId="0619ABFA" w14:textId="77777777" w:rsidR="0036512E" w:rsidRDefault="0036512E">
            <w:pPr>
              <w:pStyle w:val="Paragraph"/>
              <w:spacing w:before="0" w:after="0"/>
              <w:rPr>
                <w:rStyle w:val="Eop"/>
                <w:cs/>
              </w:rPr>
            </w:pPr>
            <w:r>
              <w:rPr>
                <w:rStyle w:val="Eop"/>
                <w:cs/>
              </w:rPr>
              <w:t>5.1. Module Description</w:t>
            </w:r>
          </w:p>
        </w:tc>
        <w:tc>
          <w:tcPr>
            <w:tcW w:w="1134" w:type="dxa"/>
          </w:tcPr>
          <w:p w14:paraId="21E75882" w14:textId="374729DD" w:rsidR="0036512E" w:rsidRDefault="0036512E">
            <w:pPr>
              <w:pStyle w:val="Paragraph"/>
              <w:spacing w:before="0" w:after="0"/>
              <w:rPr>
                <w:rStyle w:val="Eop"/>
                <w:cs/>
              </w:rPr>
            </w:pPr>
            <w:r>
              <w:rPr>
                <w:rStyle w:val="Eop"/>
                <w:cs/>
              </w:rPr>
              <w:t>2</w:t>
            </w:r>
            <w:r w:rsidR="00E21EC1">
              <w:rPr>
                <w:rStyle w:val="Eop"/>
              </w:rPr>
              <w:t>3</w:t>
            </w:r>
          </w:p>
        </w:tc>
      </w:tr>
      <w:tr w:rsidR="0036512E" w14:paraId="210DAE60" w14:textId="77777777">
        <w:tc>
          <w:tcPr>
            <w:tcW w:w="1696" w:type="dxa"/>
          </w:tcPr>
          <w:p w14:paraId="53142D59" w14:textId="77777777" w:rsidR="0036512E" w:rsidRDefault="0036512E">
            <w:pPr>
              <w:pStyle w:val="Paragraph"/>
              <w:spacing w:before="0" w:after="0"/>
              <w:rPr>
                <w:rStyle w:val="Eop"/>
                <w:cs/>
              </w:rPr>
            </w:pPr>
          </w:p>
        </w:tc>
        <w:tc>
          <w:tcPr>
            <w:tcW w:w="5670" w:type="dxa"/>
          </w:tcPr>
          <w:p w14:paraId="481CA33F" w14:textId="77777777" w:rsidR="0036512E" w:rsidRDefault="0036512E">
            <w:pPr>
              <w:pStyle w:val="Paragraph"/>
              <w:spacing w:before="0" w:after="0"/>
              <w:rPr>
                <w:rStyle w:val="Eop"/>
                <w:cs/>
              </w:rPr>
            </w:pPr>
            <w:r>
              <w:rPr>
                <w:rStyle w:val="Eop"/>
                <w:cs/>
              </w:rPr>
              <w:t>5.2. Tools &amp; Technologies Used</w:t>
            </w:r>
          </w:p>
        </w:tc>
        <w:tc>
          <w:tcPr>
            <w:tcW w:w="1134" w:type="dxa"/>
          </w:tcPr>
          <w:p w14:paraId="0DAF81A7" w14:textId="356593E1" w:rsidR="0036512E" w:rsidRDefault="00BA5920">
            <w:pPr>
              <w:pStyle w:val="Paragraph"/>
              <w:spacing w:before="0" w:after="0"/>
              <w:rPr>
                <w:rStyle w:val="Eop"/>
                <w:cs/>
              </w:rPr>
            </w:pPr>
            <w:r>
              <w:rPr>
                <w:rStyle w:val="Eop"/>
              </w:rPr>
              <w:t>26</w:t>
            </w:r>
          </w:p>
        </w:tc>
      </w:tr>
      <w:tr w:rsidR="0036512E" w14:paraId="0A21634C" w14:textId="77777777">
        <w:tc>
          <w:tcPr>
            <w:tcW w:w="1696" w:type="dxa"/>
          </w:tcPr>
          <w:p w14:paraId="24E75006" w14:textId="77777777" w:rsidR="0036512E" w:rsidRDefault="0036512E">
            <w:pPr>
              <w:pStyle w:val="Paragraph"/>
              <w:spacing w:before="0" w:after="0"/>
              <w:rPr>
                <w:rStyle w:val="Eop"/>
                <w:cs/>
              </w:rPr>
            </w:pPr>
          </w:p>
        </w:tc>
        <w:tc>
          <w:tcPr>
            <w:tcW w:w="5670" w:type="dxa"/>
          </w:tcPr>
          <w:p w14:paraId="58F5C407" w14:textId="77777777" w:rsidR="0036512E" w:rsidRDefault="0036512E">
            <w:pPr>
              <w:pStyle w:val="Paragraph"/>
              <w:spacing w:before="0" w:after="0"/>
              <w:rPr>
                <w:rStyle w:val="Eop"/>
                <w:cs/>
              </w:rPr>
            </w:pPr>
            <w:r>
              <w:rPr>
                <w:rStyle w:val="Eop"/>
                <w:cs/>
              </w:rPr>
              <w:t>5.3. Type of Input</w:t>
            </w:r>
          </w:p>
        </w:tc>
        <w:tc>
          <w:tcPr>
            <w:tcW w:w="1134" w:type="dxa"/>
          </w:tcPr>
          <w:p w14:paraId="676E362E" w14:textId="3F3A7A92" w:rsidR="0036512E" w:rsidRDefault="004F57CE">
            <w:pPr>
              <w:pStyle w:val="Paragraph"/>
              <w:spacing w:before="0" w:after="0"/>
              <w:rPr>
                <w:rStyle w:val="Eop"/>
                <w:cs/>
              </w:rPr>
            </w:pPr>
            <w:r>
              <w:rPr>
                <w:rStyle w:val="Eop"/>
              </w:rPr>
              <w:t>29</w:t>
            </w:r>
          </w:p>
        </w:tc>
      </w:tr>
      <w:tr w:rsidR="0036512E" w14:paraId="3679502C" w14:textId="77777777">
        <w:tc>
          <w:tcPr>
            <w:tcW w:w="1696" w:type="dxa"/>
          </w:tcPr>
          <w:p w14:paraId="3DEB1341" w14:textId="77777777" w:rsidR="0036512E" w:rsidRDefault="0036512E">
            <w:pPr>
              <w:pStyle w:val="Paragraph"/>
              <w:spacing w:before="0" w:after="0"/>
              <w:rPr>
                <w:rStyle w:val="Eop"/>
                <w:cs/>
              </w:rPr>
            </w:pPr>
          </w:p>
        </w:tc>
        <w:tc>
          <w:tcPr>
            <w:tcW w:w="5670" w:type="dxa"/>
          </w:tcPr>
          <w:p w14:paraId="7E4E8ABD" w14:textId="77777777" w:rsidR="0036512E" w:rsidRDefault="0036512E">
            <w:pPr>
              <w:pStyle w:val="Paragraph"/>
              <w:spacing w:before="0" w:after="0"/>
              <w:rPr>
                <w:rStyle w:val="Eop"/>
                <w:cs/>
              </w:rPr>
            </w:pPr>
            <w:r>
              <w:rPr>
                <w:rStyle w:val="Eop"/>
                <w:cs/>
              </w:rPr>
              <w:t>5.4. Description of dataset and source for it</w:t>
            </w:r>
          </w:p>
        </w:tc>
        <w:tc>
          <w:tcPr>
            <w:tcW w:w="1134" w:type="dxa"/>
          </w:tcPr>
          <w:p w14:paraId="262D649B" w14:textId="0CC4D2F1" w:rsidR="0036512E" w:rsidRDefault="0036512E">
            <w:pPr>
              <w:pStyle w:val="Paragraph"/>
              <w:spacing w:before="0" w:after="0"/>
              <w:rPr>
                <w:rStyle w:val="Eop"/>
                <w:cs/>
              </w:rPr>
            </w:pPr>
            <w:r>
              <w:rPr>
                <w:rStyle w:val="Eop"/>
                <w:cs/>
              </w:rPr>
              <w:t>3</w:t>
            </w:r>
            <w:r w:rsidR="00C408F1">
              <w:rPr>
                <w:rStyle w:val="Eop"/>
              </w:rPr>
              <w:t>0</w:t>
            </w:r>
          </w:p>
        </w:tc>
      </w:tr>
      <w:tr w:rsidR="0036512E" w14:paraId="510C69A4" w14:textId="77777777">
        <w:tc>
          <w:tcPr>
            <w:tcW w:w="1696" w:type="dxa"/>
          </w:tcPr>
          <w:p w14:paraId="670574DC" w14:textId="77777777" w:rsidR="0036512E" w:rsidRDefault="0036512E">
            <w:pPr>
              <w:pStyle w:val="Paragraph"/>
              <w:spacing w:before="0" w:after="0"/>
              <w:rPr>
                <w:rStyle w:val="Eop"/>
                <w:cs/>
              </w:rPr>
            </w:pPr>
          </w:p>
        </w:tc>
        <w:tc>
          <w:tcPr>
            <w:tcW w:w="5670" w:type="dxa"/>
          </w:tcPr>
          <w:p w14:paraId="576103B2" w14:textId="77777777" w:rsidR="0036512E" w:rsidRDefault="0036512E">
            <w:pPr>
              <w:pStyle w:val="Paragraph"/>
              <w:spacing w:before="0" w:after="0"/>
              <w:rPr>
                <w:rStyle w:val="Eop"/>
                <w:cs/>
              </w:rPr>
            </w:pPr>
            <w:r>
              <w:rPr>
                <w:rStyle w:val="Eop"/>
                <w:cs/>
              </w:rPr>
              <w:t>5.5 Snapshots</w:t>
            </w:r>
          </w:p>
        </w:tc>
        <w:tc>
          <w:tcPr>
            <w:tcW w:w="1134" w:type="dxa"/>
          </w:tcPr>
          <w:p w14:paraId="3FD7B375" w14:textId="12865D16" w:rsidR="0036512E" w:rsidRDefault="00736D3F">
            <w:pPr>
              <w:pStyle w:val="Paragraph"/>
              <w:spacing w:before="0" w:after="0"/>
              <w:rPr>
                <w:rStyle w:val="Eop"/>
                <w:cs/>
              </w:rPr>
            </w:pPr>
            <w:r>
              <w:rPr>
                <w:rStyle w:val="Eop"/>
              </w:rPr>
              <w:t>34</w:t>
            </w:r>
          </w:p>
        </w:tc>
      </w:tr>
      <w:tr w:rsidR="0036512E" w14:paraId="7B5C1504" w14:textId="77777777">
        <w:tc>
          <w:tcPr>
            <w:tcW w:w="1696" w:type="dxa"/>
          </w:tcPr>
          <w:p w14:paraId="643DA61F" w14:textId="77777777" w:rsidR="0036512E" w:rsidRDefault="0036512E">
            <w:pPr>
              <w:pStyle w:val="Paragraph"/>
              <w:spacing w:before="0" w:after="0"/>
              <w:rPr>
                <w:rStyle w:val="Eop"/>
                <w:cs/>
              </w:rPr>
            </w:pPr>
          </w:p>
        </w:tc>
        <w:tc>
          <w:tcPr>
            <w:tcW w:w="5670" w:type="dxa"/>
          </w:tcPr>
          <w:p w14:paraId="2C1AE288" w14:textId="77777777" w:rsidR="0036512E" w:rsidRDefault="0036512E">
            <w:pPr>
              <w:pStyle w:val="Paragraph"/>
              <w:spacing w:before="0" w:after="0"/>
              <w:rPr>
                <w:rStyle w:val="Eop"/>
                <w:cs/>
              </w:rPr>
            </w:pPr>
            <w:r>
              <w:rPr>
                <w:rStyle w:val="Eop"/>
                <w:cs/>
              </w:rPr>
              <w:t>5.6  Sample Code</w:t>
            </w:r>
          </w:p>
        </w:tc>
        <w:tc>
          <w:tcPr>
            <w:tcW w:w="1134" w:type="dxa"/>
          </w:tcPr>
          <w:p w14:paraId="1E714B22" w14:textId="7F1C270F" w:rsidR="0036512E" w:rsidRDefault="005245CC">
            <w:pPr>
              <w:pStyle w:val="Paragraph"/>
              <w:spacing w:before="0" w:after="0"/>
              <w:rPr>
                <w:rStyle w:val="Eop"/>
                <w:cs/>
              </w:rPr>
            </w:pPr>
            <w:r>
              <w:rPr>
                <w:rStyle w:val="Eop"/>
              </w:rPr>
              <w:t>41</w:t>
            </w:r>
          </w:p>
        </w:tc>
      </w:tr>
      <w:tr w:rsidR="0036512E" w14:paraId="6553AFE3" w14:textId="77777777">
        <w:tc>
          <w:tcPr>
            <w:tcW w:w="1696" w:type="dxa"/>
          </w:tcPr>
          <w:p w14:paraId="169F271A" w14:textId="77777777" w:rsidR="0036512E" w:rsidRDefault="0036512E">
            <w:pPr>
              <w:pStyle w:val="Paragraph"/>
              <w:spacing w:before="0" w:after="0"/>
              <w:rPr>
                <w:rStyle w:val="Eop"/>
                <w:b/>
                <w:bCs/>
                <w:cs/>
              </w:rPr>
            </w:pPr>
            <w:r>
              <w:rPr>
                <w:rStyle w:val="Eop"/>
                <w:b/>
                <w:bCs/>
                <w:cs/>
              </w:rPr>
              <w:t>6.</w:t>
            </w:r>
          </w:p>
        </w:tc>
        <w:tc>
          <w:tcPr>
            <w:tcW w:w="5670" w:type="dxa"/>
          </w:tcPr>
          <w:p w14:paraId="72ABD29B" w14:textId="77777777" w:rsidR="0036512E" w:rsidRDefault="0036512E">
            <w:pPr>
              <w:pStyle w:val="Paragraph"/>
              <w:spacing w:before="0" w:after="0"/>
              <w:rPr>
                <w:rStyle w:val="Eop"/>
                <w:b/>
                <w:bCs/>
                <w:cs/>
              </w:rPr>
            </w:pPr>
            <w:r>
              <w:rPr>
                <w:rStyle w:val="Eop"/>
                <w:b/>
                <w:bCs/>
                <w:cs/>
              </w:rPr>
              <w:t>TESTING AND RESULTS</w:t>
            </w:r>
          </w:p>
        </w:tc>
        <w:tc>
          <w:tcPr>
            <w:tcW w:w="1134" w:type="dxa"/>
          </w:tcPr>
          <w:p w14:paraId="44BB6D0F" w14:textId="170D12AB" w:rsidR="0036512E" w:rsidRDefault="00BF4BDC">
            <w:pPr>
              <w:pStyle w:val="Paragraph"/>
              <w:spacing w:before="0" w:after="0"/>
              <w:rPr>
                <w:rStyle w:val="Eop"/>
                <w:cs/>
              </w:rPr>
            </w:pPr>
            <w:r>
              <w:rPr>
                <w:rStyle w:val="Eop"/>
              </w:rPr>
              <w:t>4</w:t>
            </w:r>
            <w:r w:rsidR="002C1AD7">
              <w:rPr>
                <w:rStyle w:val="Eop"/>
              </w:rPr>
              <w:t>3</w:t>
            </w:r>
          </w:p>
        </w:tc>
      </w:tr>
      <w:tr w:rsidR="0036512E" w14:paraId="1089B74F" w14:textId="77777777">
        <w:tc>
          <w:tcPr>
            <w:tcW w:w="1696" w:type="dxa"/>
          </w:tcPr>
          <w:p w14:paraId="568F96B1" w14:textId="77777777" w:rsidR="0036512E" w:rsidRDefault="0036512E">
            <w:pPr>
              <w:pStyle w:val="Paragraph"/>
              <w:spacing w:before="0" w:after="0"/>
              <w:rPr>
                <w:rStyle w:val="Eop"/>
                <w:b/>
                <w:bCs/>
                <w:cs/>
              </w:rPr>
            </w:pPr>
            <w:r>
              <w:rPr>
                <w:rStyle w:val="Eop"/>
                <w:b/>
                <w:bCs/>
                <w:cs/>
              </w:rPr>
              <w:t>7.</w:t>
            </w:r>
          </w:p>
        </w:tc>
        <w:tc>
          <w:tcPr>
            <w:tcW w:w="5670" w:type="dxa"/>
          </w:tcPr>
          <w:p w14:paraId="5D94EE79" w14:textId="77777777" w:rsidR="0036512E" w:rsidRDefault="0036512E">
            <w:pPr>
              <w:pStyle w:val="Paragraph"/>
              <w:spacing w:before="0" w:after="0"/>
              <w:rPr>
                <w:rStyle w:val="Eop"/>
                <w:b/>
                <w:bCs/>
                <w:cs/>
              </w:rPr>
            </w:pPr>
            <w:r>
              <w:rPr>
                <w:rStyle w:val="Eop"/>
                <w:b/>
                <w:bCs/>
                <w:cs/>
              </w:rPr>
              <w:t>CONCLUSION &amp; FUTURE WORK</w:t>
            </w:r>
          </w:p>
        </w:tc>
        <w:tc>
          <w:tcPr>
            <w:tcW w:w="1134" w:type="dxa"/>
          </w:tcPr>
          <w:p w14:paraId="358D808F" w14:textId="14B43269" w:rsidR="0036512E" w:rsidRDefault="00FB1630">
            <w:pPr>
              <w:pStyle w:val="Paragraph"/>
              <w:spacing w:before="0" w:after="0"/>
              <w:rPr>
                <w:rStyle w:val="Eop"/>
                <w:cs/>
              </w:rPr>
            </w:pPr>
            <w:r>
              <w:rPr>
                <w:rStyle w:val="Eop"/>
              </w:rPr>
              <w:t>4</w:t>
            </w:r>
            <w:r w:rsidR="00D53CE6">
              <w:rPr>
                <w:rStyle w:val="Eop"/>
              </w:rPr>
              <w:t>4</w:t>
            </w:r>
          </w:p>
        </w:tc>
      </w:tr>
      <w:tr w:rsidR="0036512E" w14:paraId="2C399B6F" w14:textId="77777777">
        <w:tc>
          <w:tcPr>
            <w:tcW w:w="1696" w:type="dxa"/>
          </w:tcPr>
          <w:p w14:paraId="0E49FE82" w14:textId="77777777" w:rsidR="0036512E" w:rsidRDefault="0036512E">
            <w:pPr>
              <w:pStyle w:val="Paragraph"/>
              <w:spacing w:before="0" w:after="0"/>
              <w:rPr>
                <w:rStyle w:val="Eop"/>
                <w:cs/>
              </w:rPr>
            </w:pPr>
          </w:p>
        </w:tc>
        <w:tc>
          <w:tcPr>
            <w:tcW w:w="5670" w:type="dxa"/>
          </w:tcPr>
          <w:p w14:paraId="47B58C88" w14:textId="77777777" w:rsidR="0036512E" w:rsidRDefault="0036512E">
            <w:pPr>
              <w:pStyle w:val="Paragraph"/>
              <w:spacing w:before="0" w:after="0"/>
              <w:rPr>
                <w:rStyle w:val="Eop"/>
                <w:cs/>
              </w:rPr>
            </w:pPr>
            <w:r>
              <w:rPr>
                <w:rStyle w:val="Eop"/>
                <w:cs/>
              </w:rPr>
              <w:t>7.1 Conclusion</w:t>
            </w:r>
          </w:p>
        </w:tc>
        <w:tc>
          <w:tcPr>
            <w:tcW w:w="1134" w:type="dxa"/>
          </w:tcPr>
          <w:p w14:paraId="1ADD05F0" w14:textId="49733C20" w:rsidR="0036512E" w:rsidRDefault="00FB1630">
            <w:pPr>
              <w:pStyle w:val="Paragraph"/>
              <w:spacing w:before="0" w:after="0"/>
              <w:rPr>
                <w:rStyle w:val="Eop"/>
                <w:cs/>
              </w:rPr>
            </w:pPr>
            <w:r>
              <w:rPr>
                <w:rStyle w:val="Eop"/>
              </w:rPr>
              <w:t>4</w:t>
            </w:r>
            <w:r w:rsidR="00D53CE6">
              <w:rPr>
                <w:rStyle w:val="Eop"/>
              </w:rPr>
              <w:t>4</w:t>
            </w:r>
          </w:p>
        </w:tc>
      </w:tr>
      <w:tr w:rsidR="0036512E" w14:paraId="10A85EF2" w14:textId="77777777">
        <w:tc>
          <w:tcPr>
            <w:tcW w:w="1696" w:type="dxa"/>
          </w:tcPr>
          <w:p w14:paraId="390CC399" w14:textId="77777777" w:rsidR="0036512E" w:rsidRDefault="0036512E">
            <w:pPr>
              <w:pStyle w:val="Paragraph"/>
              <w:spacing w:before="0" w:after="0"/>
              <w:rPr>
                <w:rStyle w:val="Eop"/>
                <w:cs/>
              </w:rPr>
            </w:pPr>
          </w:p>
        </w:tc>
        <w:tc>
          <w:tcPr>
            <w:tcW w:w="5670" w:type="dxa"/>
          </w:tcPr>
          <w:p w14:paraId="39B888FE" w14:textId="77777777" w:rsidR="0036512E" w:rsidRDefault="0036512E">
            <w:pPr>
              <w:pStyle w:val="Paragraph"/>
              <w:spacing w:before="0" w:after="0"/>
              <w:rPr>
                <w:rStyle w:val="Eop"/>
                <w:cs/>
              </w:rPr>
            </w:pPr>
            <w:r>
              <w:rPr>
                <w:rStyle w:val="Eop"/>
                <w:cs/>
              </w:rPr>
              <w:t>7.2 Future Work</w:t>
            </w:r>
          </w:p>
        </w:tc>
        <w:tc>
          <w:tcPr>
            <w:tcW w:w="1134" w:type="dxa"/>
          </w:tcPr>
          <w:p w14:paraId="776C4BE4" w14:textId="6D0E9A75" w:rsidR="0036512E" w:rsidRDefault="00FB1630">
            <w:pPr>
              <w:pStyle w:val="Paragraph"/>
              <w:spacing w:before="0" w:after="0"/>
              <w:rPr>
                <w:rStyle w:val="Eop"/>
                <w:cs/>
              </w:rPr>
            </w:pPr>
            <w:r>
              <w:rPr>
                <w:rStyle w:val="Eop"/>
              </w:rPr>
              <w:t>4</w:t>
            </w:r>
            <w:r w:rsidR="00D53CE6">
              <w:rPr>
                <w:rStyle w:val="Eop"/>
              </w:rPr>
              <w:t>4</w:t>
            </w:r>
          </w:p>
        </w:tc>
      </w:tr>
      <w:tr w:rsidR="0036512E" w14:paraId="2FCBE4D2" w14:textId="77777777">
        <w:tc>
          <w:tcPr>
            <w:tcW w:w="1696" w:type="dxa"/>
          </w:tcPr>
          <w:p w14:paraId="264F19CC" w14:textId="77777777" w:rsidR="0036512E" w:rsidRDefault="0036512E">
            <w:pPr>
              <w:pStyle w:val="Paragraph"/>
              <w:spacing w:before="0" w:after="0"/>
              <w:rPr>
                <w:rStyle w:val="Eop"/>
                <w:b/>
                <w:bCs/>
                <w:cs/>
              </w:rPr>
            </w:pPr>
            <w:r>
              <w:rPr>
                <w:rStyle w:val="Eop"/>
                <w:b/>
                <w:bCs/>
                <w:cs/>
              </w:rPr>
              <w:t xml:space="preserve">8. </w:t>
            </w:r>
          </w:p>
        </w:tc>
        <w:tc>
          <w:tcPr>
            <w:tcW w:w="5670" w:type="dxa"/>
          </w:tcPr>
          <w:p w14:paraId="439D5D35" w14:textId="77777777" w:rsidR="0036512E" w:rsidRDefault="0036512E">
            <w:pPr>
              <w:pStyle w:val="Paragraph"/>
              <w:spacing w:before="0" w:after="0"/>
              <w:rPr>
                <w:rStyle w:val="Eop"/>
                <w:b/>
                <w:bCs/>
                <w:cs/>
              </w:rPr>
            </w:pPr>
            <w:r>
              <w:rPr>
                <w:rStyle w:val="Eop"/>
                <w:b/>
                <w:bCs/>
                <w:cs/>
              </w:rPr>
              <w:t>LIST OF REFERENCES</w:t>
            </w:r>
          </w:p>
        </w:tc>
        <w:tc>
          <w:tcPr>
            <w:tcW w:w="1134" w:type="dxa"/>
          </w:tcPr>
          <w:p w14:paraId="070D99A4" w14:textId="0C32CF46" w:rsidR="0036512E" w:rsidRDefault="00AF0C7A">
            <w:pPr>
              <w:pStyle w:val="Paragraph"/>
              <w:spacing w:before="0" w:after="0"/>
              <w:rPr>
                <w:rStyle w:val="Eop"/>
                <w:cs/>
              </w:rPr>
            </w:pPr>
            <w:r>
              <w:rPr>
                <w:rStyle w:val="Eop"/>
              </w:rPr>
              <w:t>4</w:t>
            </w:r>
            <w:r w:rsidR="00D53CE6">
              <w:rPr>
                <w:rStyle w:val="Eop"/>
              </w:rPr>
              <w:t>5</w:t>
            </w:r>
          </w:p>
        </w:tc>
      </w:tr>
    </w:tbl>
    <w:p w14:paraId="3C1627A1"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38FB0F13"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127E1F9A"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0B8F064E"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08F18A06"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3548B7AF"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41BB948F"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543EFF93"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0FDF8B23"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2157569F" w14:textId="77777777" w:rsidR="00C926DD" w:rsidRDefault="00C926DD" w:rsidP="00C926DD">
      <w:pPr>
        <w:rPr>
          <w:rFonts w:eastAsia="Times New Roman"/>
          <w:b/>
          <w:bCs/>
          <w:color w:val="000000"/>
          <w:sz w:val="32"/>
          <w:szCs w:val="32"/>
        </w:rPr>
      </w:pPr>
    </w:p>
    <w:p w14:paraId="1CB41D2C" w14:textId="2EA2DF8A" w:rsidR="00162E1C" w:rsidRDefault="00162E1C" w:rsidP="00C926DD">
      <w:pPr>
        <w:rPr>
          <w:rFonts w:eastAsia="Times New Roman"/>
          <w:b/>
          <w:bCs/>
          <w:color w:val="000000"/>
          <w:sz w:val="32"/>
          <w:szCs w:val="32"/>
        </w:rPr>
      </w:pPr>
      <w:r w:rsidRPr="00162E1C">
        <w:rPr>
          <w:rFonts w:eastAsia="Times New Roman"/>
          <w:b/>
          <w:bCs/>
          <w:color w:val="000000"/>
          <w:sz w:val="32"/>
          <w:szCs w:val="32"/>
        </w:rPr>
        <w:lastRenderedPageBreak/>
        <w:t>LIST OF FIGURES</w:t>
      </w:r>
    </w:p>
    <w:p w14:paraId="39667970" w14:textId="77777777" w:rsidR="00C926DD" w:rsidRPr="00162E1C" w:rsidRDefault="00C926DD" w:rsidP="00C926DD">
      <w:pPr>
        <w:rPr>
          <w:rFonts w:eastAsia="Times New Roman"/>
          <w:color w:val="000000"/>
          <w:sz w:val="32"/>
          <w:szCs w:val="32"/>
        </w:rPr>
      </w:pPr>
    </w:p>
    <w:tbl>
      <w:tblPr>
        <w:tblW w:w="9869" w:type="dxa"/>
        <w:tblCellSpacing w:w="15" w:type="dxa"/>
        <w:tblCellMar>
          <w:top w:w="15" w:type="dxa"/>
          <w:left w:w="15" w:type="dxa"/>
          <w:bottom w:w="15" w:type="dxa"/>
          <w:right w:w="15" w:type="dxa"/>
        </w:tblCellMar>
        <w:tblLook w:val="04A0" w:firstRow="1" w:lastRow="0" w:firstColumn="1" w:lastColumn="0" w:noHBand="0" w:noVBand="1"/>
      </w:tblPr>
      <w:tblGrid>
        <w:gridCol w:w="609"/>
        <w:gridCol w:w="9260"/>
      </w:tblGrid>
      <w:tr w:rsidR="00162E1C" w:rsidRPr="00162E1C" w14:paraId="63899893" w14:textId="77777777" w:rsidTr="0090501D">
        <w:trPr>
          <w:trHeight w:val="267"/>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44CFE013" w14:textId="77777777" w:rsidR="00162E1C" w:rsidRPr="00162E1C" w:rsidRDefault="00162E1C" w:rsidP="00162E1C">
            <w:pPr>
              <w:rPr>
                <w:rFonts w:eastAsia="Times New Roman"/>
                <w:b/>
                <w:bCs/>
                <w:sz w:val="24"/>
                <w:szCs w:val="24"/>
              </w:rPr>
            </w:pPr>
            <w:r w:rsidRPr="00162E1C">
              <w:rPr>
                <w:rFonts w:eastAsia="Times New Roman"/>
                <w:b/>
                <w:bCs/>
                <w:sz w:val="24"/>
                <w:szCs w:val="24"/>
              </w:rPr>
              <w:t>No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75D4107E" w14:textId="77777777" w:rsidR="00162E1C" w:rsidRPr="00162E1C" w:rsidRDefault="00162E1C" w:rsidP="00162E1C">
            <w:pPr>
              <w:rPr>
                <w:rFonts w:eastAsia="Times New Roman"/>
                <w:b/>
                <w:bCs/>
                <w:sz w:val="24"/>
                <w:szCs w:val="24"/>
              </w:rPr>
            </w:pPr>
            <w:r w:rsidRPr="00162E1C">
              <w:rPr>
                <w:rFonts w:eastAsia="Times New Roman"/>
                <w:b/>
                <w:bCs/>
                <w:sz w:val="24"/>
                <w:szCs w:val="24"/>
              </w:rPr>
              <w:t>Title</w:t>
            </w:r>
          </w:p>
        </w:tc>
      </w:tr>
      <w:tr w:rsidR="00162E1C" w:rsidRPr="00162E1C" w14:paraId="65E8D0BE" w14:textId="77777777" w:rsidTr="0090501D">
        <w:trPr>
          <w:trHeight w:val="282"/>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30AF2156" w14:textId="77777777" w:rsidR="00162E1C" w:rsidRPr="00162E1C" w:rsidRDefault="00162E1C" w:rsidP="00162E1C">
            <w:pPr>
              <w:rPr>
                <w:rFonts w:eastAsia="Times New Roman"/>
                <w:sz w:val="24"/>
                <w:szCs w:val="24"/>
              </w:rPr>
            </w:pPr>
            <w:r w:rsidRPr="00162E1C">
              <w:rPr>
                <w:rFonts w:eastAsia="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499EA33A" w14:textId="77777777" w:rsidR="00162E1C" w:rsidRPr="00162E1C" w:rsidRDefault="00162E1C" w:rsidP="00162E1C">
            <w:pPr>
              <w:rPr>
                <w:rFonts w:eastAsia="Times New Roman"/>
                <w:sz w:val="24"/>
                <w:szCs w:val="24"/>
              </w:rPr>
            </w:pPr>
            <w:r w:rsidRPr="00162E1C">
              <w:rPr>
                <w:rFonts w:eastAsia="Times New Roman"/>
                <w:sz w:val="24"/>
                <w:szCs w:val="24"/>
              </w:rPr>
              <w:t>Fig:2.1.1 Software Development Plan</w:t>
            </w:r>
          </w:p>
        </w:tc>
      </w:tr>
      <w:tr w:rsidR="00162E1C" w:rsidRPr="00162E1C" w14:paraId="7748154C" w14:textId="77777777" w:rsidTr="0090501D">
        <w:trPr>
          <w:trHeight w:val="550"/>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2F9CFFB6" w14:textId="77777777" w:rsidR="00162E1C" w:rsidRPr="00162E1C" w:rsidRDefault="00162E1C" w:rsidP="00162E1C">
            <w:pPr>
              <w:rPr>
                <w:rFonts w:eastAsia="Times New Roman"/>
                <w:sz w:val="24"/>
                <w:szCs w:val="24"/>
              </w:rPr>
            </w:pPr>
            <w:r w:rsidRPr="00162E1C">
              <w:rPr>
                <w:rFonts w:eastAsia="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350AB82B" w14:textId="77777777" w:rsidR="00162E1C" w:rsidRPr="00162E1C" w:rsidRDefault="00162E1C" w:rsidP="00162E1C">
            <w:pPr>
              <w:rPr>
                <w:rFonts w:eastAsia="Times New Roman"/>
                <w:sz w:val="24"/>
                <w:szCs w:val="24"/>
              </w:rPr>
            </w:pPr>
            <w:r w:rsidRPr="00162E1C">
              <w:rPr>
                <w:rFonts w:eastAsia="Times New Roman"/>
                <w:sz w:val="24"/>
                <w:szCs w:val="24"/>
              </w:rPr>
              <w:t>Fig 2.3. An Iterative and Incremental Approach for CUSTOMER INFORMATION SYSTEM</w:t>
            </w:r>
          </w:p>
        </w:tc>
      </w:tr>
      <w:tr w:rsidR="00162E1C" w:rsidRPr="00162E1C" w14:paraId="5937C674" w14:textId="77777777" w:rsidTr="0090501D">
        <w:trPr>
          <w:trHeight w:val="267"/>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2365EFFC" w14:textId="77777777" w:rsidR="00162E1C" w:rsidRPr="00162E1C" w:rsidRDefault="00162E1C" w:rsidP="00162E1C">
            <w:pPr>
              <w:rPr>
                <w:rFonts w:eastAsia="Times New Roman"/>
                <w:sz w:val="24"/>
                <w:szCs w:val="24"/>
              </w:rPr>
            </w:pPr>
            <w:r w:rsidRPr="00162E1C">
              <w:rPr>
                <w:rFonts w:eastAsia="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18B45544" w14:textId="77777777" w:rsidR="00162E1C" w:rsidRPr="00162E1C" w:rsidRDefault="00162E1C" w:rsidP="00162E1C">
            <w:pPr>
              <w:rPr>
                <w:rFonts w:eastAsia="Times New Roman"/>
                <w:sz w:val="24"/>
                <w:szCs w:val="24"/>
              </w:rPr>
            </w:pPr>
            <w:r w:rsidRPr="00162E1C">
              <w:rPr>
                <w:rFonts w:eastAsia="Times New Roman"/>
                <w:sz w:val="24"/>
                <w:szCs w:val="24"/>
              </w:rPr>
              <w:t>Fig 4.1: Architecture diagram of CUSTOMER INFORMATION SYSTEM</w:t>
            </w:r>
          </w:p>
        </w:tc>
      </w:tr>
      <w:tr w:rsidR="00162E1C" w:rsidRPr="00162E1C" w14:paraId="0B4B58F3" w14:textId="77777777" w:rsidTr="0090501D">
        <w:trPr>
          <w:trHeight w:val="267"/>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4BC5252F" w14:textId="77777777" w:rsidR="00162E1C" w:rsidRPr="00162E1C" w:rsidRDefault="00162E1C" w:rsidP="00162E1C">
            <w:pPr>
              <w:rPr>
                <w:rFonts w:eastAsia="Times New Roman"/>
                <w:sz w:val="24"/>
                <w:szCs w:val="24"/>
              </w:rPr>
            </w:pPr>
            <w:r w:rsidRPr="00162E1C">
              <w:rPr>
                <w:rFonts w:eastAsia="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65305C21" w14:textId="77777777" w:rsidR="00162E1C" w:rsidRPr="00162E1C" w:rsidRDefault="00162E1C" w:rsidP="00162E1C">
            <w:pPr>
              <w:rPr>
                <w:rFonts w:eastAsia="Times New Roman"/>
                <w:sz w:val="24"/>
                <w:szCs w:val="24"/>
              </w:rPr>
            </w:pPr>
            <w:r w:rsidRPr="00162E1C">
              <w:rPr>
                <w:rFonts w:eastAsia="Times New Roman"/>
                <w:sz w:val="24"/>
                <w:szCs w:val="24"/>
              </w:rPr>
              <w:t>Fig 4.1.1: Working of MSBI System</w:t>
            </w:r>
          </w:p>
        </w:tc>
      </w:tr>
      <w:tr w:rsidR="00162E1C" w:rsidRPr="00162E1C" w14:paraId="77C16C5C" w14:textId="77777777" w:rsidTr="0090501D">
        <w:trPr>
          <w:trHeight w:val="282"/>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64A01886" w14:textId="77777777" w:rsidR="00162E1C" w:rsidRPr="00162E1C" w:rsidRDefault="00162E1C" w:rsidP="00162E1C">
            <w:pPr>
              <w:rPr>
                <w:rFonts w:eastAsia="Times New Roman"/>
                <w:sz w:val="24"/>
                <w:szCs w:val="24"/>
              </w:rPr>
            </w:pPr>
            <w:r w:rsidRPr="00162E1C">
              <w:rPr>
                <w:rFonts w:eastAsia="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6CD9B9FF" w14:textId="77777777" w:rsidR="00162E1C" w:rsidRPr="00162E1C" w:rsidRDefault="00162E1C" w:rsidP="00162E1C">
            <w:pPr>
              <w:rPr>
                <w:rFonts w:eastAsia="Times New Roman"/>
                <w:sz w:val="24"/>
                <w:szCs w:val="24"/>
              </w:rPr>
            </w:pPr>
            <w:r w:rsidRPr="00162E1C">
              <w:rPr>
                <w:rFonts w:eastAsia="Times New Roman"/>
                <w:sz w:val="24"/>
                <w:szCs w:val="24"/>
              </w:rPr>
              <w:t>Fig. 4.2.1 Dataflow Diagram</w:t>
            </w:r>
          </w:p>
        </w:tc>
      </w:tr>
      <w:tr w:rsidR="00162E1C" w:rsidRPr="00162E1C" w14:paraId="330F33DF" w14:textId="77777777" w:rsidTr="0090501D">
        <w:trPr>
          <w:trHeight w:val="267"/>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52670805" w14:textId="77777777" w:rsidR="00162E1C" w:rsidRPr="00162E1C" w:rsidRDefault="00162E1C" w:rsidP="00162E1C">
            <w:pPr>
              <w:rPr>
                <w:rFonts w:eastAsia="Times New Roman"/>
                <w:sz w:val="24"/>
                <w:szCs w:val="24"/>
              </w:rPr>
            </w:pPr>
            <w:r w:rsidRPr="00162E1C">
              <w:rPr>
                <w:rFonts w:eastAsia="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55AB98BB" w14:textId="77777777" w:rsidR="00162E1C" w:rsidRPr="00162E1C" w:rsidRDefault="00162E1C" w:rsidP="00162E1C">
            <w:pPr>
              <w:rPr>
                <w:rFonts w:eastAsia="Times New Roman"/>
                <w:sz w:val="24"/>
                <w:szCs w:val="24"/>
              </w:rPr>
            </w:pPr>
            <w:r w:rsidRPr="00162E1C">
              <w:rPr>
                <w:rFonts w:eastAsia="Times New Roman"/>
                <w:sz w:val="24"/>
                <w:szCs w:val="24"/>
              </w:rPr>
              <w:t>Fig 4.2.2 Sequence diagram</w:t>
            </w:r>
          </w:p>
        </w:tc>
      </w:tr>
      <w:tr w:rsidR="00162E1C" w:rsidRPr="00162E1C" w14:paraId="5506DE81" w14:textId="77777777" w:rsidTr="0090501D">
        <w:trPr>
          <w:trHeight w:val="282"/>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6945C81A" w14:textId="77777777" w:rsidR="00162E1C" w:rsidRPr="00162E1C" w:rsidRDefault="00162E1C" w:rsidP="00162E1C">
            <w:pPr>
              <w:rPr>
                <w:rFonts w:eastAsia="Times New Roman"/>
                <w:sz w:val="24"/>
                <w:szCs w:val="24"/>
              </w:rPr>
            </w:pPr>
            <w:r w:rsidRPr="00162E1C">
              <w:rPr>
                <w:rFonts w:eastAsia="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351A8256" w14:textId="77777777" w:rsidR="00162E1C" w:rsidRPr="00162E1C" w:rsidRDefault="00162E1C" w:rsidP="00162E1C">
            <w:pPr>
              <w:rPr>
                <w:rFonts w:eastAsia="Times New Roman"/>
                <w:sz w:val="24"/>
                <w:szCs w:val="24"/>
              </w:rPr>
            </w:pPr>
            <w:r w:rsidRPr="00162E1C">
              <w:rPr>
                <w:rFonts w:eastAsia="Times New Roman"/>
                <w:sz w:val="24"/>
                <w:szCs w:val="24"/>
              </w:rPr>
              <w:t>Fig.4.2.3 System Diagram</w:t>
            </w:r>
          </w:p>
        </w:tc>
      </w:tr>
      <w:tr w:rsidR="00162E1C" w:rsidRPr="00162E1C" w14:paraId="58E0B480" w14:textId="77777777" w:rsidTr="0090501D">
        <w:trPr>
          <w:trHeight w:val="267"/>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0392DCB9" w14:textId="77777777" w:rsidR="00162E1C" w:rsidRPr="00162E1C" w:rsidRDefault="00162E1C" w:rsidP="00162E1C">
            <w:pPr>
              <w:rPr>
                <w:rFonts w:eastAsia="Times New Roman"/>
                <w:sz w:val="24"/>
                <w:szCs w:val="24"/>
              </w:rPr>
            </w:pPr>
            <w:r w:rsidRPr="00162E1C">
              <w:rPr>
                <w:rFonts w:eastAsia="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342A613A" w14:textId="77777777" w:rsidR="00162E1C" w:rsidRPr="00162E1C" w:rsidRDefault="00162E1C" w:rsidP="00162E1C">
            <w:pPr>
              <w:rPr>
                <w:rFonts w:eastAsia="Times New Roman"/>
                <w:sz w:val="24"/>
                <w:szCs w:val="24"/>
              </w:rPr>
            </w:pPr>
            <w:r w:rsidRPr="00162E1C">
              <w:rPr>
                <w:rFonts w:eastAsia="Times New Roman"/>
                <w:sz w:val="24"/>
                <w:szCs w:val="24"/>
              </w:rPr>
              <w:t>Fig. 4.2.4 Use Table case diagram</w:t>
            </w:r>
          </w:p>
        </w:tc>
      </w:tr>
      <w:tr w:rsidR="00162E1C" w:rsidRPr="00162E1C" w14:paraId="099506A3" w14:textId="77777777" w:rsidTr="0090501D">
        <w:trPr>
          <w:trHeight w:val="267"/>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3F7988D0" w14:textId="77777777" w:rsidR="00162E1C" w:rsidRPr="00162E1C" w:rsidRDefault="00162E1C" w:rsidP="00162E1C">
            <w:pPr>
              <w:rPr>
                <w:rFonts w:eastAsia="Times New Roman"/>
                <w:sz w:val="24"/>
                <w:szCs w:val="24"/>
              </w:rPr>
            </w:pPr>
            <w:r w:rsidRPr="00162E1C">
              <w:rPr>
                <w:rFonts w:eastAsia="Times New Roman"/>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34826622" w14:textId="77777777" w:rsidR="00162E1C" w:rsidRPr="00162E1C" w:rsidRDefault="00162E1C" w:rsidP="00162E1C">
            <w:pPr>
              <w:rPr>
                <w:rFonts w:eastAsia="Times New Roman"/>
                <w:sz w:val="24"/>
                <w:szCs w:val="24"/>
              </w:rPr>
            </w:pPr>
            <w:r w:rsidRPr="00162E1C">
              <w:rPr>
                <w:rFonts w:eastAsia="Times New Roman"/>
                <w:sz w:val="24"/>
                <w:szCs w:val="24"/>
              </w:rPr>
              <w:t>Fig 5.4 Database Tables</w:t>
            </w:r>
          </w:p>
        </w:tc>
      </w:tr>
      <w:tr w:rsidR="00162E1C" w:rsidRPr="00162E1C" w14:paraId="7E4275FE" w14:textId="77777777" w:rsidTr="0090501D">
        <w:trPr>
          <w:trHeight w:val="282"/>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352C5E5A" w14:textId="77777777" w:rsidR="00162E1C" w:rsidRPr="00162E1C" w:rsidRDefault="00162E1C" w:rsidP="00162E1C">
            <w:pPr>
              <w:rPr>
                <w:rFonts w:eastAsia="Times New Roman"/>
                <w:sz w:val="24"/>
                <w:szCs w:val="24"/>
              </w:rPr>
            </w:pPr>
            <w:r w:rsidRPr="00162E1C">
              <w:rPr>
                <w:rFonts w:eastAsia="Times New Roman"/>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022C72F3" w14:textId="77777777" w:rsidR="00162E1C" w:rsidRPr="00162E1C" w:rsidRDefault="00162E1C" w:rsidP="00162E1C">
            <w:pPr>
              <w:rPr>
                <w:rFonts w:eastAsia="Times New Roman"/>
                <w:sz w:val="24"/>
                <w:szCs w:val="24"/>
              </w:rPr>
            </w:pPr>
            <w:r w:rsidRPr="00162E1C">
              <w:rPr>
                <w:rFonts w:eastAsia="Times New Roman"/>
                <w:sz w:val="24"/>
                <w:szCs w:val="24"/>
              </w:rPr>
              <w:t>Fig 5.4.1 Country Table Design</w:t>
            </w:r>
          </w:p>
        </w:tc>
      </w:tr>
      <w:tr w:rsidR="00162E1C" w:rsidRPr="00162E1C" w14:paraId="2D67E29D" w14:textId="77777777" w:rsidTr="0090501D">
        <w:trPr>
          <w:trHeight w:val="267"/>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56B58770" w14:textId="77777777" w:rsidR="00162E1C" w:rsidRPr="00162E1C" w:rsidRDefault="00162E1C" w:rsidP="00162E1C">
            <w:pPr>
              <w:rPr>
                <w:rFonts w:eastAsia="Times New Roman"/>
                <w:sz w:val="24"/>
                <w:szCs w:val="24"/>
              </w:rPr>
            </w:pPr>
            <w:r w:rsidRPr="00162E1C">
              <w:rPr>
                <w:rFonts w:eastAsia="Times New Roman"/>
                <w:sz w:val="24"/>
                <w:szCs w:val="24"/>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0D19AF54" w14:textId="77777777" w:rsidR="00162E1C" w:rsidRPr="00162E1C" w:rsidRDefault="00162E1C" w:rsidP="00162E1C">
            <w:pPr>
              <w:rPr>
                <w:rFonts w:eastAsia="Times New Roman"/>
                <w:sz w:val="24"/>
                <w:szCs w:val="24"/>
              </w:rPr>
            </w:pPr>
            <w:r w:rsidRPr="00162E1C">
              <w:rPr>
                <w:rFonts w:eastAsia="Times New Roman"/>
                <w:sz w:val="24"/>
                <w:szCs w:val="24"/>
              </w:rPr>
              <w:t>Fig 5.4.2 Product Table Design</w:t>
            </w:r>
          </w:p>
        </w:tc>
      </w:tr>
      <w:tr w:rsidR="00162E1C" w:rsidRPr="00162E1C" w14:paraId="62907BC4" w14:textId="77777777" w:rsidTr="0090501D">
        <w:trPr>
          <w:trHeight w:val="282"/>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056D6440" w14:textId="77777777" w:rsidR="00162E1C" w:rsidRPr="00162E1C" w:rsidRDefault="00162E1C" w:rsidP="00162E1C">
            <w:pPr>
              <w:rPr>
                <w:rFonts w:eastAsia="Times New Roman"/>
                <w:sz w:val="24"/>
                <w:szCs w:val="24"/>
              </w:rPr>
            </w:pPr>
            <w:r w:rsidRPr="00162E1C">
              <w:rPr>
                <w:rFonts w:eastAsia="Times New Roman"/>
                <w:sz w:val="24"/>
                <w:szCs w:val="24"/>
              </w:rPr>
              <w:t>12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50AB9C1A" w14:textId="77777777" w:rsidR="00162E1C" w:rsidRPr="00162E1C" w:rsidRDefault="00162E1C" w:rsidP="00162E1C">
            <w:pPr>
              <w:rPr>
                <w:rFonts w:eastAsia="Times New Roman"/>
                <w:sz w:val="24"/>
                <w:szCs w:val="24"/>
              </w:rPr>
            </w:pPr>
            <w:r w:rsidRPr="00162E1C">
              <w:rPr>
                <w:rFonts w:eastAsia="Times New Roman"/>
                <w:sz w:val="24"/>
                <w:szCs w:val="24"/>
              </w:rPr>
              <w:t xml:space="preserve">Fig 5.4.3 </w:t>
            </w:r>
            <w:proofErr w:type="gramStart"/>
            <w:r w:rsidRPr="00162E1C">
              <w:rPr>
                <w:rFonts w:eastAsia="Times New Roman"/>
                <w:sz w:val="24"/>
                <w:szCs w:val="24"/>
              </w:rPr>
              <w:t>Time Table</w:t>
            </w:r>
            <w:proofErr w:type="gramEnd"/>
            <w:r w:rsidRPr="00162E1C">
              <w:rPr>
                <w:rFonts w:eastAsia="Times New Roman"/>
                <w:sz w:val="24"/>
                <w:szCs w:val="24"/>
              </w:rPr>
              <w:t xml:space="preserve"> Design</w:t>
            </w:r>
          </w:p>
        </w:tc>
      </w:tr>
      <w:tr w:rsidR="00162E1C" w:rsidRPr="00162E1C" w14:paraId="459048A2" w14:textId="77777777" w:rsidTr="0090501D">
        <w:trPr>
          <w:trHeight w:val="267"/>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5BE904BD" w14:textId="77777777" w:rsidR="00162E1C" w:rsidRPr="00162E1C" w:rsidRDefault="00162E1C" w:rsidP="00162E1C">
            <w:pPr>
              <w:rPr>
                <w:rFonts w:eastAsia="Times New Roman"/>
                <w:sz w:val="24"/>
                <w:szCs w:val="24"/>
              </w:rPr>
            </w:pPr>
            <w:r w:rsidRPr="00162E1C">
              <w:rPr>
                <w:rFonts w:eastAsia="Times New Roman"/>
                <w:sz w:val="24"/>
                <w:szCs w:val="24"/>
              </w:rPr>
              <w:t>13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1567AE24" w14:textId="77777777" w:rsidR="00162E1C" w:rsidRPr="00162E1C" w:rsidRDefault="00162E1C" w:rsidP="00162E1C">
            <w:pPr>
              <w:rPr>
                <w:rFonts w:eastAsia="Times New Roman"/>
                <w:sz w:val="24"/>
                <w:szCs w:val="24"/>
              </w:rPr>
            </w:pPr>
            <w:r w:rsidRPr="00162E1C">
              <w:rPr>
                <w:rFonts w:eastAsia="Times New Roman"/>
                <w:sz w:val="24"/>
                <w:szCs w:val="24"/>
              </w:rPr>
              <w:t>Fig 5.4.4 CUSTOMER_INFORMATION_SYSTEM Table Design</w:t>
            </w:r>
          </w:p>
        </w:tc>
      </w:tr>
      <w:tr w:rsidR="00162E1C" w:rsidRPr="00162E1C" w14:paraId="51DAF45B" w14:textId="77777777" w:rsidTr="0090501D">
        <w:trPr>
          <w:trHeight w:val="267"/>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4B3F5979" w14:textId="77777777" w:rsidR="00162E1C" w:rsidRPr="00162E1C" w:rsidRDefault="00162E1C" w:rsidP="00162E1C">
            <w:pPr>
              <w:rPr>
                <w:rFonts w:eastAsia="Times New Roman"/>
                <w:sz w:val="24"/>
                <w:szCs w:val="24"/>
              </w:rPr>
            </w:pPr>
            <w:r w:rsidRPr="00162E1C">
              <w:rPr>
                <w:rFonts w:eastAsia="Times New Roman"/>
                <w:sz w:val="24"/>
                <w:szCs w:val="24"/>
              </w:rPr>
              <w:t>14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58586301" w14:textId="77777777" w:rsidR="00162E1C" w:rsidRPr="00162E1C" w:rsidRDefault="00162E1C" w:rsidP="00162E1C">
            <w:pPr>
              <w:rPr>
                <w:rFonts w:eastAsia="Times New Roman"/>
                <w:sz w:val="24"/>
                <w:szCs w:val="24"/>
              </w:rPr>
            </w:pPr>
            <w:r w:rsidRPr="00162E1C">
              <w:rPr>
                <w:rFonts w:eastAsia="Times New Roman"/>
                <w:sz w:val="24"/>
                <w:szCs w:val="24"/>
              </w:rPr>
              <w:t xml:space="preserve">Fig 5.4.5 </w:t>
            </w:r>
            <w:proofErr w:type="spellStart"/>
            <w:r w:rsidRPr="00162E1C">
              <w:rPr>
                <w:rFonts w:eastAsia="Times New Roman"/>
                <w:sz w:val="24"/>
                <w:szCs w:val="24"/>
              </w:rPr>
              <w:t>Conversion_Truncation_Error_Records_Table</w:t>
            </w:r>
            <w:proofErr w:type="spellEnd"/>
            <w:r w:rsidRPr="00162E1C">
              <w:rPr>
                <w:rFonts w:eastAsia="Times New Roman"/>
                <w:sz w:val="24"/>
                <w:szCs w:val="24"/>
              </w:rPr>
              <w:t xml:space="preserve"> Table Design</w:t>
            </w:r>
          </w:p>
        </w:tc>
      </w:tr>
      <w:tr w:rsidR="00162E1C" w:rsidRPr="00162E1C" w14:paraId="331CC7E9" w14:textId="77777777" w:rsidTr="0090501D">
        <w:trPr>
          <w:trHeight w:val="282"/>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57DD1C7A" w14:textId="77777777" w:rsidR="00162E1C" w:rsidRPr="00162E1C" w:rsidRDefault="00162E1C" w:rsidP="00162E1C">
            <w:pPr>
              <w:rPr>
                <w:rFonts w:eastAsia="Times New Roman"/>
                <w:sz w:val="24"/>
                <w:szCs w:val="24"/>
              </w:rPr>
            </w:pPr>
            <w:r w:rsidRPr="00162E1C">
              <w:rPr>
                <w:rFonts w:eastAsia="Times New Roman"/>
                <w:sz w:val="24"/>
                <w:szCs w:val="24"/>
              </w:rPr>
              <w:t>15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589A50DB" w14:textId="77777777" w:rsidR="00162E1C" w:rsidRPr="00162E1C" w:rsidRDefault="00162E1C" w:rsidP="00162E1C">
            <w:pPr>
              <w:rPr>
                <w:rFonts w:eastAsia="Times New Roman"/>
                <w:sz w:val="24"/>
                <w:szCs w:val="24"/>
              </w:rPr>
            </w:pPr>
            <w:r w:rsidRPr="00162E1C">
              <w:rPr>
                <w:rFonts w:eastAsia="Times New Roman"/>
                <w:sz w:val="24"/>
                <w:szCs w:val="24"/>
              </w:rPr>
              <w:t xml:space="preserve">Fig 5.4.6 </w:t>
            </w:r>
            <w:proofErr w:type="spellStart"/>
            <w:r w:rsidRPr="00162E1C">
              <w:rPr>
                <w:rFonts w:eastAsia="Times New Roman"/>
                <w:sz w:val="24"/>
                <w:szCs w:val="24"/>
              </w:rPr>
              <w:t>CUSTOMER_INFORMATION_SYSTEM_File_BadRecords</w:t>
            </w:r>
            <w:proofErr w:type="spellEnd"/>
            <w:r w:rsidRPr="00162E1C">
              <w:rPr>
                <w:rFonts w:eastAsia="Times New Roman"/>
                <w:sz w:val="24"/>
                <w:szCs w:val="24"/>
              </w:rPr>
              <w:t xml:space="preserve"> Table Design</w:t>
            </w:r>
          </w:p>
        </w:tc>
      </w:tr>
      <w:tr w:rsidR="00162E1C" w:rsidRPr="00162E1C" w14:paraId="2BFEE675" w14:textId="77777777" w:rsidTr="0090501D">
        <w:trPr>
          <w:trHeight w:val="267"/>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722E1420" w14:textId="77777777" w:rsidR="00162E1C" w:rsidRPr="00162E1C" w:rsidRDefault="00162E1C" w:rsidP="00162E1C">
            <w:pPr>
              <w:rPr>
                <w:rFonts w:eastAsia="Times New Roman"/>
                <w:sz w:val="24"/>
                <w:szCs w:val="24"/>
              </w:rPr>
            </w:pPr>
            <w:r w:rsidRPr="00162E1C">
              <w:rPr>
                <w:rFonts w:eastAsia="Times New Roman"/>
                <w:sz w:val="24"/>
                <w:szCs w:val="24"/>
              </w:rPr>
              <w:t>16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6CC711B3" w14:textId="77777777" w:rsidR="00162E1C" w:rsidRPr="00162E1C" w:rsidRDefault="00162E1C" w:rsidP="00162E1C">
            <w:pPr>
              <w:rPr>
                <w:rFonts w:eastAsia="Times New Roman"/>
                <w:sz w:val="24"/>
                <w:szCs w:val="24"/>
              </w:rPr>
            </w:pPr>
            <w:r w:rsidRPr="00162E1C">
              <w:rPr>
                <w:rFonts w:eastAsia="Times New Roman"/>
                <w:sz w:val="24"/>
                <w:szCs w:val="24"/>
              </w:rPr>
              <w:t xml:space="preserve">Fig 5.4.7 </w:t>
            </w:r>
            <w:proofErr w:type="spellStart"/>
            <w:r w:rsidRPr="00162E1C">
              <w:rPr>
                <w:rFonts w:eastAsia="Times New Roman"/>
                <w:sz w:val="24"/>
                <w:szCs w:val="24"/>
              </w:rPr>
              <w:t>DataLoad_Log</w:t>
            </w:r>
            <w:proofErr w:type="spellEnd"/>
            <w:r w:rsidRPr="00162E1C">
              <w:rPr>
                <w:rFonts w:eastAsia="Times New Roman"/>
                <w:sz w:val="24"/>
                <w:szCs w:val="24"/>
              </w:rPr>
              <w:t xml:space="preserve"> Table Design</w:t>
            </w:r>
          </w:p>
        </w:tc>
      </w:tr>
      <w:tr w:rsidR="00162E1C" w:rsidRPr="00162E1C" w14:paraId="5EB1F90A" w14:textId="77777777" w:rsidTr="0090501D">
        <w:trPr>
          <w:trHeight w:val="282"/>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6CDBD5AB" w14:textId="77777777" w:rsidR="00162E1C" w:rsidRPr="00162E1C" w:rsidRDefault="00162E1C" w:rsidP="00162E1C">
            <w:pPr>
              <w:rPr>
                <w:rFonts w:eastAsia="Times New Roman"/>
                <w:sz w:val="24"/>
                <w:szCs w:val="24"/>
              </w:rPr>
            </w:pPr>
            <w:r w:rsidRPr="00162E1C">
              <w:rPr>
                <w:rFonts w:eastAsia="Times New Roman"/>
                <w:sz w:val="24"/>
                <w:szCs w:val="24"/>
              </w:rPr>
              <w:t>17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48A0DFAE" w14:textId="77777777" w:rsidR="00162E1C" w:rsidRPr="00162E1C" w:rsidRDefault="00162E1C" w:rsidP="00162E1C">
            <w:pPr>
              <w:rPr>
                <w:rFonts w:eastAsia="Times New Roman"/>
                <w:sz w:val="24"/>
                <w:szCs w:val="24"/>
              </w:rPr>
            </w:pPr>
            <w:r w:rsidRPr="00162E1C">
              <w:rPr>
                <w:rFonts w:eastAsia="Times New Roman"/>
                <w:sz w:val="24"/>
                <w:szCs w:val="24"/>
              </w:rPr>
              <w:t xml:space="preserve">Fig 5.4.8 </w:t>
            </w:r>
            <w:proofErr w:type="spellStart"/>
            <w:r w:rsidRPr="00162E1C">
              <w:rPr>
                <w:rFonts w:eastAsia="Times New Roman"/>
                <w:sz w:val="24"/>
                <w:szCs w:val="24"/>
              </w:rPr>
              <w:t>SSIS_Error_Log</w:t>
            </w:r>
            <w:proofErr w:type="spellEnd"/>
            <w:r w:rsidRPr="00162E1C">
              <w:rPr>
                <w:rFonts w:eastAsia="Times New Roman"/>
                <w:sz w:val="24"/>
                <w:szCs w:val="24"/>
              </w:rPr>
              <w:t xml:space="preserve"> Table Design</w:t>
            </w:r>
          </w:p>
        </w:tc>
      </w:tr>
      <w:tr w:rsidR="00162E1C" w:rsidRPr="00162E1C" w14:paraId="35ADAC43" w14:textId="77777777" w:rsidTr="0090501D">
        <w:trPr>
          <w:trHeight w:val="267"/>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6CABE4DF" w14:textId="77777777" w:rsidR="00162E1C" w:rsidRPr="00162E1C" w:rsidRDefault="00162E1C" w:rsidP="00162E1C">
            <w:pPr>
              <w:rPr>
                <w:rFonts w:eastAsia="Times New Roman"/>
                <w:sz w:val="24"/>
                <w:szCs w:val="24"/>
              </w:rPr>
            </w:pPr>
            <w:r w:rsidRPr="00162E1C">
              <w:rPr>
                <w:rFonts w:eastAsia="Times New Roman"/>
                <w:sz w:val="24"/>
                <w:szCs w:val="24"/>
              </w:rPr>
              <w:t>18</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197842F7" w14:textId="77777777" w:rsidR="00162E1C" w:rsidRPr="00162E1C" w:rsidRDefault="00162E1C" w:rsidP="00162E1C">
            <w:pPr>
              <w:rPr>
                <w:rFonts w:eastAsia="Times New Roman"/>
                <w:sz w:val="24"/>
                <w:szCs w:val="24"/>
              </w:rPr>
            </w:pPr>
            <w:r w:rsidRPr="00162E1C">
              <w:rPr>
                <w:rFonts w:eastAsia="Times New Roman"/>
                <w:sz w:val="24"/>
                <w:szCs w:val="24"/>
              </w:rPr>
              <w:t>Fig 5.5.1 Solution Explorer</w:t>
            </w:r>
          </w:p>
        </w:tc>
      </w:tr>
      <w:tr w:rsidR="00162E1C" w:rsidRPr="00162E1C" w14:paraId="46056C41" w14:textId="77777777" w:rsidTr="0090501D">
        <w:trPr>
          <w:trHeight w:val="267"/>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62B65876" w14:textId="77777777" w:rsidR="00162E1C" w:rsidRPr="00162E1C" w:rsidRDefault="00162E1C" w:rsidP="00162E1C">
            <w:pPr>
              <w:rPr>
                <w:rFonts w:eastAsia="Times New Roman"/>
                <w:sz w:val="24"/>
                <w:szCs w:val="24"/>
              </w:rPr>
            </w:pPr>
            <w:r w:rsidRPr="00162E1C">
              <w:rPr>
                <w:rFonts w:eastAsia="Times New Roman"/>
                <w:sz w:val="24"/>
                <w:szCs w:val="24"/>
              </w:rPr>
              <w:t>19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086C83B5" w14:textId="77777777" w:rsidR="00162E1C" w:rsidRPr="00162E1C" w:rsidRDefault="00162E1C" w:rsidP="00162E1C">
            <w:pPr>
              <w:rPr>
                <w:rFonts w:eastAsia="Times New Roman"/>
                <w:sz w:val="24"/>
                <w:szCs w:val="24"/>
              </w:rPr>
            </w:pPr>
            <w:r w:rsidRPr="00162E1C">
              <w:rPr>
                <w:rFonts w:eastAsia="Times New Roman"/>
                <w:sz w:val="24"/>
                <w:szCs w:val="24"/>
              </w:rPr>
              <w:t>Fig 5.5.2.1. Main Package</w:t>
            </w:r>
          </w:p>
        </w:tc>
      </w:tr>
      <w:tr w:rsidR="00162E1C" w:rsidRPr="00162E1C" w14:paraId="1AF3DC3B" w14:textId="77777777" w:rsidTr="0090501D">
        <w:trPr>
          <w:trHeight w:val="282"/>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5916C79D" w14:textId="77777777" w:rsidR="00162E1C" w:rsidRPr="00162E1C" w:rsidRDefault="00162E1C" w:rsidP="00162E1C">
            <w:pPr>
              <w:rPr>
                <w:rFonts w:eastAsia="Times New Roman"/>
                <w:sz w:val="24"/>
                <w:szCs w:val="24"/>
              </w:rPr>
            </w:pPr>
            <w:r w:rsidRPr="00162E1C">
              <w:rPr>
                <w:rFonts w:eastAsia="Times New Roman"/>
                <w:sz w:val="24"/>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59F4AF3F" w14:textId="77777777" w:rsidR="00162E1C" w:rsidRPr="00162E1C" w:rsidRDefault="00162E1C" w:rsidP="00162E1C">
            <w:pPr>
              <w:rPr>
                <w:rFonts w:eastAsia="Times New Roman"/>
                <w:sz w:val="24"/>
                <w:szCs w:val="24"/>
              </w:rPr>
            </w:pPr>
            <w:r w:rsidRPr="00162E1C">
              <w:rPr>
                <w:rFonts w:eastAsia="Times New Roman"/>
                <w:sz w:val="24"/>
                <w:szCs w:val="24"/>
              </w:rPr>
              <w:t>Fig 5.5.2.2. Country Package</w:t>
            </w:r>
          </w:p>
        </w:tc>
      </w:tr>
      <w:tr w:rsidR="00162E1C" w:rsidRPr="00162E1C" w14:paraId="18819C2E" w14:textId="77777777" w:rsidTr="0090501D">
        <w:trPr>
          <w:trHeight w:val="267"/>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18547CD5" w14:textId="77777777" w:rsidR="00162E1C" w:rsidRPr="00162E1C" w:rsidRDefault="00162E1C" w:rsidP="00162E1C">
            <w:pPr>
              <w:rPr>
                <w:rFonts w:eastAsia="Times New Roman"/>
                <w:sz w:val="24"/>
                <w:szCs w:val="24"/>
              </w:rPr>
            </w:pPr>
            <w:r w:rsidRPr="00162E1C">
              <w:rPr>
                <w:rFonts w:eastAsia="Times New Roman"/>
                <w:sz w:val="24"/>
                <w:szCs w:val="24"/>
              </w:rPr>
              <w:t>21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7C45B019" w14:textId="77777777" w:rsidR="00162E1C" w:rsidRPr="00162E1C" w:rsidRDefault="00162E1C" w:rsidP="00162E1C">
            <w:pPr>
              <w:rPr>
                <w:rFonts w:eastAsia="Times New Roman"/>
                <w:sz w:val="24"/>
                <w:szCs w:val="24"/>
              </w:rPr>
            </w:pPr>
            <w:r w:rsidRPr="00162E1C">
              <w:rPr>
                <w:rFonts w:eastAsia="Times New Roman"/>
                <w:sz w:val="24"/>
                <w:szCs w:val="24"/>
              </w:rPr>
              <w:t>Fig 5.5.2.3 Product Package</w:t>
            </w:r>
          </w:p>
        </w:tc>
      </w:tr>
      <w:tr w:rsidR="00162E1C" w:rsidRPr="00162E1C" w14:paraId="3DCDCC52" w14:textId="77777777" w:rsidTr="0090501D">
        <w:trPr>
          <w:trHeight w:val="282"/>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3F51562B" w14:textId="77777777" w:rsidR="00162E1C" w:rsidRPr="00162E1C" w:rsidRDefault="00162E1C" w:rsidP="00162E1C">
            <w:pPr>
              <w:rPr>
                <w:rFonts w:eastAsia="Times New Roman"/>
                <w:sz w:val="24"/>
                <w:szCs w:val="24"/>
              </w:rPr>
            </w:pPr>
            <w:r w:rsidRPr="00162E1C">
              <w:rPr>
                <w:rFonts w:eastAsia="Times New Roman"/>
                <w:sz w:val="24"/>
                <w:szCs w:val="24"/>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2E639813" w14:textId="77777777" w:rsidR="00162E1C" w:rsidRPr="00162E1C" w:rsidRDefault="00162E1C" w:rsidP="00162E1C">
            <w:pPr>
              <w:rPr>
                <w:rFonts w:eastAsia="Times New Roman"/>
                <w:sz w:val="24"/>
                <w:szCs w:val="24"/>
              </w:rPr>
            </w:pPr>
            <w:r w:rsidRPr="00162E1C">
              <w:rPr>
                <w:rFonts w:eastAsia="Times New Roman"/>
                <w:sz w:val="24"/>
                <w:szCs w:val="24"/>
              </w:rPr>
              <w:t>Fig 5.5.2.4 Customer Package (Control Flow)</w:t>
            </w:r>
          </w:p>
        </w:tc>
      </w:tr>
      <w:tr w:rsidR="00162E1C" w:rsidRPr="00162E1C" w14:paraId="122A0EFE" w14:textId="77777777" w:rsidTr="0090501D">
        <w:trPr>
          <w:trHeight w:val="267"/>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1B244134" w14:textId="77777777" w:rsidR="00162E1C" w:rsidRPr="00162E1C" w:rsidRDefault="00162E1C" w:rsidP="00162E1C">
            <w:pPr>
              <w:rPr>
                <w:rFonts w:eastAsia="Times New Roman"/>
                <w:sz w:val="24"/>
                <w:szCs w:val="24"/>
              </w:rPr>
            </w:pPr>
            <w:r w:rsidRPr="00162E1C">
              <w:rPr>
                <w:rFonts w:eastAsia="Times New Roman"/>
                <w:sz w:val="24"/>
                <w:szCs w:val="24"/>
              </w:rPr>
              <w:t>23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58E63271" w14:textId="77777777" w:rsidR="00162E1C" w:rsidRPr="00162E1C" w:rsidRDefault="00162E1C" w:rsidP="00162E1C">
            <w:pPr>
              <w:rPr>
                <w:rFonts w:eastAsia="Times New Roman"/>
                <w:sz w:val="24"/>
                <w:szCs w:val="24"/>
              </w:rPr>
            </w:pPr>
            <w:r w:rsidRPr="00162E1C">
              <w:rPr>
                <w:rFonts w:eastAsia="Times New Roman"/>
                <w:sz w:val="24"/>
                <w:szCs w:val="24"/>
              </w:rPr>
              <w:t xml:space="preserve">Fig 5.5.2.5 Customer </w:t>
            </w:r>
            <w:proofErr w:type="gramStart"/>
            <w:r w:rsidRPr="00162E1C">
              <w:rPr>
                <w:rFonts w:eastAsia="Times New Roman"/>
                <w:sz w:val="24"/>
                <w:szCs w:val="24"/>
              </w:rPr>
              <w:t>Package(</w:t>
            </w:r>
            <w:proofErr w:type="gramEnd"/>
            <w:r w:rsidRPr="00162E1C">
              <w:rPr>
                <w:rFonts w:eastAsia="Times New Roman"/>
                <w:sz w:val="24"/>
                <w:szCs w:val="24"/>
              </w:rPr>
              <w:t>Data Flow Design)</w:t>
            </w:r>
          </w:p>
        </w:tc>
      </w:tr>
      <w:tr w:rsidR="00162E1C" w:rsidRPr="00162E1C" w14:paraId="2D769618" w14:textId="77777777" w:rsidTr="0090501D">
        <w:trPr>
          <w:trHeight w:val="267"/>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728DD600" w14:textId="77777777" w:rsidR="00162E1C" w:rsidRPr="00162E1C" w:rsidRDefault="00162E1C" w:rsidP="00162E1C">
            <w:pPr>
              <w:rPr>
                <w:rFonts w:eastAsia="Times New Roman"/>
                <w:sz w:val="24"/>
                <w:szCs w:val="24"/>
              </w:rPr>
            </w:pPr>
            <w:r w:rsidRPr="00162E1C">
              <w:rPr>
                <w:rFonts w:eastAsia="Times New Roman"/>
                <w:sz w:val="24"/>
                <w:szCs w:val="24"/>
              </w:rPr>
              <w:t>24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4657B2E3" w14:textId="77777777" w:rsidR="00162E1C" w:rsidRPr="00162E1C" w:rsidRDefault="00162E1C" w:rsidP="00162E1C">
            <w:pPr>
              <w:rPr>
                <w:rFonts w:eastAsia="Times New Roman"/>
                <w:sz w:val="24"/>
                <w:szCs w:val="24"/>
              </w:rPr>
            </w:pPr>
            <w:r w:rsidRPr="00162E1C">
              <w:rPr>
                <w:rFonts w:eastAsia="Times New Roman"/>
                <w:sz w:val="24"/>
                <w:szCs w:val="24"/>
              </w:rPr>
              <w:t>Fig 5.5.3.1 SSAS CUBE DESIGN</w:t>
            </w:r>
          </w:p>
        </w:tc>
      </w:tr>
      <w:tr w:rsidR="00162E1C" w:rsidRPr="00162E1C" w14:paraId="331E7A6F" w14:textId="77777777" w:rsidTr="0090501D">
        <w:trPr>
          <w:trHeight w:val="282"/>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3968D236" w14:textId="77777777" w:rsidR="00162E1C" w:rsidRPr="00162E1C" w:rsidRDefault="00162E1C" w:rsidP="00162E1C">
            <w:pPr>
              <w:rPr>
                <w:rFonts w:eastAsia="Times New Roman"/>
                <w:sz w:val="24"/>
                <w:szCs w:val="24"/>
              </w:rPr>
            </w:pPr>
            <w:r w:rsidRPr="00162E1C">
              <w:rPr>
                <w:rFonts w:eastAsia="Times New Roman"/>
                <w:sz w:val="24"/>
                <w:szCs w:val="24"/>
              </w:rPr>
              <w:t>25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05554400" w14:textId="77777777" w:rsidR="00162E1C" w:rsidRPr="00162E1C" w:rsidRDefault="00162E1C" w:rsidP="00162E1C">
            <w:pPr>
              <w:rPr>
                <w:rFonts w:eastAsia="Times New Roman"/>
                <w:sz w:val="24"/>
                <w:szCs w:val="24"/>
              </w:rPr>
            </w:pPr>
            <w:r w:rsidRPr="00162E1C">
              <w:rPr>
                <w:rFonts w:eastAsia="Times New Roman"/>
                <w:sz w:val="24"/>
                <w:szCs w:val="24"/>
              </w:rPr>
              <w:t>Fig 5.5.3.2 SSAS CUBE</w:t>
            </w:r>
          </w:p>
        </w:tc>
      </w:tr>
      <w:tr w:rsidR="00162E1C" w:rsidRPr="00162E1C" w14:paraId="5A95D448" w14:textId="77777777" w:rsidTr="0090501D">
        <w:trPr>
          <w:trHeight w:val="267"/>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334BC446" w14:textId="77777777" w:rsidR="00162E1C" w:rsidRPr="00162E1C" w:rsidRDefault="00162E1C" w:rsidP="00162E1C">
            <w:pPr>
              <w:rPr>
                <w:rFonts w:eastAsia="Times New Roman"/>
                <w:sz w:val="24"/>
                <w:szCs w:val="24"/>
              </w:rPr>
            </w:pPr>
            <w:r w:rsidRPr="00162E1C">
              <w:rPr>
                <w:rFonts w:eastAsia="Times New Roman"/>
                <w:sz w:val="24"/>
                <w:szCs w:val="24"/>
              </w:rPr>
              <w:t>26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7CB583FF" w14:textId="77777777" w:rsidR="00162E1C" w:rsidRPr="00162E1C" w:rsidRDefault="00162E1C" w:rsidP="00162E1C">
            <w:pPr>
              <w:rPr>
                <w:rFonts w:eastAsia="Times New Roman"/>
                <w:sz w:val="24"/>
                <w:szCs w:val="24"/>
              </w:rPr>
            </w:pPr>
            <w:r w:rsidRPr="00162E1C">
              <w:rPr>
                <w:rFonts w:eastAsia="Times New Roman"/>
                <w:sz w:val="24"/>
                <w:szCs w:val="24"/>
              </w:rPr>
              <w:t>Fig 5.5.4.1. SSRS in Textual Format</w:t>
            </w:r>
          </w:p>
        </w:tc>
      </w:tr>
      <w:tr w:rsidR="00162E1C" w:rsidRPr="00162E1C" w14:paraId="6A089420" w14:textId="77777777" w:rsidTr="0090501D">
        <w:trPr>
          <w:trHeight w:val="282"/>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40FDB7BB" w14:textId="77777777" w:rsidR="00162E1C" w:rsidRPr="00162E1C" w:rsidRDefault="00162E1C" w:rsidP="00162E1C">
            <w:pPr>
              <w:rPr>
                <w:rFonts w:eastAsia="Times New Roman"/>
                <w:sz w:val="24"/>
                <w:szCs w:val="24"/>
              </w:rPr>
            </w:pPr>
            <w:r w:rsidRPr="00162E1C">
              <w:rPr>
                <w:rFonts w:eastAsia="Times New Roman"/>
                <w:sz w:val="24"/>
                <w:szCs w:val="24"/>
              </w:rPr>
              <w:t>27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607E5826" w14:textId="77777777" w:rsidR="00162E1C" w:rsidRPr="00162E1C" w:rsidRDefault="00162E1C" w:rsidP="00162E1C">
            <w:pPr>
              <w:rPr>
                <w:rFonts w:eastAsia="Times New Roman"/>
                <w:sz w:val="24"/>
                <w:szCs w:val="24"/>
              </w:rPr>
            </w:pPr>
            <w:r w:rsidRPr="00162E1C">
              <w:rPr>
                <w:rFonts w:eastAsia="Times New Roman"/>
                <w:sz w:val="24"/>
                <w:szCs w:val="24"/>
              </w:rPr>
              <w:t>Fig 5.5.4.2. SSRS in Graphical Format</w:t>
            </w:r>
          </w:p>
        </w:tc>
      </w:tr>
      <w:tr w:rsidR="00162E1C" w:rsidRPr="00162E1C" w14:paraId="21C4A26F" w14:textId="77777777" w:rsidTr="0090501D">
        <w:trPr>
          <w:trHeight w:val="267"/>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66278629" w14:textId="77777777" w:rsidR="00162E1C" w:rsidRPr="00162E1C" w:rsidRDefault="00162E1C" w:rsidP="00162E1C">
            <w:pPr>
              <w:rPr>
                <w:rFonts w:eastAsia="Times New Roman"/>
                <w:sz w:val="24"/>
                <w:szCs w:val="24"/>
              </w:rPr>
            </w:pPr>
            <w:r w:rsidRPr="00162E1C">
              <w:rPr>
                <w:rFonts w:eastAsia="Times New Roman"/>
                <w:sz w:val="24"/>
                <w:szCs w:val="24"/>
              </w:rPr>
              <w:t>28</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1552BA60" w14:textId="77777777" w:rsidR="00162E1C" w:rsidRPr="00162E1C" w:rsidRDefault="00162E1C" w:rsidP="00162E1C">
            <w:pPr>
              <w:rPr>
                <w:rFonts w:eastAsia="Times New Roman"/>
                <w:sz w:val="24"/>
                <w:szCs w:val="24"/>
              </w:rPr>
            </w:pPr>
            <w:r w:rsidRPr="00162E1C">
              <w:rPr>
                <w:rFonts w:eastAsia="Times New Roman"/>
                <w:sz w:val="24"/>
                <w:szCs w:val="24"/>
              </w:rPr>
              <w:t>Fig 5.5.5.1 No File Found</w:t>
            </w:r>
          </w:p>
        </w:tc>
      </w:tr>
      <w:tr w:rsidR="00162E1C" w:rsidRPr="00162E1C" w14:paraId="182C1558" w14:textId="77777777" w:rsidTr="0090501D">
        <w:trPr>
          <w:trHeight w:val="267"/>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0F984096" w14:textId="77777777" w:rsidR="00162E1C" w:rsidRPr="00162E1C" w:rsidRDefault="00162E1C" w:rsidP="00162E1C">
            <w:pPr>
              <w:rPr>
                <w:rFonts w:eastAsia="Times New Roman"/>
                <w:sz w:val="24"/>
                <w:szCs w:val="24"/>
              </w:rPr>
            </w:pPr>
            <w:r w:rsidRPr="00162E1C">
              <w:rPr>
                <w:rFonts w:eastAsia="Times New Roman"/>
                <w:sz w:val="24"/>
                <w:szCs w:val="24"/>
              </w:rPr>
              <w:t>29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5EF2802D" w14:textId="77777777" w:rsidR="00162E1C" w:rsidRPr="00162E1C" w:rsidRDefault="00162E1C" w:rsidP="00162E1C">
            <w:pPr>
              <w:rPr>
                <w:rFonts w:eastAsia="Times New Roman"/>
                <w:sz w:val="24"/>
                <w:szCs w:val="24"/>
              </w:rPr>
            </w:pPr>
            <w:r w:rsidRPr="00162E1C">
              <w:rPr>
                <w:rFonts w:eastAsia="Times New Roman"/>
                <w:sz w:val="24"/>
                <w:szCs w:val="24"/>
              </w:rPr>
              <w:t>Fig 5.5.5.2 Data Load Fails</w:t>
            </w:r>
          </w:p>
        </w:tc>
      </w:tr>
      <w:tr w:rsidR="00162E1C" w:rsidRPr="00162E1C" w14:paraId="742B4CE8" w14:textId="77777777" w:rsidTr="0090501D">
        <w:trPr>
          <w:trHeight w:val="282"/>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6E3B8005" w14:textId="77777777" w:rsidR="00162E1C" w:rsidRPr="00162E1C" w:rsidRDefault="00162E1C" w:rsidP="00162E1C">
            <w:pPr>
              <w:rPr>
                <w:rFonts w:eastAsia="Times New Roman"/>
                <w:sz w:val="24"/>
                <w:szCs w:val="24"/>
              </w:rPr>
            </w:pPr>
            <w:r w:rsidRPr="00162E1C">
              <w:rPr>
                <w:rFonts w:eastAsia="Times New Roman"/>
                <w:sz w:val="24"/>
                <w:szCs w:val="24"/>
              </w:rPr>
              <w:t>30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7BAB42B6" w14:textId="77777777" w:rsidR="00162E1C" w:rsidRPr="00162E1C" w:rsidRDefault="00162E1C" w:rsidP="00162E1C">
            <w:pPr>
              <w:rPr>
                <w:rFonts w:eastAsia="Times New Roman"/>
                <w:sz w:val="24"/>
                <w:szCs w:val="24"/>
              </w:rPr>
            </w:pPr>
            <w:r w:rsidRPr="00162E1C">
              <w:rPr>
                <w:rFonts w:eastAsia="Times New Roman"/>
                <w:sz w:val="24"/>
                <w:szCs w:val="24"/>
              </w:rPr>
              <w:t>Fig 5.5.5.3 Data Load Success</w:t>
            </w:r>
          </w:p>
        </w:tc>
      </w:tr>
      <w:tr w:rsidR="00162E1C" w:rsidRPr="00162E1C" w14:paraId="59397907" w14:textId="77777777" w:rsidTr="0090501D">
        <w:trPr>
          <w:trHeight w:val="267"/>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3C3245CF" w14:textId="77777777" w:rsidR="00162E1C" w:rsidRPr="00162E1C" w:rsidRDefault="00162E1C" w:rsidP="00162E1C">
            <w:pPr>
              <w:rPr>
                <w:rFonts w:eastAsia="Times New Roman"/>
                <w:sz w:val="24"/>
                <w:szCs w:val="24"/>
              </w:rPr>
            </w:pPr>
            <w:r w:rsidRPr="00162E1C">
              <w:rPr>
                <w:rFonts w:eastAsia="Times New Roman"/>
                <w:sz w:val="24"/>
                <w:szCs w:val="24"/>
              </w:rPr>
              <w:t>31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6FACF4D5" w14:textId="77777777" w:rsidR="00162E1C" w:rsidRPr="00162E1C" w:rsidRDefault="00162E1C" w:rsidP="00162E1C">
            <w:pPr>
              <w:rPr>
                <w:rFonts w:eastAsia="Times New Roman"/>
                <w:sz w:val="24"/>
                <w:szCs w:val="24"/>
              </w:rPr>
            </w:pPr>
            <w:r w:rsidRPr="00162E1C">
              <w:rPr>
                <w:rFonts w:eastAsia="Times New Roman"/>
                <w:sz w:val="24"/>
                <w:szCs w:val="24"/>
              </w:rPr>
              <w:t>Fig 5.6.1 Checks File Existence @Location</w:t>
            </w:r>
          </w:p>
        </w:tc>
      </w:tr>
      <w:tr w:rsidR="00162E1C" w:rsidRPr="00162E1C" w14:paraId="5C1AF842" w14:textId="77777777" w:rsidTr="0090501D">
        <w:trPr>
          <w:trHeight w:val="282"/>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0CE4DFE2" w14:textId="77777777" w:rsidR="00162E1C" w:rsidRPr="00162E1C" w:rsidRDefault="00162E1C" w:rsidP="00162E1C">
            <w:pPr>
              <w:rPr>
                <w:rFonts w:eastAsia="Times New Roman"/>
                <w:sz w:val="24"/>
                <w:szCs w:val="24"/>
              </w:rPr>
            </w:pPr>
            <w:r w:rsidRPr="00162E1C">
              <w:rPr>
                <w:rFonts w:eastAsia="Times New Roman"/>
                <w:sz w:val="24"/>
                <w:szCs w:val="24"/>
              </w:rPr>
              <w:t>32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436D8884" w14:textId="77777777" w:rsidR="00162E1C" w:rsidRPr="00162E1C" w:rsidRDefault="00162E1C" w:rsidP="00162E1C">
            <w:pPr>
              <w:rPr>
                <w:rFonts w:eastAsia="Times New Roman"/>
                <w:sz w:val="24"/>
                <w:szCs w:val="24"/>
              </w:rPr>
            </w:pPr>
            <w:r w:rsidRPr="00162E1C">
              <w:rPr>
                <w:rFonts w:eastAsia="Times New Roman"/>
                <w:sz w:val="24"/>
                <w:szCs w:val="24"/>
              </w:rPr>
              <w:t>Fig 5.6.2. Send Mail if File Not Found</w:t>
            </w:r>
          </w:p>
        </w:tc>
      </w:tr>
      <w:tr w:rsidR="00162E1C" w:rsidRPr="00162E1C" w14:paraId="54EAB51E" w14:textId="77777777" w:rsidTr="0090501D">
        <w:trPr>
          <w:trHeight w:val="267"/>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11B2E0AF" w14:textId="77777777" w:rsidR="00162E1C" w:rsidRPr="00162E1C" w:rsidRDefault="00162E1C" w:rsidP="00162E1C">
            <w:pPr>
              <w:rPr>
                <w:rFonts w:eastAsia="Times New Roman"/>
                <w:sz w:val="24"/>
                <w:szCs w:val="24"/>
              </w:rPr>
            </w:pPr>
            <w:r w:rsidRPr="00162E1C">
              <w:rPr>
                <w:rFonts w:eastAsia="Times New Roman"/>
                <w:sz w:val="24"/>
                <w:szCs w:val="24"/>
              </w:rPr>
              <w:t>33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166251D9" w14:textId="77777777" w:rsidR="00162E1C" w:rsidRPr="00162E1C" w:rsidRDefault="00162E1C" w:rsidP="00162E1C">
            <w:pPr>
              <w:rPr>
                <w:rFonts w:eastAsia="Times New Roman"/>
                <w:sz w:val="24"/>
                <w:szCs w:val="24"/>
              </w:rPr>
            </w:pPr>
            <w:r w:rsidRPr="00162E1C">
              <w:rPr>
                <w:rFonts w:eastAsia="Times New Roman"/>
                <w:sz w:val="24"/>
                <w:szCs w:val="24"/>
              </w:rPr>
              <w:t>Fig 5.6.3 Send Mail if Data Load Fails</w:t>
            </w:r>
          </w:p>
        </w:tc>
      </w:tr>
      <w:tr w:rsidR="00162E1C" w:rsidRPr="00162E1C" w14:paraId="7BEB48EC" w14:textId="77777777" w:rsidTr="0090501D">
        <w:trPr>
          <w:trHeight w:val="267"/>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4B331E15" w14:textId="77777777" w:rsidR="00162E1C" w:rsidRPr="00162E1C" w:rsidRDefault="00162E1C" w:rsidP="00162E1C">
            <w:pPr>
              <w:rPr>
                <w:rFonts w:eastAsia="Times New Roman"/>
                <w:sz w:val="24"/>
                <w:szCs w:val="24"/>
              </w:rPr>
            </w:pPr>
            <w:r w:rsidRPr="00162E1C">
              <w:rPr>
                <w:rFonts w:eastAsia="Times New Roman"/>
                <w:sz w:val="24"/>
                <w:szCs w:val="24"/>
              </w:rPr>
              <w:t>34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0315F1D6" w14:textId="77777777" w:rsidR="00162E1C" w:rsidRPr="00162E1C" w:rsidRDefault="00162E1C" w:rsidP="00162E1C">
            <w:pPr>
              <w:rPr>
                <w:rFonts w:eastAsia="Times New Roman"/>
                <w:sz w:val="24"/>
                <w:szCs w:val="24"/>
              </w:rPr>
            </w:pPr>
            <w:r w:rsidRPr="00162E1C">
              <w:rPr>
                <w:rFonts w:eastAsia="Times New Roman"/>
                <w:sz w:val="24"/>
                <w:szCs w:val="24"/>
              </w:rPr>
              <w:t>Fig 5.6.4 Send Mail if Data Load happens</w:t>
            </w:r>
          </w:p>
        </w:tc>
      </w:tr>
    </w:tbl>
    <w:p w14:paraId="45296A14" w14:textId="2E3D96DD" w:rsidR="005566EF" w:rsidRDefault="005566EF" w:rsidP="005566EF">
      <w:pPr>
        <w:rPr>
          <w:rFonts w:eastAsia="Times New Roman"/>
          <w:b/>
          <w:bCs/>
          <w:color w:val="000000"/>
          <w:sz w:val="32"/>
          <w:szCs w:val="32"/>
        </w:rPr>
      </w:pPr>
      <w:r w:rsidRPr="005566EF">
        <w:rPr>
          <w:rFonts w:eastAsia="Times New Roman"/>
          <w:b/>
          <w:bCs/>
          <w:color w:val="000000"/>
          <w:sz w:val="32"/>
          <w:szCs w:val="32"/>
        </w:rPr>
        <w:lastRenderedPageBreak/>
        <w:t>LIST OF TABLES</w:t>
      </w:r>
    </w:p>
    <w:p w14:paraId="0BD157B5" w14:textId="77777777" w:rsidR="00516B08" w:rsidRDefault="00516B08" w:rsidP="005566EF">
      <w:pPr>
        <w:rPr>
          <w:rFonts w:eastAsia="Times New Roman"/>
          <w:b/>
          <w:bCs/>
          <w:color w:val="000000"/>
          <w:sz w:val="32"/>
          <w:szCs w:val="32"/>
        </w:rPr>
      </w:pPr>
    </w:p>
    <w:tbl>
      <w:tblPr>
        <w:tblpPr w:leftFromText="180" w:rightFromText="180" w:vertAnchor="text" w:horzAnchor="margin" w:tblpXSpec="center" w:tblpY="189"/>
        <w:tblW w:w="10429" w:type="dxa"/>
        <w:tblCellSpacing w:w="15" w:type="dxa"/>
        <w:tblCellMar>
          <w:top w:w="15" w:type="dxa"/>
          <w:left w:w="15" w:type="dxa"/>
          <w:bottom w:w="15" w:type="dxa"/>
          <w:right w:w="15" w:type="dxa"/>
        </w:tblCellMar>
        <w:tblLook w:val="04A0" w:firstRow="1" w:lastRow="0" w:firstColumn="1" w:lastColumn="0" w:noHBand="0" w:noVBand="1"/>
      </w:tblPr>
      <w:tblGrid>
        <w:gridCol w:w="982"/>
        <w:gridCol w:w="9447"/>
      </w:tblGrid>
      <w:tr w:rsidR="005566EF" w:rsidRPr="005566EF" w14:paraId="6096AD1A" w14:textId="77777777" w:rsidTr="007E3DD2">
        <w:trPr>
          <w:trHeight w:val="292"/>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2911CDFE" w14:textId="77777777" w:rsidR="005566EF" w:rsidRPr="005566EF" w:rsidRDefault="005566EF" w:rsidP="005566EF">
            <w:pPr>
              <w:jc w:val="center"/>
              <w:rPr>
                <w:rFonts w:eastAsia="Times New Roman"/>
                <w:b/>
                <w:bCs/>
                <w:sz w:val="24"/>
                <w:szCs w:val="24"/>
              </w:rPr>
            </w:pPr>
            <w:r w:rsidRPr="005566EF">
              <w:rPr>
                <w:rFonts w:eastAsia="Times New Roman"/>
                <w:b/>
                <w:bCs/>
                <w:sz w:val="24"/>
                <w:szCs w:val="24"/>
              </w:rPr>
              <w:t>No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2B185C38" w14:textId="77777777" w:rsidR="005566EF" w:rsidRPr="005566EF" w:rsidRDefault="005566EF" w:rsidP="005566EF">
            <w:pPr>
              <w:jc w:val="center"/>
              <w:rPr>
                <w:rFonts w:eastAsia="Times New Roman"/>
                <w:b/>
                <w:bCs/>
                <w:sz w:val="24"/>
                <w:szCs w:val="24"/>
              </w:rPr>
            </w:pPr>
            <w:r w:rsidRPr="005566EF">
              <w:rPr>
                <w:rFonts w:eastAsia="Times New Roman"/>
                <w:b/>
                <w:bCs/>
                <w:sz w:val="24"/>
                <w:szCs w:val="24"/>
              </w:rPr>
              <w:t>Title</w:t>
            </w:r>
          </w:p>
        </w:tc>
      </w:tr>
      <w:tr w:rsidR="005566EF" w:rsidRPr="005566EF" w14:paraId="67707E6D" w14:textId="77777777" w:rsidTr="007E3DD2">
        <w:trPr>
          <w:trHeight w:val="309"/>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0F7BB9B5" w14:textId="77777777" w:rsidR="005566EF" w:rsidRPr="005566EF" w:rsidRDefault="005566EF" w:rsidP="005566EF">
            <w:pPr>
              <w:rPr>
                <w:rFonts w:eastAsia="Times New Roman"/>
                <w:sz w:val="24"/>
                <w:szCs w:val="24"/>
              </w:rPr>
            </w:pPr>
            <w:r w:rsidRPr="005566EF">
              <w:rPr>
                <w:rFonts w:eastAsia="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18900084" w14:textId="77777777" w:rsidR="005566EF" w:rsidRPr="005566EF" w:rsidRDefault="005566EF" w:rsidP="005566EF">
            <w:pPr>
              <w:rPr>
                <w:rFonts w:eastAsia="Times New Roman"/>
                <w:sz w:val="24"/>
                <w:szCs w:val="24"/>
              </w:rPr>
            </w:pPr>
            <w:r w:rsidRPr="005566EF">
              <w:rPr>
                <w:rFonts w:eastAsia="Times New Roman"/>
                <w:sz w:val="24"/>
                <w:szCs w:val="24"/>
              </w:rPr>
              <w:t>Table 2.4.3. Functional Requirement Specification table</w:t>
            </w:r>
          </w:p>
        </w:tc>
      </w:tr>
      <w:tr w:rsidR="005566EF" w:rsidRPr="005566EF" w14:paraId="23641CDC" w14:textId="77777777" w:rsidTr="007E3DD2">
        <w:trPr>
          <w:trHeight w:val="292"/>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61AEF775" w14:textId="77777777" w:rsidR="005566EF" w:rsidRPr="005566EF" w:rsidRDefault="005566EF" w:rsidP="005566EF">
            <w:pPr>
              <w:rPr>
                <w:rFonts w:eastAsia="Times New Roman"/>
                <w:sz w:val="24"/>
                <w:szCs w:val="24"/>
              </w:rPr>
            </w:pPr>
            <w:r w:rsidRPr="005566EF">
              <w:rPr>
                <w:rFonts w:eastAsia="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105837DF" w14:textId="77777777" w:rsidR="005566EF" w:rsidRPr="005566EF" w:rsidRDefault="005566EF" w:rsidP="005566EF">
            <w:pPr>
              <w:rPr>
                <w:rFonts w:eastAsia="Times New Roman"/>
                <w:sz w:val="24"/>
                <w:szCs w:val="24"/>
              </w:rPr>
            </w:pPr>
            <w:r w:rsidRPr="005566EF">
              <w:rPr>
                <w:rFonts w:eastAsia="Times New Roman"/>
                <w:sz w:val="24"/>
                <w:szCs w:val="24"/>
              </w:rPr>
              <w:t>Table 5.3 Type of Input</w:t>
            </w:r>
          </w:p>
        </w:tc>
      </w:tr>
      <w:tr w:rsidR="005566EF" w:rsidRPr="005566EF" w14:paraId="2D7C7C2B" w14:textId="77777777" w:rsidTr="007E3DD2">
        <w:trPr>
          <w:trHeight w:val="309"/>
          <w:tblCellSpacing w:w="15" w:type="dxa"/>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52B3FC43" w14:textId="77777777" w:rsidR="005566EF" w:rsidRPr="005566EF" w:rsidRDefault="005566EF" w:rsidP="005566EF">
            <w:pPr>
              <w:rPr>
                <w:rFonts w:eastAsia="Times New Roman"/>
                <w:sz w:val="24"/>
                <w:szCs w:val="24"/>
              </w:rPr>
            </w:pPr>
            <w:r w:rsidRPr="005566EF">
              <w:rPr>
                <w:rFonts w:eastAsia="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5DE17619" w14:textId="77777777" w:rsidR="005566EF" w:rsidRPr="005566EF" w:rsidRDefault="005566EF" w:rsidP="005566EF">
            <w:pPr>
              <w:rPr>
                <w:rFonts w:eastAsia="Times New Roman"/>
                <w:sz w:val="24"/>
                <w:szCs w:val="24"/>
              </w:rPr>
            </w:pPr>
            <w:r w:rsidRPr="005566EF">
              <w:rPr>
                <w:rFonts w:eastAsia="Times New Roman"/>
                <w:sz w:val="24"/>
                <w:szCs w:val="24"/>
              </w:rPr>
              <w:t>Table 6. Test Result</w:t>
            </w:r>
          </w:p>
        </w:tc>
      </w:tr>
    </w:tbl>
    <w:p w14:paraId="41B4775A" w14:textId="77777777" w:rsidR="005566EF" w:rsidRPr="005566EF" w:rsidRDefault="005566EF" w:rsidP="005566EF">
      <w:pPr>
        <w:rPr>
          <w:rFonts w:eastAsia="Times New Roman"/>
          <w:color w:val="000000"/>
          <w:sz w:val="32"/>
          <w:szCs w:val="32"/>
        </w:rPr>
      </w:pPr>
    </w:p>
    <w:p w14:paraId="3CCA666C" w14:textId="77777777" w:rsidR="005566EF" w:rsidRPr="005566EF" w:rsidRDefault="005566EF" w:rsidP="005566EF">
      <w:pPr>
        <w:rPr>
          <w:cs/>
        </w:rPr>
      </w:pPr>
    </w:p>
    <w:p w14:paraId="495B754A"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54AF6642"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67F2CBAA"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687C22DB"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7D520D30"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4FD0DE47"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1AEC1CBE"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6F175B6B"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6E1B1320"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1FB9AB30"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30E90DF4"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77C92859"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7B1DCEF2"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41991A6B"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29974221"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4CB2ABA4"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7D6F91F5"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3C3F6CF9"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684467CB"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234EC0B2"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675BBEC0"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45B1C25D"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4F7A31DE"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1DD7E173"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7DF0BD69"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179F4DAC"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557381F2"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4B4CFF2C"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63E62827"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0F9F52F6"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6E3E6555"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6AC25008"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3B854150"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02275DF4"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3B4BFC7C"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6D21E648"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488C42B4"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47E7D89E"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246E0E73"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2D2D1E95"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36FAF493"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548578F4"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1F7E0268"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402F1A7C" w14:textId="77777777" w:rsidR="0036512E" w:rsidRDefault="0036512E" w:rsidP="0036512E">
      <w:pPr>
        <w:pStyle w:val="Heading1"/>
        <w:keepNext w:val="0"/>
        <w:keepLines w:val="0"/>
        <w:spacing w:before="0" w:line="200" w:lineRule="exact"/>
        <w:rPr>
          <w:rFonts w:eastAsiaTheme="minorEastAsia" w:cs="Times New Roman"/>
          <w:sz w:val="20"/>
          <w:szCs w:val="20"/>
          <w:cs/>
        </w:rPr>
      </w:pPr>
    </w:p>
    <w:p w14:paraId="1772FAC0" w14:textId="77777777" w:rsidR="0036512E" w:rsidRDefault="0036512E" w:rsidP="0036512E">
      <w:pPr>
        <w:pStyle w:val="Heading1"/>
        <w:keepNext w:val="0"/>
        <w:keepLines w:val="0"/>
        <w:spacing w:before="0" w:line="200" w:lineRule="exact"/>
        <w:rPr>
          <w:rFonts w:eastAsiaTheme="minorEastAsia" w:cs="Mangal"/>
          <w:sz w:val="22"/>
          <w:szCs w:val="22"/>
          <w:cs/>
        </w:rPr>
        <w:sectPr w:rsidR="0036512E">
          <w:headerReference w:type="default" r:id="rId9"/>
          <w:footerReference w:type="default" r:id="rId10"/>
          <w:pgSz w:w="12240" w:h="15840"/>
          <w:pgMar w:top="1440" w:right="1440" w:bottom="1440" w:left="1440" w:header="0" w:footer="0" w:gutter="0"/>
          <w:cols w:space="720" w:equalWidth="0">
            <w:col w:w="9360"/>
          </w:cols>
          <w:noEndnote/>
        </w:sectPr>
      </w:pPr>
    </w:p>
    <w:tbl>
      <w:tblPr>
        <w:tblpPr w:leftFromText="180" w:rightFromText="180" w:horzAnchor="margin" w:tblpY="780"/>
        <w:tblW w:w="10483" w:type="dxa"/>
        <w:tblCellSpacing w:w="15" w:type="dxa"/>
        <w:tblCellMar>
          <w:top w:w="15" w:type="dxa"/>
          <w:left w:w="15" w:type="dxa"/>
          <w:bottom w:w="15" w:type="dxa"/>
          <w:right w:w="15" w:type="dxa"/>
        </w:tblCellMar>
        <w:tblLook w:val="04A0" w:firstRow="1" w:lastRow="0" w:firstColumn="1" w:lastColumn="0" w:noHBand="0" w:noVBand="1"/>
      </w:tblPr>
      <w:tblGrid>
        <w:gridCol w:w="3283"/>
        <w:gridCol w:w="7140"/>
        <w:gridCol w:w="60"/>
      </w:tblGrid>
      <w:tr w:rsidR="00957FC7" w:rsidRPr="00957FC7" w14:paraId="75765EEE" w14:textId="77777777" w:rsidTr="008E2561">
        <w:trPr>
          <w:trHeight w:val="321"/>
          <w:tblCellSpacing w:w="15" w:type="dxa"/>
        </w:trPr>
        <w:tc>
          <w:tcPr>
            <w:tcW w:w="0" w:type="auto"/>
            <w:tcBorders>
              <w:top w:val="single" w:sz="12" w:space="0" w:color="000000"/>
              <w:left w:val="single" w:sz="12" w:space="0" w:color="000000"/>
              <w:bottom w:val="single" w:sz="2" w:space="0" w:color="000000"/>
              <w:right w:val="single" w:sz="12" w:space="0" w:color="000000"/>
            </w:tcBorders>
            <w:tcMar>
              <w:top w:w="0" w:type="dxa"/>
              <w:left w:w="0" w:type="dxa"/>
              <w:bottom w:w="0" w:type="dxa"/>
              <w:right w:w="0" w:type="dxa"/>
            </w:tcMar>
            <w:vAlign w:val="center"/>
            <w:hideMark/>
          </w:tcPr>
          <w:p w14:paraId="0D9E0B12" w14:textId="77777777" w:rsidR="00957FC7" w:rsidRPr="00957FC7" w:rsidRDefault="00957FC7" w:rsidP="008E2561">
            <w:pPr>
              <w:jc w:val="center"/>
              <w:rPr>
                <w:rFonts w:eastAsia="Times New Roman"/>
                <w:sz w:val="24"/>
                <w:szCs w:val="24"/>
              </w:rPr>
            </w:pPr>
            <w:r w:rsidRPr="00957FC7">
              <w:rPr>
                <w:rFonts w:eastAsia="Times New Roman"/>
                <w:b/>
                <w:bCs/>
                <w:sz w:val="24"/>
                <w:szCs w:val="24"/>
              </w:rPr>
              <w:lastRenderedPageBreak/>
              <w:t>ACRONYM</w:t>
            </w:r>
          </w:p>
        </w:tc>
        <w:tc>
          <w:tcPr>
            <w:tcW w:w="0" w:type="auto"/>
            <w:tcBorders>
              <w:top w:val="single" w:sz="12" w:space="0" w:color="000000"/>
              <w:left w:val="single" w:sz="2" w:space="0" w:color="000000"/>
              <w:bottom w:val="single" w:sz="2" w:space="0" w:color="000000"/>
              <w:right w:val="single" w:sz="12" w:space="0" w:color="000000"/>
            </w:tcBorders>
            <w:tcMar>
              <w:top w:w="0" w:type="dxa"/>
              <w:left w:w="0" w:type="dxa"/>
              <w:bottom w:w="0" w:type="dxa"/>
              <w:right w:w="0" w:type="dxa"/>
            </w:tcMar>
            <w:vAlign w:val="center"/>
            <w:hideMark/>
          </w:tcPr>
          <w:p w14:paraId="031B7428" w14:textId="77777777" w:rsidR="00957FC7" w:rsidRPr="00957FC7" w:rsidRDefault="00957FC7" w:rsidP="008E2561">
            <w:pPr>
              <w:ind w:left="1350"/>
              <w:rPr>
                <w:rFonts w:eastAsia="Times New Roman"/>
                <w:sz w:val="24"/>
                <w:szCs w:val="24"/>
              </w:rPr>
            </w:pPr>
            <w:r w:rsidRPr="00957FC7">
              <w:rPr>
                <w:rFonts w:eastAsia="Times New Roman"/>
                <w:b/>
                <w:bCs/>
                <w:sz w:val="24"/>
                <w:szCs w:val="24"/>
              </w:rPr>
              <w:t>EXPANSION</w:t>
            </w:r>
          </w:p>
        </w:tc>
        <w:tc>
          <w:tcPr>
            <w:tcW w:w="0" w:type="auto"/>
            <w:tcMar>
              <w:top w:w="0" w:type="dxa"/>
              <w:left w:w="0" w:type="dxa"/>
              <w:bottom w:w="0" w:type="dxa"/>
              <w:right w:w="0" w:type="dxa"/>
            </w:tcMar>
            <w:vAlign w:val="center"/>
            <w:hideMark/>
          </w:tcPr>
          <w:p w14:paraId="4F43C200" w14:textId="77777777" w:rsidR="00957FC7" w:rsidRPr="00957FC7" w:rsidRDefault="00957FC7" w:rsidP="008E2561">
            <w:pPr>
              <w:rPr>
                <w:rFonts w:eastAsia="Times New Roman"/>
                <w:sz w:val="24"/>
                <w:szCs w:val="24"/>
              </w:rPr>
            </w:pPr>
          </w:p>
        </w:tc>
      </w:tr>
      <w:tr w:rsidR="00957FC7" w:rsidRPr="00957FC7" w14:paraId="6787E043" w14:textId="77777777" w:rsidTr="008E2561">
        <w:trPr>
          <w:trHeight w:val="321"/>
          <w:tblCellSpacing w:w="15" w:type="dxa"/>
        </w:trPr>
        <w:tc>
          <w:tcPr>
            <w:tcW w:w="0" w:type="auto"/>
            <w:tcBorders>
              <w:top w:val="single" w:sz="2" w:space="0" w:color="000000"/>
              <w:left w:val="single" w:sz="12" w:space="0" w:color="000000"/>
              <w:bottom w:val="single" w:sz="2" w:space="0" w:color="000000"/>
              <w:right w:val="single" w:sz="12" w:space="0" w:color="000000"/>
            </w:tcBorders>
            <w:tcMar>
              <w:top w:w="0" w:type="dxa"/>
              <w:left w:w="0" w:type="dxa"/>
              <w:bottom w:w="0" w:type="dxa"/>
              <w:right w:w="0" w:type="dxa"/>
            </w:tcMar>
            <w:vAlign w:val="center"/>
            <w:hideMark/>
          </w:tcPr>
          <w:p w14:paraId="65E8BBAF" w14:textId="77777777" w:rsidR="00957FC7" w:rsidRPr="00957FC7" w:rsidRDefault="00957FC7" w:rsidP="008E2561">
            <w:pPr>
              <w:jc w:val="center"/>
              <w:rPr>
                <w:rFonts w:eastAsia="Times New Roman"/>
                <w:sz w:val="24"/>
                <w:szCs w:val="24"/>
              </w:rPr>
            </w:pPr>
            <w:r w:rsidRPr="00957FC7">
              <w:rPr>
                <w:rFonts w:eastAsia="Times New Roman"/>
                <w:sz w:val="24"/>
                <w:szCs w:val="24"/>
              </w:rPr>
              <w:t>CIS</w:t>
            </w:r>
          </w:p>
        </w:tc>
        <w:tc>
          <w:tcPr>
            <w:tcW w:w="0" w:type="auto"/>
            <w:tcBorders>
              <w:top w:val="single" w:sz="2" w:space="0" w:color="000000"/>
              <w:left w:val="single" w:sz="2" w:space="0" w:color="000000"/>
              <w:bottom w:val="single" w:sz="2" w:space="0" w:color="000000"/>
              <w:right w:val="single" w:sz="12" w:space="0" w:color="000000"/>
            </w:tcBorders>
            <w:tcMar>
              <w:top w:w="0" w:type="dxa"/>
              <w:left w:w="0" w:type="dxa"/>
              <w:bottom w:w="0" w:type="dxa"/>
              <w:right w:w="0" w:type="dxa"/>
            </w:tcMar>
            <w:vAlign w:val="center"/>
            <w:hideMark/>
          </w:tcPr>
          <w:p w14:paraId="2C7512C0" w14:textId="77777777" w:rsidR="00957FC7" w:rsidRPr="00957FC7" w:rsidRDefault="00957FC7" w:rsidP="008E2561">
            <w:pPr>
              <w:jc w:val="center"/>
              <w:rPr>
                <w:rFonts w:eastAsia="Times New Roman"/>
                <w:sz w:val="24"/>
                <w:szCs w:val="24"/>
              </w:rPr>
            </w:pPr>
            <w:r w:rsidRPr="00957FC7">
              <w:rPr>
                <w:rFonts w:eastAsia="Times New Roman"/>
                <w:sz w:val="24"/>
                <w:szCs w:val="24"/>
              </w:rPr>
              <w:t xml:space="preserve">Customer Information System </w:t>
            </w:r>
          </w:p>
        </w:tc>
        <w:tc>
          <w:tcPr>
            <w:tcW w:w="0" w:type="auto"/>
            <w:tcMar>
              <w:top w:w="0" w:type="dxa"/>
              <w:left w:w="0" w:type="dxa"/>
              <w:bottom w:w="0" w:type="dxa"/>
              <w:right w:w="0" w:type="dxa"/>
            </w:tcMar>
            <w:vAlign w:val="center"/>
            <w:hideMark/>
          </w:tcPr>
          <w:p w14:paraId="225D11FD" w14:textId="77777777" w:rsidR="00957FC7" w:rsidRPr="00957FC7" w:rsidRDefault="00957FC7" w:rsidP="008E2561">
            <w:pPr>
              <w:rPr>
                <w:rFonts w:eastAsia="Times New Roman"/>
                <w:sz w:val="24"/>
                <w:szCs w:val="24"/>
              </w:rPr>
            </w:pPr>
          </w:p>
        </w:tc>
      </w:tr>
      <w:tr w:rsidR="00957FC7" w:rsidRPr="00957FC7" w14:paraId="1DF40645" w14:textId="77777777" w:rsidTr="008E2561">
        <w:trPr>
          <w:trHeight w:val="321"/>
          <w:tblCellSpacing w:w="15" w:type="dxa"/>
        </w:trPr>
        <w:tc>
          <w:tcPr>
            <w:tcW w:w="0" w:type="auto"/>
            <w:tcBorders>
              <w:top w:val="single" w:sz="6" w:space="0" w:color="000000"/>
              <w:left w:val="single" w:sz="6" w:space="0" w:color="000000"/>
              <w:bottom w:val="single" w:sz="6" w:space="0" w:color="000000"/>
              <w:right w:val="single" w:sz="12" w:space="0" w:color="000000"/>
            </w:tcBorders>
            <w:tcMar>
              <w:top w:w="0" w:type="dxa"/>
              <w:left w:w="0" w:type="dxa"/>
              <w:bottom w:w="0" w:type="dxa"/>
              <w:right w:w="0" w:type="dxa"/>
            </w:tcMar>
            <w:vAlign w:val="center"/>
            <w:hideMark/>
          </w:tcPr>
          <w:p w14:paraId="62B363DF" w14:textId="77777777" w:rsidR="00957FC7" w:rsidRPr="00957FC7" w:rsidRDefault="00957FC7" w:rsidP="008E2561">
            <w:pPr>
              <w:jc w:val="center"/>
              <w:rPr>
                <w:rFonts w:eastAsia="Times New Roman"/>
                <w:sz w:val="24"/>
                <w:szCs w:val="24"/>
              </w:rPr>
            </w:pPr>
            <w:r w:rsidRPr="00957FC7">
              <w:rPr>
                <w:rFonts w:eastAsia="Times New Roman"/>
                <w:sz w:val="24"/>
                <w:szCs w:val="24"/>
              </w:rPr>
              <w:t>SSIS</w:t>
            </w:r>
          </w:p>
        </w:tc>
        <w:tc>
          <w:tcPr>
            <w:tcW w:w="0" w:type="auto"/>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14:paraId="170B53AE" w14:textId="77777777" w:rsidR="00957FC7" w:rsidRPr="00957FC7" w:rsidRDefault="00957FC7" w:rsidP="008E2561">
            <w:pPr>
              <w:jc w:val="center"/>
              <w:rPr>
                <w:rFonts w:eastAsia="Times New Roman"/>
                <w:sz w:val="24"/>
                <w:szCs w:val="24"/>
              </w:rPr>
            </w:pPr>
            <w:proofErr w:type="spellStart"/>
            <w:r w:rsidRPr="00957FC7">
              <w:rPr>
                <w:rFonts w:eastAsia="Times New Roman"/>
                <w:sz w:val="24"/>
                <w:szCs w:val="24"/>
              </w:rPr>
              <w:t>Sql</w:t>
            </w:r>
            <w:proofErr w:type="spellEnd"/>
            <w:r w:rsidRPr="00957FC7">
              <w:rPr>
                <w:rFonts w:eastAsia="Times New Roman"/>
                <w:sz w:val="24"/>
                <w:szCs w:val="24"/>
              </w:rPr>
              <w:t xml:space="preserve"> Server Integration Service</w:t>
            </w:r>
          </w:p>
        </w:tc>
        <w:tc>
          <w:tcPr>
            <w:tcW w:w="0" w:type="auto"/>
            <w:tcMar>
              <w:top w:w="0" w:type="dxa"/>
              <w:left w:w="0" w:type="dxa"/>
              <w:bottom w:w="0" w:type="dxa"/>
              <w:right w:w="0" w:type="dxa"/>
            </w:tcMar>
            <w:vAlign w:val="center"/>
            <w:hideMark/>
          </w:tcPr>
          <w:p w14:paraId="289602BE" w14:textId="77777777" w:rsidR="00957FC7" w:rsidRPr="00957FC7" w:rsidRDefault="00957FC7" w:rsidP="008E2561">
            <w:pPr>
              <w:rPr>
                <w:rFonts w:eastAsia="Times New Roman"/>
                <w:sz w:val="24"/>
                <w:szCs w:val="24"/>
              </w:rPr>
            </w:pPr>
          </w:p>
        </w:tc>
      </w:tr>
      <w:tr w:rsidR="00957FC7" w:rsidRPr="00957FC7" w14:paraId="4095B1A7" w14:textId="77777777" w:rsidTr="008E2561">
        <w:trPr>
          <w:trHeight w:val="304"/>
          <w:tblCellSpacing w:w="15" w:type="dxa"/>
        </w:trPr>
        <w:tc>
          <w:tcPr>
            <w:tcW w:w="0" w:type="auto"/>
            <w:tcBorders>
              <w:top w:val="single" w:sz="6"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hideMark/>
          </w:tcPr>
          <w:p w14:paraId="35A15757" w14:textId="77777777" w:rsidR="00957FC7" w:rsidRPr="00957FC7" w:rsidRDefault="00957FC7" w:rsidP="008E2561">
            <w:pPr>
              <w:jc w:val="center"/>
              <w:rPr>
                <w:rFonts w:eastAsia="Times New Roman"/>
                <w:sz w:val="24"/>
                <w:szCs w:val="24"/>
              </w:rPr>
            </w:pPr>
            <w:r w:rsidRPr="00957FC7">
              <w:rPr>
                <w:rFonts w:eastAsia="Times New Roman"/>
                <w:sz w:val="24"/>
                <w:szCs w:val="24"/>
              </w:rPr>
              <w:t>SSAS</w:t>
            </w:r>
          </w:p>
        </w:tc>
        <w:tc>
          <w:tcPr>
            <w:tcW w:w="0" w:type="auto"/>
            <w:tcBorders>
              <w:top w:val="single" w:sz="6" w:space="0" w:color="000000"/>
              <w:left w:val="single" w:sz="2" w:space="0" w:color="000000"/>
              <w:bottom w:val="single" w:sz="12" w:space="0" w:color="000000"/>
              <w:right w:val="single" w:sz="12" w:space="0" w:color="000000"/>
            </w:tcBorders>
            <w:tcMar>
              <w:top w:w="0" w:type="dxa"/>
              <w:left w:w="0" w:type="dxa"/>
              <w:bottom w:w="0" w:type="dxa"/>
              <w:right w:w="0" w:type="dxa"/>
            </w:tcMar>
            <w:vAlign w:val="center"/>
            <w:hideMark/>
          </w:tcPr>
          <w:p w14:paraId="09A06905" w14:textId="77777777" w:rsidR="00957FC7" w:rsidRPr="00957FC7" w:rsidRDefault="00957FC7" w:rsidP="008E2561">
            <w:pPr>
              <w:jc w:val="center"/>
              <w:rPr>
                <w:rFonts w:eastAsia="Times New Roman"/>
                <w:sz w:val="24"/>
                <w:szCs w:val="24"/>
              </w:rPr>
            </w:pPr>
            <w:proofErr w:type="spellStart"/>
            <w:r w:rsidRPr="00957FC7">
              <w:rPr>
                <w:rFonts w:eastAsia="Times New Roman"/>
                <w:sz w:val="24"/>
                <w:szCs w:val="24"/>
              </w:rPr>
              <w:t>Sql</w:t>
            </w:r>
            <w:proofErr w:type="spellEnd"/>
            <w:r w:rsidRPr="00957FC7">
              <w:rPr>
                <w:rFonts w:eastAsia="Times New Roman"/>
                <w:sz w:val="24"/>
                <w:szCs w:val="24"/>
              </w:rPr>
              <w:t xml:space="preserve"> Server Analysis Services</w:t>
            </w:r>
          </w:p>
        </w:tc>
        <w:tc>
          <w:tcPr>
            <w:tcW w:w="0" w:type="auto"/>
            <w:tcMar>
              <w:top w:w="0" w:type="dxa"/>
              <w:left w:w="0" w:type="dxa"/>
              <w:bottom w:w="0" w:type="dxa"/>
              <w:right w:w="0" w:type="dxa"/>
            </w:tcMar>
            <w:vAlign w:val="center"/>
            <w:hideMark/>
          </w:tcPr>
          <w:p w14:paraId="69E99212" w14:textId="77777777" w:rsidR="00957FC7" w:rsidRPr="00957FC7" w:rsidRDefault="00957FC7" w:rsidP="008E2561">
            <w:pPr>
              <w:rPr>
                <w:rFonts w:eastAsia="Times New Roman"/>
                <w:sz w:val="24"/>
                <w:szCs w:val="24"/>
              </w:rPr>
            </w:pPr>
          </w:p>
        </w:tc>
      </w:tr>
      <w:tr w:rsidR="00957FC7" w:rsidRPr="00957FC7" w14:paraId="0B475535" w14:textId="77777777" w:rsidTr="008E2561">
        <w:trPr>
          <w:trHeight w:val="304"/>
          <w:tblCellSpacing w:w="15" w:type="dxa"/>
        </w:trPr>
        <w:tc>
          <w:tcPr>
            <w:tcW w:w="0" w:type="auto"/>
            <w:tcBorders>
              <w:top w:val="single" w:sz="6"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hideMark/>
          </w:tcPr>
          <w:p w14:paraId="49CD29D6" w14:textId="77777777" w:rsidR="00957FC7" w:rsidRPr="00957FC7" w:rsidRDefault="00957FC7" w:rsidP="008E2561">
            <w:pPr>
              <w:jc w:val="center"/>
              <w:rPr>
                <w:rFonts w:eastAsia="Times New Roman"/>
                <w:sz w:val="24"/>
                <w:szCs w:val="24"/>
              </w:rPr>
            </w:pPr>
            <w:r w:rsidRPr="00957FC7">
              <w:rPr>
                <w:rFonts w:eastAsia="Times New Roman"/>
                <w:sz w:val="24"/>
                <w:szCs w:val="24"/>
              </w:rPr>
              <w:t>SSRS</w:t>
            </w:r>
          </w:p>
        </w:tc>
        <w:tc>
          <w:tcPr>
            <w:tcW w:w="0" w:type="auto"/>
            <w:tcBorders>
              <w:top w:val="single" w:sz="6" w:space="0" w:color="000000"/>
              <w:left w:val="single" w:sz="2" w:space="0" w:color="000000"/>
              <w:bottom w:val="single" w:sz="12" w:space="0" w:color="000000"/>
              <w:right w:val="single" w:sz="12" w:space="0" w:color="000000"/>
            </w:tcBorders>
            <w:tcMar>
              <w:top w:w="0" w:type="dxa"/>
              <w:left w:w="0" w:type="dxa"/>
              <w:bottom w:w="0" w:type="dxa"/>
              <w:right w:w="0" w:type="dxa"/>
            </w:tcMar>
            <w:vAlign w:val="center"/>
            <w:hideMark/>
          </w:tcPr>
          <w:p w14:paraId="5ECACC3C" w14:textId="77777777" w:rsidR="00957FC7" w:rsidRPr="00957FC7" w:rsidRDefault="00957FC7" w:rsidP="008E2561">
            <w:pPr>
              <w:jc w:val="center"/>
              <w:rPr>
                <w:rFonts w:eastAsia="Times New Roman"/>
                <w:sz w:val="24"/>
                <w:szCs w:val="24"/>
              </w:rPr>
            </w:pPr>
            <w:proofErr w:type="spellStart"/>
            <w:r w:rsidRPr="00957FC7">
              <w:rPr>
                <w:rFonts w:eastAsia="Times New Roman"/>
                <w:sz w:val="24"/>
                <w:szCs w:val="24"/>
              </w:rPr>
              <w:t>Sql</w:t>
            </w:r>
            <w:proofErr w:type="spellEnd"/>
            <w:r w:rsidRPr="00957FC7">
              <w:rPr>
                <w:rFonts w:eastAsia="Times New Roman"/>
                <w:sz w:val="24"/>
                <w:szCs w:val="24"/>
              </w:rPr>
              <w:t xml:space="preserve"> Server Reporting Services</w:t>
            </w:r>
          </w:p>
        </w:tc>
        <w:tc>
          <w:tcPr>
            <w:tcW w:w="0" w:type="auto"/>
            <w:tcMar>
              <w:top w:w="0" w:type="dxa"/>
              <w:left w:w="0" w:type="dxa"/>
              <w:bottom w:w="0" w:type="dxa"/>
              <w:right w:w="0" w:type="dxa"/>
            </w:tcMar>
            <w:vAlign w:val="center"/>
            <w:hideMark/>
          </w:tcPr>
          <w:p w14:paraId="2509FD4E" w14:textId="77777777" w:rsidR="00957FC7" w:rsidRPr="00957FC7" w:rsidRDefault="00957FC7" w:rsidP="008E2561">
            <w:pPr>
              <w:rPr>
                <w:rFonts w:eastAsia="Times New Roman"/>
                <w:sz w:val="24"/>
                <w:szCs w:val="24"/>
              </w:rPr>
            </w:pPr>
          </w:p>
        </w:tc>
      </w:tr>
    </w:tbl>
    <w:p w14:paraId="74B56B8A" w14:textId="7AB54737" w:rsidR="00CD65A3" w:rsidRPr="008E2561" w:rsidRDefault="008E2561" w:rsidP="0036512E">
      <w:pPr>
        <w:pStyle w:val="Heading1"/>
        <w:keepNext w:val="0"/>
        <w:keepLines w:val="0"/>
        <w:spacing w:before="0"/>
        <w:rPr>
          <w:rFonts w:eastAsia="Times New Roman" w:cs="Times New Roman"/>
          <w:color w:val="auto"/>
          <w:sz w:val="32"/>
          <w:szCs w:val="32"/>
        </w:rPr>
      </w:pPr>
      <w:r w:rsidRPr="008E2561">
        <w:rPr>
          <w:rFonts w:eastAsia="Times New Roman" w:cs="Times New Roman"/>
          <w:color w:val="auto"/>
          <w:sz w:val="32"/>
          <w:szCs w:val="32"/>
        </w:rPr>
        <w:t>LIST OF ABBREVIATIONS</w:t>
      </w:r>
    </w:p>
    <w:p w14:paraId="5B4408E3" w14:textId="77777777" w:rsidR="00CD65A3" w:rsidRDefault="00CD65A3" w:rsidP="0036512E">
      <w:pPr>
        <w:pStyle w:val="Heading1"/>
        <w:keepNext w:val="0"/>
        <w:keepLines w:val="0"/>
        <w:spacing w:before="0"/>
        <w:rPr>
          <w:rFonts w:eastAsia="Times New Roman" w:cs="Times New Roman"/>
          <w:b w:val="0"/>
          <w:bCs w:val="0"/>
          <w:sz w:val="32"/>
          <w:szCs w:val="32"/>
        </w:rPr>
      </w:pPr>
    </w:p>
    <w:p w14:paraId="4D5C4DDE" w14:textId="77777777" w:rsidR="00CD65A3" w:rsidRDefault="00CD65A3" w:rsidP="0036512E">
      <w:pPr>
        <w:pStyle w:val="Heading1"/>
        <w:keepNext w:val="0"/>
        <w:keepLines w:val="0"/>
        <w:spacing w:before="0"/>
        <w:rPr>
          <w:rFonts w:eastAsia="Times New Roman" w:cs="Times New Roman"/>
          <w:b w:val="0"/>
          <w:bCs w:val="0"/>
          <w:sz w:val="32"/>
          <w:szCs w:val="32"/>
        </w:rPr>
      </w:pPr>
    </w:p>
    <w:p w14:paraId="2683C0A8" w14:textId="77777777" w:rsidR="00CD65A3" w:rsidRDefault="00CD65A3" w:rsidP="0036512E">
      <w:pPr>
        <w:pStyle w:val="Heading1"/>
        <w:keepNext w:val="0"/>
        <w:keepLines w:val="0"/>
        <w:spacing w:before="0"/>
        <w:rPr>
          <w:rFonts w:eastAsia="Times New Roman" w:cs="Times New Roman"/>
          <w:b w:val="0"/>
          <w:bCs w:val="0"/>
          <w:sz w:val="32"/>
          <w:szCs w:val="32"/>
        </w:rPr>
      </w:pPr>
    </w:p>
    <w:p w14:paraId="5B9ED284" w14:textId="77777777" w:rsidR="00CD65A3" w:rsidRDefault="00CD65A3" w:rsidP="0036512E">
      <w:pPr>
        <w:pStyle w:val="Heading1"/>
        <w:keepNext w:val="0"/>
        <w:keepLines w:val="0"/>
        <w:spacing w:before="0"/>
        <w:rPr>
          <w:rFonts w:eastAsia="Times New Roman" w:cs="Times New Roman"/>
          <w:b w:val="0"/>
          <w:bCs w:val="0"/>
          <w:sz w:val="32"/>
          <w:szCs w:val="32"/>
        </w:rPr>
      </w:pPr>
    </w:p>
    <w:p w14:paraId="2D15D781" w14:textId="77777777" w:rsidR="00CD65A3" w:rsidRDefault="00CD65A3" w:rsidP="0036512E">
      <w:pPr>
        <w:pStyle w:val="Heading1"/>
        <w:keepNext w:val="0"/>
        <w:keepLines w:val="0"/>
        <w:spacing w:before="0"/>
        <w:rPr>
          <w:rFonts w:eastAsia="Times New Roman" w:cs="Times New Roman"/>
          <w:b w:val="0"/>
          <w:bCs w:val="0"/>
          <w:sz w:val="32"/>
          <w:szCs w:val="32"/>
        </w:rPr>
      </w:pPr>
    </w:p>
    <w:p w14:paraId="2B035646" w14:textId="77777777" w:rsidR="00CD65A3" w:rsidRDefault="00CD65A3" w:rsidP="0036512E">
      <w:pPr>
        <w:pStyle w:val="Heading1"/>
        <w:keepNext w:val="0"/>
        <w:keepLines w:val="0"/>
        <w:spacing w:before="0"/>
        <w:rPr>
          <w:rFonts w:eastAsia="Times New Roman" w:cs="Times New Roman"/>
          <w:b w:val="0"/>
          <w:bCs w:val="0"/>
          <w:sz w:val="32"/>
          <w:szCs w:val="32"/>
        </w:rPr>
      </w:pPr>
    </w:p>
    <w:p w14:paraId="4AAD4262" w14:textId="77777777" w:rsidR="00CD65A3" w:rsidRDefault="00CD65A3" w:rsidP="0036512E">
      <w:pPr>
        <w:pStyle w:val="Heading1"/>
        <w:keepNext w:val="0"/>
        <w:keepLines w:val="0"/>
        <w:spacing w:before="0"/>
        <w:rPr>
          <w:rFonts w:eastAsia="Times New Roman" w:cs="Times New Roman"/>
          <w:b w:val="0"/>
          <w:bCs w:val="0"/>
          <w:sz w:val="32"/>
          <w:szCs w:val="32"/>
        </w:rPr>
      </w:pPr>
    </w:p>
    <w:p w14:paraId="5470D523" w14:textId="77777777" w:rsidR="00CD65A3" w:rsidRDefault="00CD65A3" w:rsidP="0036512E">
      <w:pPr>
        <w:pStyle w:val="Heading1"/>
        <w:keepNext w:val="0"/>
        <w:keepLines w:val="0"/>
        <w:spacing w:before="0"/>
        <w:rPr>
          <w:rFonts w:eastAsia="Times New Roman" w:cs="Times New Roman"/>
          <w:b w:val="0"/>
          <w:bCs w:val="0"/>
          <w:sz w:val="32"/>
          <w:szCs w:val="32"/>
        </w:rPr>
      </w:pPr>
    </w:p>
    <w:p w14:paraId="2437189B" w14:textId="77777777" w:rsidR="00CD65A3" w:rsidRDefault="00CD65A3" w:rsidP="0036512E">
      <w:pPr>
        <w:pStyle w:val="Heading1"/>
        <w:keepNext w:val="0"/>
        <w:keepLines w:val="0"/>
        <w:spacing w:before="0"/>
        <w:rPr>
          <w:rFonts w:eastAsia="Times New Roman" w:cs="Times New Roman"/>
          <w:b w:val="0"/>
          <w:bCs w:val="0"/>
          <w:sz w:val="32"/>
          <w:szCs w:val="32"/>
        </w:rPr>
      </w:pPr>
    </w:p>
    <w:p w14:paraId="53B87B27" w14:textId="77777777" w:rsidR="00CD65A3" w:rsidRDefault="00CD65A3" w:rsidP="0036512E">
      <w:pPr>
        <w:pStyle w:val="Heading1"/>
        <w:keepNext w:val="0"/>
        <w:keepLines w:val="0"/>
        <w:spacing w:before="0"/>
        <w:rPr>
          <w:rFonts w:eastAsia="Times New Roman" w:cs="Times New Roman"/>
          <w:b w:val="0"/>
          <w:bCs w:val="0"/>
          <w:sz w:val="32"/>
          <w:szCs w:val="32"/>
        </w:rPr>
      </w:pPr>
    </w:p>
    <w:p w14:paraId="6AC8DCF3" w14:textId="77777777" w:rsidR="00CD65A3" w:rsidRDefault="00CD65A3" w:rsidP="0036512E">
      <w:pPr>
        <w:pStyle w:val="Heading1"/>
        <w:keepNext w:val="0"/>
        <w:keepLines w:val="0"/>
        <w:spacing w:before="0"/>
        <w:rPr>
          <w:rFonts w:eastAsia="Times New Roman" w:cs="Times New Roman"/>
          <w:b w:val="0"/>
          <w:bCs w:val="0"/>
          <w:sz w:val="32"/>
          <w:szCs w:val="32"/>
        </w:rPr>
      </w:pPr>
    </w:p>
    <w:p w14:paraId="13C7EE49" w14:textId="77777777" w:rsidR="00CD65A3" w:rsidRDefault="00CD65A3" w:rsidP="0036512E">
      <w:pPr>
        <w:pStyle w:val="Heading1"/>
        <w:keepNext w:val="0"/>
        <w:keepLines w:val="0"/>
        <w:spacing w:before="0"/>
        <w:rPr>
          <w:rFonts w:eastAsia="Times New Roman" w:cs="Times New Roman"/>
          <w:b w:val="0"/>
          <w:bCs w:val="0"/>
          <w:sz w:val="32"/>
          <w:szCs w:val="32"/>
        </w:rPr>
      </w:pPr>
    </w:p>
    <w:p w14:paraId="292F82DF" w14:textId="77777777" w:rsidR="00CD65A3" w:rsidRDefault="00CD65A3" w:rsidP="0036512E">
      <w:pPr>
        <w:pStyle w:val="Heading1"/>
        <w:keepNext w:val="0"/>
        <w:keepLines w:val="0"/>
        <w:spacing w:before="0"/>
        <w:rPr>
          <w:rFonts w:eastAsia="Times New Roman" w:cs="Times New Roman"/>
          <w:b w:val="0"/>
          <w:bCs w:val="0"/>
          <w:sz w:val="32"/>
          <w:szCs w:val="32"/>
        </w:rPr>
      </w:pPr>
    </w:p>
    <w:p w14:paraId="3E1C5CBC" w14:textId="77777777" w:rsidR="00CD65A3" w:rsidRDefault="00CD65A3" w:rsidP="0036512E">
      <w:pPr>
        <w:pStyle w:val="Heading1"/>
        <w:keepNext w:val="0"/>
        <w:keepLines w:val="0"/>
        <w:spacing w:before="0"/>
        <w:rPr>
          <w:rFonts w:eastAsia="Times New Roman" w:cs="Times New Roman"/>
          <w:b w:val="0"/>
          <w:bCs w:val="0"/>
          <w:sz w:val="32"/>
          <w:szCs w:val="32"/>
        </w:rPr>
      </w:pPr>
    </w:p>
    <w:p w14:paraId="65055D4D" w14:textId="77777777" w:rsidR="00CD65A3" w:rsidRDefault="00CD65A3" w:rsidP="0036512E">
      <w:pPr>
        <w:pStyle w:val="Heading1"/>
        <w:keepNext w:val="0"/>
        <w:keepLines w:val="0"/>
        <w:spacing w:before="0"/>
        <w:rPr>
          <w:rFonts w:eastAsia="Times New Roman" w:cs="Times New Roman"/>
          <w:b w:val="0"/>
          <w:bCs w:val="0"/>
          <w:sz w:val="32"/>
          <w:szCs w:val="32"/>
        </w:rPr>
      </w:pPr>
    </w:p>
    <w:p w14:paraId="414D3789" w14:textId="77777777" w:rsidR="00CD65A3" w:rsidRDefault="00CD65A3" w:rsidP="0036512E">
      <w:pPr>
        <w:pStyle w:val="Heading1"/>
        <w:keepNext w:val="0"/>
        <w:keepLines w:val="0"/>
        <w:spacing w:before="0"/>
        <w:rPr>
          <w:rFonts w:eastAsia="Times New Roman" w:cs="Times New Roman"/>
          <w:b w:val="0"/>
          <w:bCs w:val="0"/>
          <w:sz w:val="32"/>
          <w:szCs w:val="32"/>
        </w:rPr>
      </w:pPr>
    </w:p>
    <w:p w14:paraId="3D4CC2AB" w14:textId="77777777" w:rsidR="00CD65A3" w:rsidRDefault="00CD65A3" w:rsidP="0036512E">
      <w:pPr>
        <w:pStyle w:val="Heading1"/>
        <w:keepNext w:val="0"/>
        <w:keepLines w:val="0"/>
        <w:spacing w:before="0"/>
        <w:rPr>
          <w:rFonts w:eastAsia="Times New Roman" w:cs="Times New Roman"/>
          <w:b w:val="0"/>
          <w:bCs w:val="0"/>
          <w:sz w:val="32"/>
          <w:szCs w:val="32"/>
        </w:rPr>
      </w:pPr>
    </w:p>
    <w:p w14:paraId="389FF60A" w14:textId="77777777" w:rsidR="00CD65A3" w:rsidRDefault="00CD65A3" w:rsidP="0036512E">
      <w:pPr>
        <w:pStyle w:val="Heading1"/>
        <w:keepNext w:val="0"/>
        <w:keepLines w:val="0"/>
        <w:spacing w:before="0"/>
        <w:rPr>
          <w:rFonts w:eastAsia="Times New Roman" w:cs="Times New Roman"/>
          <w:b w:val="0"/>
          <w:bCs w:val="0"/>
          <w:sz w:val="32"/>
          <w:szCs w:val="32"/>
        </w:rPr>
      </w:pPr>
    </w:p>
    <w:p w14:paraId="28B02F68" w14:textId="77777777" w:rsidR="00CD65A3" w:rsidRDefault="00CD65A3" w:rsidP="0036512E">
      <w:pPr>
        <w:pStyle w:val="Heading1"/>
        <w:keepNext w:val="0"/>
        <w:keepLines w:val="0"/>
        <w:spacing w:before="0"/>
        <w:rPr>
          <w:rFonts w:eastAsia="Times New Roman" w:cs="Times New Roman"/>
          <w:b w:val="0"/>
          <w:bCs w:val="0"/>
          <w:sz w:val="32"/>
          <w:szCs w:val="32"/>
        </w:rPr>
      </w:pPr>
    </w:p>
    <w:p w14:paraId="40DE77BF" w14:textId="77777777" w:rsidR="00CD65A3" w:rsidRDefault="00CD65A3" w:rsidP="0036512E">
      <w:pPr>
        <w:pStyle w:val="Heading1"/>
        <w:keepNext w:val="0"/>
        <w:keepLines w:val="0"/>
        <w:spacing w:before="0"/>
        <w:rPr>
          <w:rFonts w:eastAsia="Times New Roman" w:cs="Times New Roman"/>
          <w:b w:val="0"/>
          <w:bCs w:val="0"/>
          <w:sz w:val="32"/>
          <w:szCs w:val="32"/>
        </w:rPr>
      </w:pPr>
    </w:p>
    <w:p w14:paraId="17B11A97" w14:textId="77777777" w:rsidR="00CD65A3" w:rsidRDefault="00CD65A3" w:rsidP="0036512E">
      <w:pPr>
        <w:pStyle w:val="Heading1"/>
        <w:keepNext w:val="0"/>
        <w:keepLines w:val="0"/>
        <w:spacing w:before="0"/>
        <w:rPr>
          <w:rFonts w:eastAsia="Times New Roman" w:cs="Times New Roman"/>
          <w:b w:val="0"/>
          <w:bCs w:val="0"/>
          <w:sz w:val="32"/>
          <w:szCs w:val="32"/>
        </w:rPr>
      </w:pPr>
    </w:p>
    <w:p w14:paraId="750583CA" w14:textId="77777777" w:rsidR="00CD65A3" w:rsidRDefault="00CD65A3" w:rsidP="0036512E">
      <w:pPr>
        <w:pStyle w:val="Heading1"/>
        <w:keepNext w:val="0"/>
        <w:keepLines w:val="0"/>
        <w:spacing w:before="0"/>
        <w:rPr>
          <w:rFonts w:eastAsia="Times New Roman" w:cs="Times New Roman"/>
          <w:b w:val="0"/>
          <w:bCs w:val="0"/>
          <w:sz w:val="32"/>
          <w:szCs w:val="32"/>
        </w:rPr>
      </w:pPr>
    </w:p>
    <w:p w14:paraId="162A065F" w14:textId="77777777" w:rsidR="00CD65A3" w:rsidRDefault="00CD65A3" w:rsidP="0036512E">
      <w:pPr>
        <w:pStyle w:val="Heading1"/>
        <w:keepNext w:val="0"/>
        <w:keepLines w:val="0"/>
        <w:spacing w:before="0"/>
        <w:rPr>
          <w:rFonts w:eastAsia="Times New Roman" w:cs="Times New Roman"/>
          <w:b w:val="0"/>
          <w:bCs w:val="0"/>
          <w:sz w:val="32"/>
          <w:szCs w:val="32"/>
        </w:rPr>
      </w:pPr>
    </w:p>
    <w:p w14:paraId="59EB0FB4" w14:textId="77777777" w:rsidR="00CD65A3" w:rsidRDefault="00CD65A3" w:rsidP="0036512E">
      <w:pPr>
        <w:pStyle w:val="Heading1"/>
        <w:keepNext w:val="0"/>
        <w:keepLines w:val="0"/>
        <w:spacing w:before="0"/>
        <w:rPr>
          <w:rFonts w:eastAsia="Times New Roman" w:cs="Times New Roman"/>
          <w:b w:val="0"/>
          <w:bCs w:val="0"/>
          <w:sz w:val="32"/>
          <w:szCs w:val="32"/>
        </w:rPr>
      </w:pPr>
    </w:p>
    <w:p w14:paraId="435F8208" w14:textId="3B018A7E" w:rsidR="00CD65A3" w:rsidRDefault="00CD65A3" w:rsidP="00CD65A3">
      <w:pPr>
        <w:rPr>
          <w:rFonts w:eastAsia="Times New Roman"/>
          <w:b/>
          <w:bCs/>
          <w:color w:val="000000"/>
          <w:sz w:val="32"/>
          <w:szCs w:val="32"/>
        </w:rPr>
      </w:pPr>
    </w:p>
    <w:p w14:paraId="452AD5BF" w14:textId="77777777" w:rsidR="008E461B" w:rsidRDefault="008E461B" w:rsidP="00CD65A3">
      <w:pPr>
        <w:rPr>
          <w:rFonts w:eastAsia="Times New Roman"/>
          <w:b/>
          <w:bCs/>
          <w:color w:val="000000"/>
          <w:sz w:val="32"/>
          <w:szCs w:val="32"/>
        </w:rPr>
      </w:pPr>
    </w:p>
    <w:p w14:paraId="681DB7BC" w14:textId="6E6FC31F" w:rsidR="00CD65A3" w:rsidRPr="00CD65A3" w:rsidRDefault="00CD65A3" w:rsidP="00CD65A3">
      <w:pPr>
        <w:rPr>
          <w:rFonts w:eastAsia="Times New Roman"/>
          <w:b/>
          <w:bCs/>
          <w:color w:val="000000"/>
          <w:sz w:val="32"/>
          <w:szCs w:val="32"/>
        </w:rPr>
      </w:pPr>
      <w:r>
        <w:rPr>
          <w:rFonts w:eastAsia="Times New Roman"/>
          <w:b/>
          <w:bCs/>
          <w:color w:val="000000"/>
          <w:sz w:val="32"/>
          <w:szCs w:val="32"/>
        </w:rPr>
        <w:lastRenderedPageBreak/>
        <w:t>1.</w:t>
      </w:r>
      <w:r w:rsidRPr="00CD65A3">
        <w:rPr>
          <w:rFonts w:eastAsia="Times New Roman"/>
          <w:b/>
          <w:bCs/>
          <w:color w:val="000000"/>
          <w:sz w:val="32"/>
          <w:szCs w:val="32"/>
        </w:rPr>
        <w:t>INTRODUCTION</w:t>
      </w:r>
    </w:p>
    <w:p w14:paraId="18B4B2F8" w14:textId="77777777" w:rsidR="00CD65A3" w:rsidRPr="00CD65A3" w:rsidRDefault="00CD65A3" w:rsidP="00CD65A3">
      <w:pPr>
        <w:pStyle w:val="ListParagraph"/>
        <w:rPr>
          <w:rFonts w:eastAsia="Times New Roman"/>
          <w:b/>
          <w:bCs/>
          <w:color w:val="000000"/>
          <w:sz w:val="32"/>
          <w:szCs w:val="32"/>
        </w:rPr>
      </w:pPr>
    </w:p>
    <w:p w14:paraId="7E35E4AE" w14:textId="75C8AC7C" w:rsidR="00CD65A3" w:rsidRPr="00CD65A3" w:rsidRDefault="00CD65A3" w:rsidP="00CD65A3">
      <w:pPr>
        <w:rPr>
          <w:rFonts w:eastAsia="Times New Roman"/>
          <w:b/>
          <w:bCs/>
          <w:color w:val="000000"/>
          <w:sz w:val="28"/>
          <w:szCs w:val="28"/>
        </w:rPr>
      </w:pPr>
      <w:r>
        <w:rPr>
          <w:rFonts w:eastAsia="Times New Roman"/>
          <w:b/>
          <w:bCs/>
          <w:color w:val="000000"/>
          <w:sz w:val="28"/>
          <w:szCs w:val="28"/>
        </w:rPr>
        <w:t xml:space="preserve">1.1 </w:t>
      </w:r>
      <w:r w:rsidRPr="00CD65A3">
        <w:rPr>
          <w:rFonts w:eastAsia="Times New Roman"/>
          <w:b/>
          <w:bCs/>
          <w:color w:val="000000"/>
          <w:sz w:val="28"/>
          <w:szCs w:val="28"/>
        </w:rPr>
        <w:t>Background</w:t>
      </w:r>
    </w:p>
    <w:p w14:paraId="4AB9D174" w14:textId="03D5F7C5" w:rsidR="00CD65A3" w:rsidRDefault="00CD65A3" w:rsidP="00CD65A3">
      <w:pPr>
        <w:ind w:right="120"/>
        <w:jc w:val="both"/>
        <w:rPr>
          <w:rFonts w:eastAsia="Times New Roman"/>
          <w:color w:val="000000"/>
          <w:sz w:val="24"/>
          <w:szCs w:val="24"/>
        </w:rPr>
      </w:pPr>
      <w:r w:rsidRPr="00CD65A3">
        <w:rPr>
          <w:rFonts w:eastAsia="Times New Roman"/>
          <w:color w:val="000000"/>
          <w:sz w:val="24"/>
          <w:szCs w:val="24"/>
        </w:rPr>
        <w:t xml:space="preserve">In a real </w:t>
      </w:r>
      <w:proofErr w:type="spellStart"/>
      <w:r w:rsidRPr="00CD65A3">
        <w:rPr>
          <w:rFonts w:eastAsia="Times New Roman"/>
          <w:color w:val="000000"/>
          <w:sz w:val="24"/>
          <w:szCs w:val="24"/>
        </w:rPr>
        <w:t>world,whether</w:t>
      </w:r>
      <w:proofErr w:type="spellEnd"/>
      <w:r w:rsidRPr="00CD65A3">
        <w:rPr>
          <w:rFonts w:eastAsia="Times New Roman"/>
          <w:color w:val="000000"/>
          <w:sz w:val="24"/>
          <w:szCs w:val="24"/>
        </w:rPr>
        <w:t xml:space="preserve"> it is a small scale business or high scale </w:t>
      </w:r>
      <w:proofErr w:type="spellStart"/>
      <w:r w:rsidRPr="00CD65A3">
        <w:rPr>
          <w:rFonts w:eastAsia="Times New Roman"/>
          <w:color w:val="000000"/>
          <w:sz w:val="24"/>
          <w:szCs w:val="24"/>
        </w:rPr>
        <w:t>enterprises,they</w:t>
      </w:r>
      <w:proofErr w:type="spellEnd"/>
      <w:r w:rsidRPr="00CD65A3">
        <w:rPr>
          <w:rFonts w:eastAsia="Times New Roman"/>
          <w:color w:val="000000"/>
          <w:sz w:val="24"/>
          <w:szCs w:val="24"/>
        </w:rPr>
        <w:t xml:space="preserve"> are facing failure or a huge loss in terms of goodwill or profit due to lack of effective decision and due to failure in identifying, </w:t>
      </w:r>
      <w:proofErr w:type="spellStart"/>
      <w:r w:rsidRPr="00CD65A3">
        <w:rPr>
          <w:rFonts w:eastAsia="Times New Roman"/>
          <w:color w:val="000000"/>
          <w:sz w:val="24"/>
          <w:szCs w:val="24"/>
        </w:rPr>
        <w:t>analyzing</w:t>
      </w:r>
      <w:proofErr w:type="spellEnd"/>
      <w:r w:rsidRPr="00CD65A3">
        <w:rPr>
          <w:rFonts w:eastAsia="Times New Roman"/>
          <w:color w:val="000000"/>
          <w:sz w:val="24"/>
          <w:szCs w:val="24"/>
        </w:rPr>
        <w:t xml:space="preserve"> and forecasting or predicting customer </w:t>
      </w:r>
      <w:proofErr w:type="spellStart"/>
      <w:r w:rsidRPr="00CD65A3">
        <w:rPr>
          <w:rFonts w:eastAsia="Times New Roman"/>
          <w:color w:val="000000"/>
          <w:sz w:val="24"/>
          <w:szCs w:val="24"/>
        </w:rPr>
        <w:t>views..An</w:t>
      </w:r>
      <w:proofErr w:type="spellEnd"/>
      <w:r w:rsidRPr="00CD65A3">
        <w:rPr>
          <w:rFonts w:eastAsia="Times New Roman"/>
          <w:color w:val="000000"/>
          <w:sz w:val="24"/>
          <w:szCs w:val="24"/>
        </w:rPr>
        <w:t xml:space="preserve"> organisation is just performing its business operations and not structuring and </w:t>
      </w:r>
      <w:proofErr w:type="spellStart"/>
      <w:r w:rsidRPr="00CD65A3">
        <w:rPr>
          <w:rFonts w:eastAsia="Times New Roman"/>
          <w:color w:val="000000"/>
          <w:sz w:val="24"/>
          <w:szCs w:val="24"/>
        </w:rPr>
        <w:t>analyzing</w:t>
      </w:r>
      <w:proofErr w:type="spellEnd"/>
      <w:r w:rsidRPr="00CD65A3">
        <w:rPr>
          <w:rFonts w:eastAsia="Times New Roman"/>
          <w:color w:val="000000"/>
          <w:sz w:val="24"/>
          <w:szCs w:val="24"/>
        </w:rPr>
        <w:t xml:space="preserve"> the historical data of the organisation which can help it to lists the </w:t>
      </w:r>
      <w:proofErr w:type="spellStart"/>
      <w:r w:rsidRPr="00CD65A3">
        <w:rPr>
          <w:rFonts w:eastAsia="Times New Roman"/>
          <w:color w:val="000000"/>
          <w:sz w:val="24"/>
          <w:szCs w:val="24"/>
        </w:rPr>
        <w:t>strategies,take</w:t>
      </w:r>
      <w:proofErr w:type="spellEnd"/>
      <w:r w:rsidRPr="00CD65A3">
        <w:rPr>
          <w:rFonts w:eastAsia="Times New Roman"/>
          <w:color w:val="000000"/>
          <w:sz w:val="24"/>
          <w:szCs w:val="24"/>
        </w:rPr>
        <w:t xml:space="preserve"> effective decision and supports the organization to make business operational decisions.</w:t>
      </w:r>
    </w:p>
    <w:p w14:paraId="428EE043" w14:textId="77777777" w:rsidR="00CD65A3" w:rsidRPr="00CD65A3" w:rsidRDefault="00CD65A3" w:rsidP="00CD65A3">
      <w:pPr>
        <w:ind w:right="120"/>
        <w:jc w:val="both"/>
        <w:rPr>
          <w:rFonts w:eastAsia="Times New Roman"/>
          <w:b/>
          <w:bCs/>
          <w:color w:val="000000"/>
          <w:sz w:val="24"/>
          <w:szCs w:val="24"/>
        </w:rPr>
      </w:pPr>
    </w:p>
    <w:p w14:paraId="55A520BD" w14:textId="77777777" w:rsidR="00CD65A3" w:rsidRPr="00CD65A3" w:rsidRDefault="00CD65A3" w:rsidP="00CD65A3">
      <w:pPr>
        <w:rPr>
          <w:rFonts w:eastAsia="Times New Roman"/>
          <w:color w:val="000000"/>
          <w:sz w:val="20"/>
          <w:szCs w:val="20"/>
        </w:rPr>
      </w:pPr>
      <w:r w:rsidRPr="00CD65A3">
        <w:rPr>
          <w:rFonts w:eastAsia="Times New Roman"/>
          <w:b/>
          <w:bCs/>
          <w:color w:val="000000"/>
          <w:sz w:val="28"/>
          <w:szCs w:val="28"/>
        </w:rPr>
        <w:t>1.2 Project Overview</w:t>
      </w:r>
    </w:p>
    <w:p w14:paraId="3AE5C515" w14:textId="77777777" w:rsidR="00CD65A3" w:rsidRPr="00CD65A3" w:rsidRDefault="00CD65A3" w:rsidP="00CD65A3">
      <w:pPr>
        <w:ind w:right="120"/>
        <w:jc w:val="both"/>
        <w:rPr>
          <w:rFonts w:eastAsia="Times New Roman"/>
          <w:color w:val="000000"/>
          <w:sz w:val="24"/>
          <w:szCs w:val="24"/>
        </w:rPr>
      </w:pPr>
      <w:r w:rsidRPr="00CD65A3">
        <w:rPr>
          <w:rFonts w:eastAsia="Times New Roman"/>
          <w:color w:val="000000"/>
          <w:sz w:val="24"/>
          <w:szCs w:val="24"/>
        </w:rPr>
        <w:t xml:space="preserve">CIS is a System suite that transforms Customer Raw Data into Practical Intelligence and </w:t>
      </w:r>
      <w:proofErr w:type="spellStart"/>
      <w:r w:rsidRPr="00CD65A3">
        <w:rPr>
          <w:rFonts w:eastAsia="Times New Roman"/>
          <w:color w:val="000000"/>
          <w:sz w:val="24"/>
          <w:szCs w:val="24"/>
        </w:rPr>
        <w:t>Knowledge.This</w:t>
      </w:r>
      <w:proofErr w:type="spellEnd"/>
      <w:r w:rsidRPr="00CD65A3">
        <w:rPr>
          <w:rFonts w:eastAsia="Times New Roman"/>
          <w:color w:val="000000"/>
          <w:sz w:val="24"/>
          <w:szCs w:val="24"/>
        </w:rPr>
        <w:t xml:space="preserve"> system helps to lists the strategies, effective decision-making processes, technologies, etc. and supports the organization to make business operational decisions. The main objective of developing this system is to structure and </w:t>
      </w:r>
      <w:proofErr w:type="spellStart"/>
      <w:r w:rsidRPr="00CD65A3">
        <w:rPr>
          <w:rFonts w:eastAsia="Times New Roman"/>
          <w:color w:val="000000"/>
          <w:sz w:val="24"/>
          <w:szCs w:val="24"/>
        </w:rPr>
        <w:t>analyze</w:t>
      </w:r>
      <w:proofErr w:type="spellEnd"/>
      <w:r w:rsidRPr="00CD65A3">
        <w:rPr>
          <w:rFonts w:eastAsia="Times New Roman"/>
          <w:color w:val="000000"/>
          <w:sz w:val="24"/>
          <w:szCs w:val="24"/>
        </w:rPr>
        <w:t xml:space="preserve"> the historical data within a </w:t>
      </w:r>
      <w:proofErr w:type="gramStart"/>
      <w:r w:rsidRPr="00CD65A3">
        <w:rPr>
          <w:rFonts w:eastAsia="Times New Roman"/>
          <w:color w:val="000000"/>
          <w:sz w:val="24"/>
          <w:szCs w:val="24"/>
        </w:rPr>
        <w:t>company smart insights</w:t>
      </w:r>
      <w:proofErr w:type="gramEnd"/>
      <w:r w:rsidRPr="00CD65A3">
        <w:rPr>
          <w:rFonts w:eastAsia="Times New Roman"/>
          <w:color w:val="000000"/>
          <w:sz w:val="24"/>
          <w:szCs w:val="24"/>
        </w:rPr>
        <w:t xml:space="preserve"> providing scope for rational decision </w:t>
      </w:r>
      <w:proofErr w:type="spellStart"/>
      <w:r w:rsidRPr="00CD65A3">
        <w:rPr>
          <w:rFonts w:eastAsia="Times New Roman"/>
          <w:color w:val="000000"/>
          <w:sz w:val="24"/>
          <w:szCs w:val="24"/>
        </w:rPr>
        <w:t>making.CIS</w:t>
      </w:r>
      <w:proofErr w:type="spellEnd"/>
      <w:r w:rsidRPr="00CD65A3">
        <w:rPr>
          <w:rFonts w:eastAsia="Times New Roman"/>
          <w:color w:val="000000"/>
          <w:sz w:val="24"/>
          <w:szCs w:val="24"/>
        </w:rPr>
        <w:t xml:space="preserve"> plays a pivotal role in the strategic planning of any organizations decision-making process which includes performance progress, quantitative analysis, reporting, data sharing and understanding customer insights. The CIS system involves the use of computing technologies to identify, </w:t>
      </w:r>
      <w:proofErr w:type="spellStart"/>
      <w:r w:rsidRPr="00CD65A3">
        <w:rPr>
          <w:rFonts w:eastAsia="Times New Roman"/>
          <w:color w:val="000000"/>
          <w:sz w:val="24"/>
          <w:szCs w:val="24"/>
        </w:rPr>
        <w:t>analyze</w:t>
      </w:r>
      <w:proofErr w:type="spellEnd"/>
      <w:r w:rsidRPr="00CD65A3">
        <w:rPr>
          <w:rFonts w:eastAsia="Times New Roman"/>
          <w:color w:val="000000"/>
          <w:sz w:val="24"/>
          <w:szCs w:val="24"/>
        </w:rPr>
        <w:t xml:space="preserve"> and forecast or predict customer views. It can help in efficient a quick decision-making process by </w:t>
      </w:r>
      <w:proofErr w:type="spellStart"/>
      <w:r w:rsidRPr="00CD65A3">
        <w:rPr>
          <w:rFonts w:eastAsia="Times New Roman"/>
          <w:color w:val="000000"/>
          <w:sz w:val="24"/>
          <w:szCs w:val="24"/>
        </w:rPr>
        <w:t>analyzing</w:t>
      </w:r>
      <w:proofErr w:type="spellEnd"/>
      <w:r w:rsidRPr="00CD65A3">
        <w:rPr>
          <w:rFonts w:eastAsia="Times New Roman"/>
          <w:color w:val="000000"/>
          <w:sz w:val="24"/>
          <w:szCs w:val="24"/>
        </w:rPr>
        <w:t xml:space="preserve"> the vitality of the various parameters based on the legacy customer data and help the enterprise come up with effective solutions based on the performance </w:t>
      </w:r>
      <w:proofErr w:type="spellStart"/>
      <w:r w:rsidRPr="00CD65A3">
        <w:rPr>
          <w:rFonts w:eastAsia="Times New Roman"/>
          <w:color w:val="000000"/>
          <w:sz w:val="24"/>
          <w:szCs w:val="24"/>
        </w:rPr>
        <w:t>indicators.CIS</w:t>
      </w:r>
      <w:proofErr w:type="spellEnd"/>
      <w:r w:rsidRPr="00CD65A3">
        <w:rPr>
          <w:rFonts w:eastAsia="Times New Roman"/>
          <w:color w:val="000000"/>
          <w:sz w:val="24"/>
          <w:szCs w:val="24"/>
        </w:rPr>
        <w:t xml:space="preserve"> also removes the requirement for manual data entry and interpretations and provides with quick reporting features and data visualizations.</w:t>
      </w:r>
    </w:p>
    <w:p w14:paraId="731C09DA" w14:textId="55666D42" w:rsidR="0036512E" w:rsidRDefault="00CD65A3" w:rsidP="00B5479C">
      <w:pPr>
        <w:ind w:right="120"/>
        <w:jc w:val="both"/>
        <w:rPr>
          <w:rFonts w:eastAsia="Times New Roman"/>
          <w:color w:val="000000"/>
          <w:sz w:val="24"/>
          <w:szCs w:val="24"/>
        </w:rPr>
      </w:pPr>
      <w:r w:rsidRPr="00CD65A3">
        <w:rPr>
          <w:rFonts w:eastAsia="Times New Roman"/>
          <w:color w:val="000000"/>
          <w:sz w:val="24"/>
          <w:szCs w:val="24"/>
        </w:rPr>
        <w:t xml:space="preserve">We are designing a system comprising of </w:t>
      </w:r>
      <w:proofErr w:type="gramStart"/>
      <w:r w:rsidRPr="00CD65A3">
        <w:rPr>
          <w:rFonts w:eastAsia="Times New Roman"/>
          <w:color w:val="000000"/>
          <w:sz w:val="24"/>
          <w:szCs w:val="24"/>
        </w:rPr>
        <w:t>MSBI(</w:t>
      </w:r>
      <w:proofErr w:type="gramEnd"/>
      <w:r w:rsidRPr="00CD65A3">
        <w:rPr>
          <w:rFonts w:eastAsia="Times New Roman"/>
          <w:color w:val="000000"/>
          <w:sz w:val="24"/>
          <w:szCs w:val="24"/>
        </w:rPr>
        <w:t xml:space="preserve">Microsoft Business Intelligence)Suite. We are going to use three tools from MSBI Suite i.e. </w:t>
      </w:r>
      <w:proofErr w:type="spellStart"/>
      <w:proofErr w:type="gramStart"/>
      <w:r w:rsidRPr="00CD65A3">
        <w:rPr>
          <w:rFonts w:eastAsia="Times New Roman"/>
          <w:color w:val="000000"/>
          <w:sz w:val="24"/>
          <w:szCs w:val="24"/>
        </w:rPr>
        <w:t>SSIS,SSAS</w:t>
      </w:r>
      <w:proofErr w:type="gramEnd"/>
      <w:r w:rsidRPr="00CD65A3">
        <w:rPr>
          <w:rFonts w:eastAsia="Times New Roman"/>
          <w:color w:val="000000"/>
          <w:sz w:val="24"/>
          <w:szCs w:val="24"/>
        </w:rPr>
        <w:t>,SSRS.The</w:t>
      </w:r>
      <w:proofErr w:type="spellEnd"/>
      <w:r w:rsidRPr="00CD65A3">
        <w:rPr>
          <w:rFonts w:eastAsia="Times New Roman"/>
          <w:color w:val="000000"/>
          <w:sz w:val="24"/>
          <w:szCs w:val="24"/>
        </w:rPr>
        <w:t xml:space="preserve"> first tool i.e. SSIS is used to perform an ETL activity(Extracting the data from the various source </w:t>
      </w:r>
      <w:proofErr w:type="spellStart"/>
      <w:r w:rsidRPr="00CD65A3">
        <w:rPr>
          <w:rFonts w:eastAsia="Times New Roman"/>
          <w:color w:val="000000"/>
          <w:sz w:val="24"/>
          <w:szCs w:val="24"/>
        </w:rPr>
        <w:t>systems,Transforming</w:t>
      </w:r>
      <w:proofErr w:type="spellEnd"/>
      <w:r w:rsidRPr="00CD65A3">
        <w:rPr>
          <w:rFonts w:eastAsia="Times New Roman"/>
          <w:color w:val="000000"/>
          <w:sz w:val="24"/>
          <w:szCs w:val="24"/>
        </w:rPr>
        <w:t xml:space="preserve"> the data and Loading the data in </w:t>
      </w:r>
      <w:proofErr w:type="spellStart"/>
      <w:r w:rsidRPr="00CD65A3">
        <w:rPr>
          <w:rFonts w:eastAsia="Times New Roman"/>
          <w:color w:val="000000"/>
          <w:sz w:val="24"/>
          <w:szCs w:val="24"/>
        </w:rPr>
        <w:t>datawarehouse</w:t>
      </w:r>
      <w:proofErr w:type="spellEnd"/>
      <w:r w:rsidRPr="00CD65A3">
        <w:rPr>
          <w:rFonts w:eastAsia="Times New Roman"/>
          <w:color w:val="000000"/>
          <w:sz w:val="24"/>
          <w:szCs w:val="24"/>
        </w:rPr>
        <w:t xml:space="preserve">).The second tool i.e. SSAS is used to perform an Analysis activity(Creating the Cubes of the data available in the </w:t>
      </w:r>
      <w:proofErr w:type="spellStart"/>
      <w:r w:rsidRPr="00CD65A3">
        <w:rPr>
          <w:rFonts w:eastAsia="Times New Roman"/>
          <w:color w:val="000000"/>
          <w:sz w:val="24"/>
          <w:szCs w:val="24"/>
        </w:rPr>
        <w:t>datawarehouse</w:t>
      </w:r>
      <w:proofErr w:type="spellEnd"/>
      <w:r w:rsidRPr="00CD65A3">
        <w:rPr>
          <w:rFonts w:eastAsia="Times New Roman"/>
          <w:color w:val="000000"/>
          <w:sz w:val="24"/>
          <w:szCs w:val="24"/>
        </w:rPr>
        <w:t xml:space="preserve"> for better </w:t>
      </w:r>
      <w:proofErr w:type="spellStart"/>
      <w:r w:rsidRPr="00CD65A3">
        <w:rPr>
          <w:rFonts w:eastAsia="Times New Roman"/>
          <w:color w:val="000000"/>
          <w:sz w:val="24"/>
          <w:szCs w:val="24"/>
        </w:rPr>
        <w:t>Analysis.The</w:t>
      </w:r>
      <w:proofErr w:type="spellEnd"/>
      <w:r w:rsidRPr="00CD65A3">
        <w:rPr>
          <w:rFonts w:eastAsia="Times New Roman"/>
          <w:color w:val="000000"/>
          <w:sz w:val="24"/>
          <w:szCs w:val="24"/>
        </w:rPr>
        <w:t xml:space="preserve"> third tool i.e. SSRS is used to perform an Reporting activity(Creating the Reports of the analysed data).</w:t>
      </w:r>
    </w:p>
    <w:p w14:paraId="557A55EA" w14:textId="77777777" w:rsidR="00B5479C" w:rsidRDefault="00B5479C" w:rsidP="00B5479C">
      <w:pPr>
        <w:ind w:right="120"/>
        <w:jc w:val="both"/>
        <w:rPr>
          <w:cs/>
        </w:rPr>
      </w:pPr>
    </w:p>
    <w:p w14:paraId="7EA60401" w14:textId="4CEB50CD" w:rsidR="00B5479C" w:rsidRPr="00B5479C" w:rsidRDefault="00B5479C" w:rsidP="00B5479C">
      <w:pPr>
        <w:autoSpaceDE w:val="0"/>
        <w:autoSpaceDN w:val="0"/>
        <w:adjustRightInd w:val="0"/>
        <w:spacing w:line="358" w:lineRule="auto"/>
        <w:ind w:right="120"/>
        <w:jc w:val="both"/>
        <w:rPr>
          <w:rFonts w:cstheme="minorBidi" w:hint="cs"/>
          <w:sz w:val="24"/>
          <w:szCs w:val="24"/>
          <w:cs/>
          <w:lang w:eastAsia="en-US"/>
        </w:rPr>
      </w:pPr>
      <w:r w:rsidRPr="00B5479C">
        <w:rPr>
          <w:rFonts w:eastAsia="Times New Roman"/>
          <w:b/>
          <w:bCs/>
          <w:sz w:val="28"/>
          <w:szCs w:val="28"/>
          <w:cs/>
          <w:lang w:eastAsia="en-US"/>
        </w:rPr>
        <w:t>1.3. Scope</w:t>
      </w:r>
    </w:p>
    <w:p w14:paraId="41F48CB4" w14:textId="77777777" w:rsidR="00B5479C" w:rsidRPr="00B5479C" w:rsidRDefault="00B5479C" w:rsidP="00B5479C">
      <w:pPr>
        <w:autoSpaceDE w:val="0"/>
        <w:autoSpaceDN w:val="0"/>
        <w:adjustRightInd w:val="0"/>
        <w:spacing w:line="358" w:lineRule="auto"/>
        <w:ind w:right="120"/>
        <w:jc w:val="both"/>
        <w:rPr>
          <w:rFonts w:eastAsia="Times New Roman"/>
          <w:color w:val="000000"/>
          <w:sz w:val="24"/>
          <w:szCs w:val="24"/>
          <w:cs/>
        </w:rPr>
      </w:pPr>
      <w:r w:rsidRPr="00B5479C">
        <w:rPr>
          <w:rFonts w:eastAsia="Times New Roman"/>
          <w:color w:val="000000"/>
          <w:sz w:val="24"/>
          <w:szCs w:val="24"/>
          <w:cs/>
        </w:rPr>
        <w:t xml:space="preserve">The traditional manual methods of managing,viewing,processing the customer informations are tedious as the someone have to be manually process the customer data. This is tedious, time consuming and prone to inaccuracies.Use of the face CIS system in lieu of the traditional methods will provide a fast and effective method of managing,viewing,processing customer data accurately. CIS combines externally derived data and internally company sourced data to create data analysis and reporting and helps the company for rational decision making. This system helps to lists the strategies, effective decision-making processes, technologies, etc. and supports the organization to make business operational decisions. </w:t>
      </w:r>
    </w:p>
    <w:p w14:paraId="649F66B3" w14:textId="7A87B078" w:rsidR="00B5479C" w:rsidRPr="00B5479C" w:rsidRDefault="00B5479C" w:rsidP="00B5479C">
      <w:pPr>
        <w:autoSpaceDE w:val="0"/>
        <w:autoSpaceDN w:val="0"/>
        <w:adjustRightInd w:val="0"/>
        <w:ind w:left="360"/>
        <w:rPr>
          <w:rFonts w:eastAsia="Times New Roman"/>
          <w:sz w:val="24"/>
          <w:szCs w:val="24"/>
          <w:cs/>
          <w:lang w:eastAsia="en-US"/>
        </w:rPr>
      </w:pPr>
      <w:r w:rsidRPr="00B5479C">
        <w:rPr>
          <w:rFonts w:eastAsia="Times New Roman"/>
          <w:b/>
          <w:bCs/>
          <w:sz w:val="28"/>
          <w:szCs w:val="28"/>
          <w:cs/>
          <w:lang w:eastAsia="en-US"/>
        </w:rPr>
        <w:lastRenderedPageBreak/>
        <w:t>1.4. Objectives</w:t>
      </w:r>
    </w:p>
    <w:p w14:paraId="5233D338" w14:textId="77777777" w:rsidR="00B5479C" w:rsidRPr="00B5479C" w:rsidRDefault="00B5479C" w:rsidP="00B5479C">
      <w:pPr>
        <w:autoSpaceDE w:val="0"/>
        <w:autoSpaceDN w:val="0"/>
        <w:adjustRightInd w:val="0"/>
        <w:ind w:left="360"/>
        <w:rPr>
          <w:sz w:val="24"/>
          <w:szCs w:val="24"/>
          <w:cs/>
          <w:lang w:eastAsia="en-US"/>
        </w:rPr>
      </w:pPr>
      <w:r w:rsidRPr="00B5479C">
        <w:rPr>
          <w:rFonts w:eastAsia="Times New Roman"/>
          <w:sz w:val="24"/>
          <w:szCs w:val="24"/>
          <w:cs/>
          <w:lang w:eastAsia="en-US"/>
        </w:rPr>
        <w:t>The main objective of developing this system is to structure and analyze the historical data within a company smart insights providing scope for rational decision making.CIS plays a pivotal role in the strategic planning of any organizations decision-making process which includes performance progress, quantitative analysis, reporting, data sharing and understanding customer insights.</w:t>
      </w:r>
    </w:p>
    <w:p w14:paraId="293ADE4B" w14:textId="77777777" w:rsidR="00B5479C" w:rsidRPr="00B5479C" w:rsidRDefault="00B5479C" w:rsidP="00B5479C">
      <w:pPr>
        <w:autoSpaceDE w:val="0"/>
        <w:autoSpaceDN w:val="0"/>
        <w:adjustRightInd w:val="0"/>
        <w:ind w:left="360"/>
        <w:rPr>
          <w:sz w:val="24"/>
          <w:szCs w:val="24"/>
          <w:cs/>
          <w:lang w:eastAsia="en-US"/>
        </w:rPr>
      </w:pPr>
    </w:p>
    <w:p w14:paraId="00636CA5" w14:textId="77777777" w:rsidR="00B5479C" w:rsidRDefault="00B5479C" w:rsidP="00B5479C">
      <w:pPr>
        <w:autoSpaceDE w:val="0"/>
        <w:autoSpaceDN w:val="0"/>
        <w:adjustRightInd w:val="0"/>
        <w:ind w:left="360"/>
        <w:rPr>
          <w:rFonts w:eastAsia="Times New Roman"/>
          <w:b/>
          <w:bCs/>
          <w:sz w:val="28"/>
          <w:szCs w:val="28"/>
          <w:lang w:eastAsia="en-US"/>
        </w:rPr>
      </w:pPr>
      <w:r w:rsidRPr="00B5479C">
        <w:rPr>
          <w:rFonts w:eastAsia="Times New Roman"/>
          <w:b/>
          <w:bCs/>
          <w:sz w:val="28"/>
          <w:szCs w:val="28"/>
          <w:cs/>
          <w:lang w:eastAsia="en-US"/>
        </w:rPr>
        <w:t xml:space="preserve"> 1.5. Assumptions</w:t>
      </w:r>
    </w:p>
    <w:p w14:paraId="11B09ADE" w14:textId="28EBFD5C" w:rsidR="00B5479C" w:rsidRPr="00B5479C" w:rsidRDefault="00B5479C" w:rsidP="00B5479C">
      <w:pPr>
        <w:autoSpaceDE w:val="0"/>
        <w:autoSpaceDN w:val="0"/>
        <w:adjustRightInd w:val="0"/>
        <w:ind w:left="360"/>
        <w:rPr>
          <w:sz w:val="24"/>
          <w:szCs w:val="24"/>
          <w:cs/>
          <w:lang w:eastAsia="en-US"/>
        </w:rPr>
      </w:pPr>
      <w:r w:rsidRPr="00B5479C">
        <w:rPr>
          <w:sz w:val="24"/>
          <w:szCs w:val="24"/>
          <w:cs/>
          <w:lang w:eastAsia="en-US"/>
        </w:rPr>
        <w:t>While creating this system,I have made below assumptions</w:t>
      </w:r>
    </w:p>
    <w:p w14:paraId="3F31ED1F" w14:textId="77777777" w:rsidR="00B5479C" w:rsidRPr="00B5479C" w:rsidRDefault="00B5479C" w:rsidP="00BE51DD">
      <w:pPr>
        <w:numPr>
          <w:ilvl w:val="0"/>
          <w:numId w:val="1"/>
        </w:numPr>
        <w:autoSpaceDE w:val="0"/>
        <w:autoSpaceDN w:val="0"/>
        <w:adjustRightInd w:val="0"/>
        <w:rPr>
          <w:sz w:val="24"/>
          <w:szCs w:val="24"/>
          <w:cs/>
          <w:lang w:eastAsia="en-US"/>
        </w:rPr>
      </w:pPr>
      <w:r w:rsidRPr="00B5479C">
        <w:rPr>
          <w:sz w:val="24"/>
          <w:szCs w:val="24"/>
          <w:cs/>
          <w:lang w:eastAsia="en-US"/>
        </w:rPr>
        <w:t>I am developing the system for an Ecommerce company which operates in multiple countries and deals with wide range of products.</w:t>
      </w:r>
    </w:p>
    <w:p w14:paraId="79629A1F" w14:textId="77777777" w:rsidR="00B5479C" w:rsidRPr="00B5479C" w:rsidRDefault="00B5479C" w:rsidP="00BE51DD">
      <w:pPr>
        <w:numPr>
          <w:ilvl w:val="0"/>
          <w:numId w:val="2"/>
        </w:numPr>
        <w:autoSpaceDE w:val="0"/>
        <w:autoSpaceDN w:val="0"/>
        <w:adjustRightInd w:val="0"/>
        <w:rPr>
          <w:sz w:val="24"/>
          <w:szCs w:val="24"/>
          <w:cs/>
          <w:lang w:eastAsia="en-US"/>
        </w:rPr>
      </w:pPr>
      <w:r w:rsidRPr="00B5479C">
        <w:rPr>
          <w:sz w:val="24"/>
          <w:szCs w:val="24"/>
          <w:cs/>
          <w:lang w:eastAsia="en-US"/>
        </w:rPr>
        <w:t>This system is developed to process the customer sales data of that company.</w:t>
      </w:r>
    </w:p>
    <w:p w14:paraId="56BF8BA0" w14:textId="77777777" w:rsidR="00B5479C" w:rsidRPr="00B5479C" w:rsidRDefault="00B5479C" w:rsidP="00BE51DD">
      <w:pPr>
        <w:numPr>
          <w:ilvl w:val="0"/>
          <w:numId w:val="2"/>
        </w:numPr>
        <w:autoSpaceDE w:val="0"/>
        <w:autoSpaceDN w:val="0"/>
        <w:adjustRightInd w:val="0"/>
        <w:rPr>
          <w:sz w:val="24"/>
          <w:szCs w:val="24"/>
          <w:cs/>
          <w:lang w:eastAsia="en-US"/>
        </w:rPr>
      </w:pPr>
      <w:r w:rsidRPr="00B5479C">
        <w:rPr>
          <w:sz w:val="24"/>
          <w:szCs w:val="24"/>
          <w:cs/>
          <w:lang w:eastAsia="en-US"/>
        </w:rPr>
        <w:t>For SSIS Package,we are using customer sales data(CSV file) as a source and Sql Server DW as a target for performing an ETL activity.</w:t>
      </w:r>
    </w:p>
    <w:p w14:paraId="0D5C566A" w14:textId="77777777" w:rsidR="00B5479C" w:rsidRPr="00B5479C" w:rsidRDefault="00B5479C" w:rsidP="00BE51DD">
      <w:pPr>
        <w:numPr>
          <w:ilvl w:val="0"/>
          <w:numId w:val="2"/>
        </w:numPr>
        <w:autoSpaceDE w:val="0"/>
        <w:autoSpaceDN w:val="0"/>
        <w:adjustRightInd w:val="0"/>
        <w:rPr>
          <w:sz w:val="24"/>
          <w:szCs w:val="24"/>
          <w:cs/>
          <w:lang w:eastAsia="en-US"/>
        </w:rPr>
      </w:pPr>
      <w:r w:rsidRPr="00B5479C">
        <w:rPr>
          <w:sz w:val="24"/>
          <w:szCs w:val="24"/>
          <w:cs/>
          <w:lang w:eastAsia="en-US"/>
        </w:rPr>
        <w:t>For SSAS Cube,we are using Sql Server DW as a source for performing an analysis activity.</w:t>
      </w:r>
    </w:p>
    <w:p w14:paraId="2A6BD974" w14:textId="77777777" w:rsidR="00B5479C" w:rsidRPr="00B5479C" w:rsidRDefault="00B5479C" w:rsidP="00BE51DD">
      <w:pPr>
        <w:numPr>
          <w:ilvl w:val="0"/>
          <w:numId w:val="2"/>
        </w:numPr>
        <w:autoSpaceDE w:val="0"/>
        <w:autoSpaceDN w:val="0"/>
        <w:adjustRightInd w:val="0"/>
        <w:rPr>
          <w:sz w:val="24"/>
          <w:szCs w:val="24"/>
          <w:cs/>
          <w:lang w:eastAsia="en-US"/>
        </w:rPr>
      </w:pPr>
      <w:r w:rsidRPr="00B5479C">
        <w:rPr>
          <w:sz w:val="24"/>
          <w:szCs w:val="24"/>
          <w:cs/>
          <w:lang w:eastAsia="en-US"/>
        </w:rPr>
        <w:t>For SSRS Report,we are using SSAS Cube  as a source and for performing reporting activity.</w:t>
      </w:r>
    </w:p>
    <w:p w14:paraId="068212C8" w14:textId="77777777" w:rsidR="00B5479C" w:rsidRPr="00B5479C" w:rsidRDefault="00B5479C" w:rsidP="00B5479C">
      <w:pPr>
        <w:autoSpaceDE w:val="0"/>
        <w:autoSpaceDN w:val="0"/>
        <w:adjustRightInd w:val="0"/>
        <w:rPr>
          <w:sz w:val="28"/>
          <w:szCs w:val="28"/>
          <w:cs/>
          <w:lang w:eastAsia="en-US"/>
        </w:rPr>
      </w:pPr>
    </w:p>
    <w:p w14:paraId="18689C87" w14:textId="77777777" w:rsidR="0036512E" w:rsidRDefault="0036512E" w:rsidP="0036512E">
      <w:pPr>
        <w:pStyle w:val="Heading1"/>
        <w:keepNext w:val="0"/>
        <w:keepLines w:val="0"/>
        <w:spacing w:before="0"/>
        <w:ind w:left="360"/>
        <w:rPr>
          <w:rFonts w:eastAsiaTheme="minorEastAsia" w:cs="Times New Roman"/>
          <w:cs/>
        </w:rPr>
      </w:pPr>
    </w:p>
    <w:p w14:paraId="0049B01A" w14:textId="77777777" w:rsidR="0036512E" w:rsidRDefault="0036512E" w:rsidP="0036512E">
      <w:pPr>
        <w:pStyle w:val="Heading1"/>
        <w:keepNext w:val="0"/>
        <w:keepLines w:val="0"/>
        <w:spacing w:before="0"/>
        <w:ind w:left="360"/>
        <w:rPr>
          <w:rFonts w:eastAsiaTheme="minorEastAsia" w:cs="Times New Roman"/>
          <w:cs/>
        </w:rPr>
      </w:pPr>
    </w:p>
    <w:p w14:paraId="25F58CBF" w14:textId="77777777" w:rsidR="0036512E" w:rsidRDefault="0036512E" w:rsidP="0036512E">
      <w:pPr>
        <w:pStyle w:val="Heading1"/>
        <w:keepNext w:val="0"/>
        <w:keepLines w:val="0"/>
        <w:spacing w:before="0"/>
        <w:ind w:left="360"/>
        <w:rPr>
          <w:rFonts w:eastAsiaTheme="minorEastAsia" w:cs="Times New Roman"/>
          <w:cs/>
        </w:rPr>
      </w:pPr>
    </w:p>
    <w:p w14:paraId="582530D0" w14:textId="6237FD80" w:rsidR="0036512E" w:rsidRDefault="0036512E" w:rsidP="0036512E">
      <w:pPr>
        <w:pStyle w:val="Heading1"/>
        <w:keepNext w:val="0"/>
        <w:keepLines w:val="0"/>
        <w:spacing w:before="0"/>
        <w:ind w:left="360"/>
        <w:rPr>
          <w:rFonts w:eastAsiaTheme="minorEastAsia" w:cs="Times New Roman"/>
        </w:rPr>
      </w:pPr>
    </w:p>
    <w:p w14:paraId="19051382" w14:textId="72CA2D4D" w:rsidR="00497500" w:rsidRDefault="00497500" w:rsidP="00497500"/>
    <w:p w14:paraId="5138E353" w14:textId="0E75C6D7" w:rsidR="00497500" w:rsidRDefault="00497500" w:rsidP="00497500"/>
    <w:p w14:paraId="5759D7DB" w14:textId="2CBADDC7" w:rsidR="00497500" w:rsidRDefault="00497500" w:rsidP="00497500"/>
    <w:p w14:paraId="17DAE061" w14:textId="77777777" w:rsidR="00497500" w:rsidRPr="00497500" w:rsidRDefault="00497500" w:rsidP="00497500">
      <w:pPr>
        <w:rPr>
          <w:cs/>
        </w:rPr>
      </w:pPr>
    </w:p>
    <w:p w14:paraId="25CE70FC" w14:textId="77777777" w:rsidR="0036512E" w:rsidRDefault="0036512E" w:rsidP="0036512E">
      <w:pPr>
        <w:pStyle w:val="Heading1"/>
        <w:keepNext w:val="0"/>
        <w:keepLines w:val="0"/>
        <w:spacing w:before="0"/>
        <w:ind w:left="360"/>
        <w:rPr>
          <w:rFonts w:eastAsiaTheme="minorEastAsia" w:cs="Times New Roman"/>
          <w:cs/>
        </w:rPr>
      </w:pPr>
    </w:p>
    <w:p w14:paraId="7BD129B7" w14:textId="42DEAED9" w:rsidR="0036512E" w:rsidRDefault="0036512E" w:rsidP="0036512E">
      <w:pPr>
        <w:pStyle w:val="Heading1"/>
        <w:keepNext w:val="0"/>
        <w:keepLines w:val="0"/>
        <w:spacing w:before="0"/>
        <w:ind w:left="360"/>
        <w:rPr>
          <w:rFonts w:eastAsiaTheme="minorEastAsia" w:cs="Times New Roman"/>
        </w:rPr>
      </w:pPr>
    </w:p>
    <w:p w14:paraId="73E68ADA" w14:textId="6E69CD18" w:rsidR="00497500" w:rsidRDefault="00497500" w:rsidP="00497500"/>
    <w:p w14:paraId="6BEE1451" w14:textId="278E5858" w:rsidR="00497500" w:rsidRDefault="00497500" w:rsidP="00497500"/>
    <w:p w14:paraId="1ADFF79F" w14:textId="1D2B4576" w:rsidR="00497500" w:rsidRDefault="00497500" w:rsidP="00497500"/>
    <w:p w14:paraId="20148A46" w14:textId="4F096111" w:rsidR="00497500" w:rsidRDefault="00497500" w:rsidP="00497500"/>
    <w:p w14:paraId="35DDA783" w14:textId="13701A5E" w:rsidR="00497500" w:rsidRDefault="00497500" w:rsidP="00497500"/>
    <w:p w14:paraId="4EB05074" w14:textId="5D0B56D8" w:rsidR="00497500" w:rsidRDefault="00497500" w:rsidP="00497500"/>
    <w:p w14:paraId="170F7B1B" w14:textId="47F27E18" w:rsidR="00497500" w:rsidRDefault="00497500" w:rsidP="00497500"/>
    <w:p w14:paraId="3CDC3CE7" w14:textId="6819501E" w:rsidR="00497500" w:rsidRDefault="00497500" w:rsidP="00497500"/>
    <w:p w14:paraId="2E2385D0" w14:textId="23D13A28" w:rsidR="00497500" w:rsidRDefault="00497500" w:rsidP="00497500"/>
    <w:p w14:paraId="2CB0CFD9" w14:textId="16227DF8" w:rsidR="00497500" w:rsidRDefault="00497500" w:rsidP="00497500"/>
    <w:p w14:paraId="4447472B" w14:textId="7D821FAC" w:rsidR="00497500" w:rsidRDefault="00497500" w:rsidP="00497500"/>
    <w:p w14:paraId="04060EA3" w14:textId="77777777" w:rsidR="00497500" w:rsidRPr="00497500" w:rsidRDefault="00497500" w:rsidP="00497500">
      <w:pPr>
        <w:rPr>
          <w:cs/>
        </w:rPr>
      </w:pPr>
    </w:p>
    <w:p w14:paraId="0C3344B8" w14:textId="77777777" w:rsidR="00497500" w:rsidRDefault="00497500" w:rsidP="0036512E">
      <w:pPr>
        <w:pStyle w:val="Heading1"/>
        <w:keepNext w:val="0"/>
        <w:keepLines w:val="0"/>
        <w:spacing w:before="0"/>
        <w:rPr>
          <w:rFonts w:eastAsia="Times New Roman" w:cs="Times New Roman"/>
          <w:b w:val="0"/>
          <w:bCs w:val="0"/>
          <w:sz w:val="32"/>
          <w:szCs w:val="32"/>
        </w:rPr>
      </w:pPr>
    </w:p>
    <w:p w14:paraId="1DEBDDF2" w14:textId="77777777" w:rsidR="00497500" w:rsidRDefault="00497500" w:rsidP="0036512E">
      <w:pPr>
        <w:pStyle w:val="Heading1"/>
        <w:keepNext w:val="0"/>
        <w:keepLines w:val="0"/>
        <w:spacing w:before="0"/>
        <w:rPr>
          <w:rFonts w:eastAsia="Times New Roman" w:cs="Times New Roman"/>
          <w:b w:val="0"/>
          <w:bCs w:val="0"/>
          <w:sz w:val="32"/>
          <w:szCs w:val="32"/>
        </w:rPr>
      </w:pPr>
    </w:p>
    <w:p w14:paraId="4478C789" w14:textId="77777777" w:rsidR="00497500" w:rsidRDefault="00497500" w:rsidP="0036512E">
      <w:pPr>
        <w:pStyle w:val="Heading1"/>
        <w:keepNext w:val="0"/>
        <w:keepLines w:val="0"/>
        <w:spacing w:before="0"/>
        <w:rPr>
          <w:rFonts w:eastAsia="Times New Roman" w:cs="Times New Roman"/>
          <w:b w:val="0"/>
          <w:bCs w:val="0"/>
          <w:sz w:val="32"/>
          <w:szCs w:val="32"/>
        </w:rPr>
      </w:pPr>
    </w:p>
    <w:p w14:paraId="598E2B60" w14:textId="77777777" w:rsidR="00497500" w:rsidRDefault="00497500" w:rsidP="00497500">
      <w:pPr>
        <w:rPr>
          <w:rFonts w:eastAsia="Times New Roman"/>
          <w:b/>
          <w:bCs/>
          <w:color w:val="000000"/>
          <w:sz w:val="32"/>
          <w:szCs w:val="32"/>
        </w:rPr>
      </w:pPr>
    </w:p>
    <w:p w14:paraId="1B057235" w14:textId="3664F169" w:rsidR="00497500" w:rsidRPr="00497500" w:rsidRDefault="00497500" w:rsidP="00497500">
      <w:pPr>
        <w:rPr>
          <w:rFonts w:eastAsia="Times New Roman"/>
          <w:color w:val="000000"/>
          <w:sz w:val="32"/>
          <w:szCs w:val="32"/>
        </w:rPr>
      </w:pPr>
      <w:r w:rsidRPr="00497500">
        <w:rPr>
          <w:rFonts w:eastAsia="Times New Roman"/>
          <w:b/>
          <w:bCs/>
          <w:color w:val="000000"/>
          <w:sz w:val="32"/>
          <w:szCs w:val="32"/>
        </w:rPr>
        <w:lastRenderedPageBreak/>
        <w:t>2. LITERATURE SURVEY</w:t>
      </w:r>
    </w:p>
    <w:p w14:paraId="3AFB0B22" w14:textId="77777777" w:rsidR="00497500" w:rsidRPr="00497500" w:rsidRDefault="00497500" w:rsidP="00497500">
      <w:pPr>
        <w:shd w:val="clear" w:color="auto" w:fill="FFFFFF"/>
        <w:rPr>
          <w:rFonts w:eastAsia="Times New Roman"/>
          <w:color w:val="000000"/>
          <w:sz w:val="24"/>
          <w:szCs w:val="24"/>
        </w:rPr>
      </w:pPr>
      <w:r w:rsidRPr="00497500">
        <w:rPr>
          <w:rFonts w:eastAsia="Times New Roman"/>
          <w:color w:val="000000"/>
          <w:sz w:val="24"/>
          <w:szCs w:val="24"/>
        </w:rPr>
        <w:t xml:space="preserve">Main aim of the survey is to generalize the findings. Many problems are faced by the researchers in the survey </w:t>
      </w:r>
      <w:proofErr w:type="spellStart"/>
      <w:proofErr w:type="gramStart"/>
      <w:r w:rsidRPr="00497500">
        <w:rPr>
          <w:rFonts w:eastAsia="Times New Roman"/>
          <w:color w:val="000000"/>
          <w:sz w:val="24"/>
          <w:szCs w:val="24"/>
        </w:rPr>
        <w:t>process.Then</w:t>
      </w:r>
      <w:proofErr w:type="spellEnd"/>
      <w:proofErr w:type="gramEnd"/>
      <w:r w:rsidRPr="00497500">
        <w:rPr>
          <w:rFonts w:eastAsia="Times New Roman"/>
          <w:color w:val="000000"/>
          <w:sz w:val="24"/>
          <w:szCs w:val="24"/>
        </w:rPr>
        <w:t xml:space="preserve"> systematic literature review results were validated by conducting semi-structured, face- to-face interviews with software engineering researchers. </w:t>
      </w:r>
    </w:p>
    <w:p w14:paraId="4BE6F3D0" w14:textId="77777777" w:rsidR="00497500" w:rsidRPr="00497500" w:rsidRDefault="00497500" w:rsidP="00497500">
      <w:pPr>
        <w:ind w:left="360"/>
        <w:jc w:val="both"/>
        <w:rPr>
          <w:rFonts w:eastAsia="Times New Roman"/>
          <w:b/>
          <w:bCs/>
          <w:color w:val="000000"/>
          <w:sz w:val="28"/>
          <w:szCs w:val="28"/>
        </w:rPr>
      </w:pPr>
      <w:r w:rsidRPr="00497500">
        <w:rPr>
          <w:rFonts w:eastAsia="Times New Roman"/>
          <w:color w:val="000000"/>
          <w:sz w:val="24"/>
          <w:szCs w:val="24"/>
        </w:rPr>
        <w:t> </w:t>
      </w:r>
    </w:p>
    <w:p w14:paraId="762451F1" w14:textId="77777777" w:rsidR="00497500" w:rsidRPr="00497500" w:rsidRDefault="00497500" w:rsidP="00497500">
      <w:pPr>
        <w:ind w:right="210"/>
        <w:rPr>
          <w:rFonts w:eastAsia="Times New Roman"/>
          <w:color w:val="000000"/>
          <w:sz w:val="24"/>
          <w:szCs w:val="24"/>
        </w:rPr>
      </w:pPr>
      <w:r w:rsidRPr="00497500">
        <w:rPr>
          <w:rFonts w:eastAsia="Times New Roman"/>
          <w:b/>
          <w:bCs/>
          <w:color w:val="000000"/>
          <w:sz w:val="28"/>
          <w:szCs w:val="28"/>
        </w:rPr>
        <w:t>2.1. System Planning</w:t>
      </w:r>
    </w:p>
    <w:p w14:paraId="6A689384" w14:textId="77777777" w:rsidR="00497500" w:rsidRPr="00497500" w:rsidRDefault="00497500" w:rsidP="00497500">
      <w:pPr>
        <w:shd w:val="clear" w:color="auto" w:fill="FFFFFF"/>
        <w:rPr>
          <w:rFonts w:eastAsia="Times New Roman"/>
          <w:color w:val="000000"/>
          <w:sz w:val="24"/>
          <w:szCs w:val="24"/>
        </w:rPr>
      </w:pPr>
      <w:r w:rsidRPr="00497500">
        <w:rPr>
          <w:rFonts w:eastAsia="Times New Roman"/>
          <w:color w:val="000000"/>
          <w:sz w:val="24"/>
          <w:szCs w:val="24"/>
        </w:rPr>
        <w:t xml:space="preserve">Systems Planning is the first phase of </w:t>
      </w:r>
      <w:proofErr w:type="spellStart"/>
      <w:r w:rsidRPr="00497500">
        <w:rPr>
          <w:rFonts w:eastAsia="Times New Roman"/>
          <w:color w:val="000000"/>
          <w:sz w:val="24"/>
          <w:szCs w:val="24"/>
        </w:rPr>
        <w:t>SDLC.During</w:t>
      </w:r>
      <w:proofErr w:type="spellEnd"/>
      <w:r w:rsidRPr="00497500">
        <w:rPr>
          <w:rFonts w:eastAsia="Times New Roman"/>
          <w:color w:val="000000"/>
          <w:sz w:val="24"/>
          <w:szCs w:val="24"/>
        </w:rPr>
        <w:t xml:space="preserve"> the planning phase, the objective of the project is </w:t>
      </w:r>
      <w:proofErr w:type="gramStart"/>
      <w:r w:rsidRPr="00497500">
        <w:rPr>
          <w:rFonts w:eastAsia="Times New Roman"/>
          <w:color w:val="000000"/>
          <w:sz w:val="24"/>
          <w:szCs w:val="24"/>
        </w:rPr>
        <w:t>determined</w:t>
      </w:r>
      <w:proofErr w:type="gramEnd"/>
      <w:r w:rsidRPr="00497500">
        <w:rPr>
          <w:rFonts w:eastAsia="Times New Roman"/>
          <w:color w:val="000000"/>
          <w:sz w:val="24"/>
          <w:szCs w:val="24"/>
        </w:rPr>
        <w:t xml:space="preserve"> and the requirements of the system are considered. Meeting with managers or stake holders are held to determine the exact requirements of the project. An estimate of resources, such as personnel and costs, is prepared, to either bring changes in the current system or develop a new </w:t>
      </w:r>
      <w:proofErr w:type="spellStart"/>
      <w:proofErr w:type="gramStart"/>
      <w:r w:rsidRPr="00497500">
        <w:rPr>
          <w:rFonts w:eastAsia="Times New Roman"/>
          <w:color w:val="000000"/>
          <w:sz w:val="24"/>
          <w:szCs w:val="24"/>
        </w:rPr>
        <w:t>system.A</w:t>
      </w:r>
      <w:proofErr w:type="spellEnd"/>
      <w:proofErr w:type="gramEnd"/>
      <w:r w:rsidRPr="00497500">
        <w:rPr>
          <w:rFonts w:eastAsia="Times New Roman"/>
          <w:color w:val="000000"/>
          <w:sz w:val="24"/>
          <w:szCs w:val="24"/>
        </w:rPr>
        <w:t xml:space="preserve"> schedule with tollgates is planned. All of the information is </w:t>
      </w:r>
      <w:proofErr w:type="spellStart"/>
      <w:r w:rsidRPr="00497500">
        <w:rPr>
          <w:rFonts w:eastAsia="Times New Roman"/>
          <w:color w:val="000000"/>
          <w:sz w:val="24"/>
          <w:szCs w:val="24"/>
        </w:rPr>
        <w:t>analyzed</w:t>
      </w:r>
      <w:proofErr w:type="spellEnd"/>
      <w:r w:rsidRPr="00497500">
        <w:rPr>
          <w:rFonts w:eastAsia="Times New Roman"/>
          <w:color w:val="000000"/>
          <w:sz w:val="24"/>
          <w:szCs w:val="24"/>
        </w:rPr>
        <w:t xml:space="preserve"> to see if there is an alternative solution to creating a new </w:t>
      </w:r>
      <w:proofErr w:type="spellStart"/>
      <w:proofErr w:type="gramStart"/>
      <w:r w:rsidRPr="00497500">
        <w:rPr>
          <w:rFonts w:eastAsia="Times New Roman"/>
          <w:color w:val="000000"/>
          <w:sz w:val="24"/>
          <w:szCs w:val="24"/>
        </w:rPr>
        <w:t>product.A</w:t>
      </w:r>
      <w:proofErr w:type="spellEnd"/>
      <w:proofErr w:type="gramEnd"/>
      <w:r w:rsidRPr="00497500">
        <w:rPr>
          <w:rFonts w:eastAsia="Times New Roman"/>
          <w:color w:val="000000"/>
          <w:sz w:val="24"/>
          <w:szCs w:val="24"/>
        </w:rPr>
        <w:t xml:space="preserve"> feasibility study is conducted of the proposed project in the planning </w:t>
      </w:r>
      <w:proofErr w:type="spellStart"/>
      <w:r w:rsidRPr="00497500">
        <w:rPr>
          <w:rFonts w:eastAsia="Times New Roman"/>
          <w:color w:val="000000"/>
          <w:sz w:val="24"/>
          <w:szCs w:val="24"/>
        </w:rPr>
        <w:t>stage.If</w:t>
      </w:r>
      <w:proofErr w:type="spellEnd"/>
      <w:r w:rsidRPr="00497500">
        <w:rPr>
          <w:rFonts w:eastAsia="Times New Roman"/>
          <w:color w:val="000000"/>
          <w:sz w:val="24"/>
          <w:szCs w:val="24"/>
        </w:rPr>
        <w:t xml:space="preserve"> there is no other viable alternative, the information is assembled into a project plan and presented to management for approval. A rough budget for the project is </w:t>
      </w:r>
      <w:proofErr w:type="spellStart"/>
      <w:proofErr w:type="gramStart"/>
      <w:r w:rsidRPr="00497500">
        <w:rPr>
          <w:rFonts w:eastAsia="Times New Roman"/>
          <w:color w:val="000000"/>
          <w:sz w:val="24"/>
          <w:szCs w:val="24"/>
        </w:rPr>
        <w:t>made.Communication</w:t>
      </w:r>
      <w:proofErr w:type="spellEnd"/>
      <w:proofErr w:type="gramEnd"/>
      <w:r w:rsidRPr="00497500">
        <w:rPr>
          <w:rFonts w:eastAsia="Times New Roman"/>
          <w:color w:val="000000"/>
          <w:sz w:val="24"/>
          <w:szCs w:val="24"/>
        </w:rPr>
        <w:t xml:space="preserve"> plans, meetings, contracts and potential risks are discussed in this phase. Finally, a Requirement Specification document is created which serves the purpose of guideline for the next phase of the model. </w:t>
      </w:r>
    </w:p>
    <w:p w14:paraId="48F030A7" w14:textId="77777777" w:rsidR="00497500" w:rsidRPr="00497500" w:rsidRDefault="00497500" w:rsidP="00497500">
      <w:pPr>
        <w:shd w:val="clear" w:color="auto" w:fill="FFFFFF"/>
        <w:rPr>
          <w:rFonts w:eastAsia="Times New Roman"/>
          <w:color w:val="000000"/>
          <w:sz w:val="24"/>
          <w:szCs w:val="24"/>
        </w:rPr>
      </w:pPr>
      <w:r w:rsidRPr="00497500">
        <w:rPr>
          <w:rFonts w:eastAsia="Times New Roman"/>
          <w:color w:val="000000"/>
          <w:sz w:val="24"/>
          <w:szCs w:val="24"/>
        </w:rPr>
        <w:t xml:space="preserve">System planning is done by people who have faith in the future and a vision of the future adequate to form the basis for planning. System planning has two major outputs which embody its contributions. These are proposals and design concepts. The proposal is addressed to the decision-maker. One of its main ingredients consists of a statement of the objectives of the system. The objectives may be set by the system planner, or they may be articulated by him as an expression of his understanding of the </w:t>
      </w:r>
      <w:proofErr w:type="spellStart"/>
      <w:r w:rsidRPr="00497500">
        <w:rPr>
          <w:rFonts w:eastAsia="Times New Roman"/>
          <w:color w:val="000000"/>
          <w:sz w:val="24"/>
          <w:szCs w:val="24"/>
        </w:rPr>
        <w:t>concensus</w:t>
      </w:r>
      <w:proofErr w:type="spellEnd"/>
      <w:r w:rsidRPr="00497500">
        <w:rPr>
          <w:rFonts w:eastAsia="Times New Roman"/>
          <w:color w:val="000000"/>
          <w:sz w:val="24"/>
          <w:szCs w:val="24"/>
        </w:rPr>
        <w:t xml:space="preserve"> of other responsible persons. Design concepts evolving from system planning are based on the visualized </w:t>
      </w:r>
      <w:proofErr w:type="gramStart"/>
      <w:r w:rsidRPr="00497500">
        <w:rPr>
          <w:rFonts w:eastAsia="Times New Roman"/>
          <w:color w:val="000000"/>
          <w:sz w:val="24"/>
          <w:szCs w:val="24"/>
        </w:rPr>
        <w:t>system, and</w:t>
      </w:r>
      <w:proofErr w:type="gramEnd"/>
      <w:r w:rsidRPr="00497500">
        <w:rPr>
          <w:rFonts w:eastAsia="Times New Roman"/>
          <w:color w:val="000000"/>
          <w:sz w:val="24"/>
          <w:szCs w:val="24"/>
        </w:rPr>
        <w:t xml:space="preserve"> are addressed primarily to the system engineer. There are many problems and pitfalls associated with system planning which should be kept in mind in system planning. Consideration of these helps to make the plans more realistic, more likely to be accepted, and less likely to bog down in the implementation stages. The development of an adequate science of planning should carry high priority among systems people, as such a science will help to provide effective analytical and communicative tools for system planning. </w:t>
      </w:r>
    </w:p>
    <w:p w14:paraId="4187609E" w14:textId="77777777" w:rsidR="00497500" w:rsidRPr="00497500" w:rsidRDefault="00497500" w:rsidP="00497500">
      <w:pPr>
        <w:ind w:right="210"/>
        <w:rPr>
          <w:rFonts w:eastAsia="Times New Roman"/>
          <w:b/>
          <w:bCs/>
          <w:color w:val="000000"/>
          <w:sz w:val="24"/>
          <w:szCs w:val="24"/>
        </w:rPr>
      </w:pPr>
      <w:r w:rsidRPr="00497500">
        <w:rPr>
          <w:rFonts w:eastAsia="Times New Roman"/>
          <w:b/>
          <w:bCs/>
          <w:color w:val="000000"/>
          <w:sz w:val="24"/>
          <w:szCs w:val="24"/>
        </w:rPr>
        <w:t>2.1.1. Gantt Chart</w:t>
      </w:r>
    </w:p>
    <w:p w14:paraId="01926119" w14:textId="77777777" w:rsidR="00497500" w:rsidRPr="00497500" w:rsidRDefault="00497500" w:rsidP="00497500">
      <w:pPr>
        <w:shd w:val="clear" w:color="auto" w:fill="FFFFFF"/>
        <w:rPr>
          <w:rFonts w:eastAsia="Times New Roman"/>
          <w:color w:val="000000"/>
          <w:sz w:val="24"/>
          <w:szCs w:val="24"/>
        </w:rPr>
      </w:pPr>
      <w:r w:rsidRPr="00497500">
        <w:rPr>
          <w:rFonts w:eastAsia="Times New Roman"/>
          <w:color w:val="000000"/>
          <w:sz w:val="24"/>
          <w:szCs w:val="24"/>
        </w:rPr>
        <w:t xml:space="preserve">A Gantt chart is a bar chart that provides a visual view of tasks scheduled over time. A Gantt chart is used for planning projects of all sizes, and it is a useful way of showing what work is scheduled to be done on a specific day. It can also help you view the start and end dates of a project in one simple chart. </w:t>
      </w:r>
    </w:p>
    <w:p w14:paraId="67A3AB6F" w14:textId="77777777" w:rsidR="00497500" w:rsidRPr="00497500" w:rsidRDefault="00497500" w:rsidP="00497500">
      <w:pPr>
        <w:shd w:val="clear" w:color="auto" w:fill="FFFFFF"/>
        <w:rPr>
          <w:rFonts w:eastAsia="Times New Roman"/>
          <w:b/>
          <w:bCs/>
          <w:color w:val="000000"/>
          <w:sz w:val="24"/>
          <w:szCs w:val="24"/>
        </w:rPr>
      </w:pPr>
      <w:r w:rsidRPr="00497500">
        <w:rPr>
          <w:rFonts w:eastAsia="Times New Roman"/>
          <w:color w:val="000000"/>
          <w:sz w:val="24"/>
          <w:szCs w:val="24"/>
        </w:rPr>
        <w:t xml:space="preserve">A Gantt chart is a project management tool assisting in the planning and scheduling of projects of all sizes, although they are particularly useful for simplifying complex </w:t>
      </w:r>
      <w:proofErr w:type="spellStart"/>
      <w:proofErr w:type="gramStart"/>
      <w:r w:rsidRPr="00497500">
        <w:rPr>
          <w:rFonts w:eastAsia="Times New Roman"/>
          <w:color w:val="000000"/>
          <w:sz w:val="24"/>
          <w:szCs w:val="24"/>
        </w:rPr>
        <w:t>projects.Gantt</w:t>
      </w:r>
      <w:proofErr w:type="spellEnd"/>
      <w:proofErr w:type="gramEnd"/>
      <w:r w:rsidRPr="00497500">
        <w:rPr>
          <w:rFonts w:eastAsia="Times New Roman"/>
          <w:color w:val="000000"/>
          <w:sz w:val="24"/>
          <w:szCs w:val="24"/>
        </w:rPr>
        <w:t xml:space="preserve"> charts convey this information visually. They outline </w:t>
      </w:r>
      <w:proofErr w:type="gramStart"/>
      <w:r w:rsidRPr="00497500">
        <w:rPr>
          <w:rFonts w:eastAsia="Times New Roman"/>
          <w:color w:val="000000"/>
          <w:sz w:val="24"/>
          <w:szCs w:val="24"/>
        </w:rPr>
        <w:t>all of</w:t>
      </w:r>
      <w:proofErr w:type="gramEnd"/>
      <w:r w:rsidRPr="00497500">
        <w:rPr>
          <w:rFonts w:eastAsia="Times New Roman"/>
          <w:color w:val="000000"/>
          <w:sz w:val="24"/>
          <w:szCs w:val="24"/>
        </w:rPr>
        <w:t xml:space="preserve"> the tasks involved in a project, and their order, shown against a timescale. This gives you an instant overview of a project, its associated tasks, and when these need to be finished. </w:t>
      </w:r>
    </w:p>
    <w:p w14:paraId="392A17C4" w14:textId="77777777" w:rsidR="00497500" w:rsidRDefault="00497500" w:rsidP="0036512E">
      <w:pPr>
        <w:pStyle w:val="Heading1"/>
        <w:keepNext w:val="0"/>
        <w:keepLines w:val="0"/>
        <w:spacing w:before="0"/>
        <w:rPr>
          <w:rFonts w:eastAsia="Times New Roman" w:cs="Times New Roman"/>
          <w:b w:val="0"/>
          <w:bCs w:val="0"/>
          <w:sz w:val="32"/>
          <w:szCs w:val="32"/>
        </w:rPr>
      </w:pPr>
    </w:p>
    <w:p w14:paraId="7BC960CC" w14:textId="77777777" w:rsidR="0036512E" w:rsidRDefault="0036512E" w:rsidP="0036512E">
      <w:pPr>
        <w:pStyle w:val="Heading1"/>
        <w:keepNext w:val="0"/>
        <w:keepLines w:val="0"/>
        <w:spacing w:before="0" w:line="357" w:lineRule="auto"/>
        <w:ind w:right="200"/>
        <w:rPr>
          <w:rFonts w:eastAsiaTheme="minorEastAsia" w:cs="Times New Roman"/>
          <w:sz w:val="22"/>
          <w:szCs w:val="22"/>
          <w:cs/>
        </w:rPr>
      </w:pPr>
    </w:p>
    <w:p w14:paraId="77936E6A" w14:textId="5E4390EC" w:rsidR="0036512E" w:rsidRDefault="0036512E" w:rsidP="0036512E">
      <w:pPr>
        <w:pStyle w:val="Heading1"/>
        <w:keepNext w:val="0"/>
        <w:keepLines w:val="0"/>
        <w:spacing w:before="0"/>
        <w:rPr>
          <w:rFonts w:eastAsiaTheme="minorEastAsia" w:cs="Times New Roman"/>
          <w:color w:val="000000" w:themeColor="dark1"/>
          <w:cs/>
          <w:lang w:val="en-US"/>
        </w:rPr>
      </w:pPr>
      <w:r>
        <w:rPr>
          <w:rFonts w:eastAsiaTheme="minorEastAsia" w:cs="Times New Roman"/>
          <w:noProof/>
          <w:sz w:val="22"/>
          <w:szCs w:val="22"/>
          <w:cs/>
        </w:rPr>
        <w:lastRenderedPageBreak/>
        <w:drawing>
          <wp:inline distT="0" distB="0" distL="0" distR="0" wp14:anchorId="6438986C" wp14:editId="5B4E19E0">
            <wp:extent cx="5943600" cy="2802255"/>
            <wp:effectExtent l="0" t="0" r="0" b="0"/>
            <wp:docPr id="8776" name="Picture 8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02255"/>
                    </a:xfrm>
                    <a:prstGeom prst="rect">
                      <a:avLst/>
                    </a:prstGeom>
                    <a:solidFill>
                      <a:srgbClr val="FFFFFF"/>
                    </a:solidFill>
                    <a:ln>
                      <a:noFill/>
                    </a:ln>
                  </pic:spPr>
                </pic:pic>
              </a:graphicData>
            </a:graphic>
          </wp:inline>
        </w:drawing>
      </w:r>
    </w:p>
    <w:p w14:paraId="6DFFBF88" w14:textId="1DFA8798" w:rsidR="0036512E" w:rsidRDefault="0036512E" w:rsidP="0036512E">
      <w:pPr>
        <w:pStyle w:val="Heading1"/>
        <w:keepNext w:val="0"/>
        <w:keepLines w:val="0"/>
        <w:spacing w:before="0"/>
        <w:jc w:val="center"/>
        <w:rPr>
          <w:rFonts w:eastAsiaTheme="minorEastAsia" w:cs="Times New Roman"/>
          <w:color w:val="000000" w:themeColor="dark1"/>
          <w:sz w:val="24"/>
          <w:szCs w:val="24"/>
          <w:lang w:val="en-US"/>
        </w:rPr>
      </w:pPr>
      <w:r w:rsidRPr="00497500">
        <w:rPr>
          <w:rFonts w:eastAsiaTheme="minorEastAsia" w:cs="Times New Roman"/>
          <w:color w:val="000000" w:themeColor="dark1"/>
          <w:sz w:val="24"/>
          <w:szCs w:val="24"/>
          <w:cs/>
          <w:lang w:val="en-US"/>
        </w:rPr>
        <w:t>Fig:2.1.1 Software Development Plan</w:t>
      </w:r>
    </w:p>
    <w:p w14:paraId="670A222E" w14:textId="77777777" w:rsidR="00FA7C21" w:rsidRDefault="00FA7C21" w:rsidP="00FA7C21">
      <w:pPr>
        <w:shd w:val="clear" w:color="auto" w:fill="FFFFFF"/>
        <w:rPr>
          <w:lang w:val="en-US"/>
        </w:rPr>
      </w:pPr>
    </w:p>
    <w:p w14:paraId="792FD090" w14:textId="21F7CF39" w:rsidR="00FA7C21" w:rsidRPr="00FA7C21" w:rsidRDefault="00FA7C21" w:rsidP="00FA7C21">
      <w:pPr>
        <w:shd w:val="clear" w:color="auto" w:fill="FFFFFF"/>
        <w:rPr>
          <w:rFonts w:eastAsia="Times New Roman"/>
          <w:color w:val="000000"/>
          <w:sz w:val="28"/>
          <w:szCs w:val="28"/>
        </w:rPr>
      </w:pPr>
      <w:r w:rsidRPr="00FA7C21">
        <w:rPr>
          <w:rFonts w:eastAsia="Times New Roman"/>
          <w:b/>
          <w:bCs/>
          <w:color w:val="000000"/>
          <w:sz w:val="28"/>
          <w:szCs w:val="28"/>
        </w:rPr>
        <w:t>2.2. Feasibility Study</w:t>
      </w:r>
    </w:p>
    <w:p w14:paraId="3A611A53" w14:textId="77777777" w:rsidR="00FA7C21" w:rsidRPr="00FA7C21" w:rsidRDefault="00FA7C21" w:rsidP="00FA7C21">
      <w:pPr>
        <w:ind w:right="120"/>
        <w:jc w:val="both"/>
        <w:rPr>
          <w:rFonts w:eastAsia="Times New Roman"/>
          <w:color w:val="000000"/>
          <w:sz w:val="24"/>
          <w:szCs w:val="24"/>
        </w:rPr>
      </w:pPr>
      <w:r w:rsidRPr="00FA7C21">
        <w:rPr>
          <w:rFonts w:eastAsia="Times New Roman"/>
          <w:color w:val="000000"/>
          <w:sz w:val="24"/>
          <w:szCs w:val="24"/>
        </w:rPr>
        <w:t>Feasibility study is performed to check whether the proposed project is implementable and to know the benefits from the existing system. The most essential tasks performed by a Feasibility Study are the identification and description of systems, the evaluation of the systems and the selection of the best of the systems.</w:t>
      </w:r>
    </w:p>
    <w:p w14:paraId="3A3BBF4A" w14:textId="77777777" w:rsidR="00FA7C21" w:rsidRPr="00FA7C21" w:rsidRDefault="00FA7C21" w:rsidP="00FA7C21">
      <w:pPr>
        <w:rPr>
          <w:rFonts w:eastAsia="Times New Roman"/>
          <w:color w:val="000000"/>
          <w:sz w:val="24"/>
          <w:szCs w:val="24"/>
        </w:rPr>
      </w:pPr>
      <w:r w:rsidRPr="00FA7C21">
        <w:rPr>
          <w:rFonts w:eastAsia="Times New Roman"/>
          <w:b/>
          <w:bCs/>
          <w:color w:val="000000"/>
          <w:sz w:val="24"/>
          <w:szCs w:val="24"/>
        </w:rPr>
        <w:t>2.2.1. Technical Feasibility</w:t>
      </w:r>
    </w:p>
    <w:p w14:paraId="21264B42" w14:textId="77777777" w:rsidR="00FA7C21" w:rsidRPr="00FA7C21" w:rsidRDefault="00FA7C21" w:rsidP="00FA7C21">
      <w:pPr>
        <w:ind w:right="240"/>
        <w:rPr>
          <w:rFonts w:eastAsia="Times New Roman"/>
          <w:b/>
          <w:bCs/>
          <w:color w:val="000000"/>
          <w:sz w:val="24"/>
          <w:szCs w:val="24"/>
        </w:rPr>
      </w:pPr>
      <w:r w:rsidRPr="00FA7C21">
        <w:rPr>
          <w:rFonts w:eastAsia="Times New Roman"/>
          <w:color w:val="000000"/>
          <w:sz w:val="24"/>
          <w:szCs w:val="24"/>
        </w:rPr>
        <w:t xml:space="preserve">Technical Feasibility study is performed to check whether the proposed system is technically feasible or not. Technical feasibility </w:t>
      </w:r>
      <w:proofErr w:type="spellStart"/>
      <w:r w:rsidRPr="00FA7C21">
        <w:rPr>
          <w:rFonts w:eastAsia="Times New Roman"/>
          <w:color w:val="000000"/>
          <w:sz w:val="24"/>
          <w:szCs w:val="24"/>
        </w:rPr>
        <w:t>centers</w:t>
      </w:r>
      <w:proofErr w:type="spellEnd"/>
      <w:r w:rsidRPr="00FA7C21">
        <w:rPr>
          <w:rFonts w:eastAsia="Times New Roman"/>
          <w:color w:val="000000"/>
          <w:sz w:val="24"/>
          <w:szCs w:val="24"/>
        </w:rPr>
        <w:t xml:space="preserve"> around the existing computer system (hardware, software, etc.) and to what extent it can support the proposed addition.</w:t>
      </w:r>
    </w:p>
    <w:p w14:paraId="5521E07E" w14:textId="77777777" w:rsidR="00FA7C21" w:rsidRPr="00FA7C21" w:rsidRDefault="00FA7C21" w:rsidP="00FA7C21">
      <w:pPr>
        <w:rPr>
          <w:rFonts w:eastAsia="Times New Roman"/>
          <w:color w:val="000000"/>
          <w:sz w:val="24"/>
          <w:szCs w:val="24"/>
        </w:rPr>
      </w:pPr>
      <w:r w:rsidRPr="00FA7C21">
        <w:rPr>
          <w:rFonts w:eastAsia="Times New Roman"/>
          <w:b/>
          <w:bCs/>
          <w:color w:val="000000"/>
          <w:sz w:val="24"/>
          <w:szCs w:val="24"/>
        </w:rPr>
        <w:t>2.2.2. Economic Feasibility</w:t>
      </w:r>
    </w:p>
    <w:p w14:paraId="0FAE207C" w14:textId="77777777" w:rsidR="00FA7C21" w:rsidRPr="00FA7C21" w:rsidRDefault="00FA7C21" w:rsidP="00FA7C21">
      <w:pPr>
        <w:ind w:right="105"/>
        <w:rPr>
          <w:rFonts w:eastAsia="Times New Roman"/>
          <w:b/>
          <w:bCs/>
          <w:color w:val="000000"/>
          <w:sz w:val="24"/>
          <w:szCs w:val="24"/>
        </w:rPr>
      </w:pPr>
      <w:r w:rsidRPr="00FA7C21">
        <w:rPr>
          <w:rFonts w:eastAsia="Times New Roman"/>
          <w:color w:val="000000"/>
          <w:sz w:val="24"/>
          <w:szCs w:val="24"/>
        </w:rPr>
        <w:t>Economic Feasibility Study is the most frequently used method for evaluating the effectiveness of a candidate system. More commonly known as cost/benefit analysis, the procedure is to determine the benefits and savings that are expected from a candidate system and compare them with cost. This analysis phase determines how much cost is needed to produce the proposed system. This system is economically feasible since it does not require any initial setup cost, as the organization has required machines and supporting programs for the application to execute itself. It does not need additional staffing requirements.</w:t>
      </w:r>
    </w:p>
    <w:p w14:paraId="2620FF4D" w14:textId="77777777" w:rsidR="00FA7C21" w:rsidRPr="00FA7C21" w:rsidRDefault="00FA7C21" w:rsidP="00FA7C21">
      <w:pPr>
        <w:rPr>
          <w:rFonts w:eastAsia="Times New Roman"/>
          <w:color w:val="000000"/>
          <w:sz w:val="24"/>
          <w:szCs w:val="24"/>
        </w:rPr>
      </w:pPr>
      <w:r w:rsidRPr="00FA7C21">
        <w:rPr>
          <w:rFonts w:eastAsia="Times New Roman"/>
          <w:b/>
          <w:bCs/>
          <w:color w:val="000000"/>
          <w:sz w:val="24"/>
          <w:szCs w:val="24"/>
        </w:rPr>
        <w:t>2.2.3. Operational Feasibility</w:t>
      </w:r>
    </w:p>
    <w:p w14:paraId="5AEF0709" w14:textId="3AD5712F" w:rsidR="00FA7C21" w:rsidRDefault="00FA7C21" w:rsidP="00FA7C21">
      <w:pPr>
        <w:ind w:right="210"/>
        <w:rPr>
          <w:rFonts w:eastAsia="Times New Roman"/>
          <w:color w:val="000000"/>
          <w:sz w:val="24"/>
          <w:szCs w:val="24"/>
        </w:rPr>
      </w:pPr>
      <w:r w:rsidRPr="00FA7C21">
        <w:rPr>
          <w:rFonts w:eastAsia="Times New Roman"/>
          <w:color w:val="000000"/>
          <w:sz w:val="24"/>
          <w:szCs w:val="24"/>
        </w:rPr>
        <w:t xml:space="preserve">Operational feasibility is a measure of how well a proposed system solves the </w:t>
      </w:r>
      <w:proofErr w:type="gramStart"/>
      <w:r w:rsidRPr="00FA7C21">
        <w:rPr>
          <w:rFonts w:eastAsia="Times New Roman"/>
          <w:color w:val="000000"/>
          <w:sz w:val="24"/>
          <w:szCs w:val="24"/>
        </w:rPr>
        <w:t>problems, and</w:t>
      </w:r>
      <w:proofErr w:type="gramEnd"/>
      <w:r w:rsidRPr="00FA7C21">
        <w:rPr>
          <w:rFonts w:eastAsia="Times New Roman"/>
          <w:color w:val="000000"/>
          <w:sz w:val="24"/>
          <w:szCs w:val="24"/>
        </w:rPr>
        <w:t xml:space="preserve"> takes advantage of the opportunities identified during scope definition and how it satisfies the requirements identified in the requirements analysis phase of system development. Operational Feasibility study is performed to check whether the system is operationally feasible or not.</w:t>
      </w:r>
    </w:p>
    <w:p w14:paraId="2963E9BF" w14:textId="77777777" w:rsidR="00FA7C21" w:rsidRPr="00FA7C21" w:rsidRDefault="00FA7C21" w:rsidP="00FA7C21">
      <w:pPr>
        <w:ind w:right="210"/>
        <w:rPr>
          <w:rFonts w:eastAsia="Times New Roman"/>
          <w:color w:val="000000"/>
          <w:sz w:val="24"/>
          <w:szCs w:val="24"/>
        </w:rPr>
      </w:pPr>
    </w:p>
    <w:p w14:paraId="1EEDCAD9" w14:textId="77777777" w:rsidR="00FA7C21" w:rsidRPr="00FA7C21" w:rsidRDefault="00FA7C21" w:rsidP="00FA7C21">
      <w:pPr>
        <w:ind w:right="210"/>
        <w:rPr>
          <w:rFonts w:eastAsia="Times New Roman"/>
          <w:b/>
          <w:bCs/>
          <w:color w:val="000000"/>
          <w:sz w:val="24"/>
          <w:szCs w:val="24"/>
        </w:rPr>
      </w:pPr>
      <w:r w:rsidRPr="00FA7C21">
        <w:rPr>
          <w:rFonts w:eastAsia="Times New Roman"/>
          <w:b/>
          <w:bCs/>
          <w:color w:val="000000"/>
          <w:sz w:val="28"/>
          <w:szCs w:val="28"/>
        </w:rPr>
        <w:t>2.3. Techniques</w:t>
      </w:r>
      <w:r w:rsidRPr="00FA7C21">
        <w:rPr>
          <w:rFonts w:eastAsia="Times New Roman"/>
          <w:color w:val="0000FF"/>
          <w:sz w:val="28"/>
          <w:szCs w:val="28"/>
        </w:rPr>
        <w:t xml:space="preserve"> </w:t>
      </w:r>
      <w:r w:rsidRPr="00FA7C21">
        <w:rPr>
          <w:rFonts w:eastAsia="Times New Roman"/>
          <w:b/>
          <w:bCs/>
          <w:color w:val="000000"/>
          <w:sz w:val="28"/>
          <w:szCs w:val="28"/>
        </w:rPr>
        <w:t>for</w:t>
      </w:r>
      <w:r w:rsidRPr="00FA7C21">
        <w:rPr>
          <w:rFonts w:eastAsia="Times New Roman"/>
          <w:color w:val="0000FF"/>
          <w:sz w:val="28"/>
          <w:szCs w:val="28"/>
        </w:rPr>
        <w:t xml:space="preserve"> </w:t>
      </w:r>
      <w:r w:rsidRPr="00FA7C21">
        <w:rPr>
          <w:rFonts w:eastAsia="Times New Roman"/>
          <w:b/>
          <w:bCs/>
          <w:color w:val="000000"/>
          <w:sz w:val="28"/>
          <w:szCs w:val="28"/>
        </w:rPr>
        <w:t>Implementation</w:t>
      </w:r>
    </w:p>
    <w:p w14:paraId="6D0CD9E9" w14:textId="77777777" w:rsidR="006B4781" w:rsidRDefault="00FA7C21" w:rsidP="006B4781">
      <w:pPr>
        <w:shd w:val="clear" w:color="auto" w:fill="FFFFFF"/>
        <w:spacing w:after="225"/>
        <w:rPr>
          <w:rFonts w:eastAsia="Times New Roman"/>
          <w:color w:val="000000"/>
          <w:sz w:val="24"/>
          <w:szCs w:val="24"/>
        </w:rPr>
      </w:pPr>
      <w:r w:rsidRPr="00FA7C21">
        <w:rPr>
          <w:rFonts w:eastAsia="Times New Roman"/>
          <w:color w:val="000000"/>
          <w:sz w:val="24"/>
          <w:szCs w:val="24"/>
        </w:rPr>
        <w:t xml:space="preserve">We are going to use an iterative and incremental approach to build the CIS </w:t>
      </w:r>
      <w:proofErr w:type="spellStart"/>
      <w:r w:rsidRPr="00FA7C21">
        <w:rPr>
          <w:rFonts w:eastAsia="Times New Roman"/>
          <w:color w:val="000000"/>
          <w:sz w:val="24"/>
          <w:szCs w:val="24"/>
        </w:rPr>
        <w:t>SYSTEM.The</w:t>
      </w:r>
      <w:proofErr w:type="spellEnd"/>
      <w:r w:rsidRPr="00FA7C21">
        <w:rPr>
          <w:rFonts w:eastAsia="Times New Roman"/>
          <w:color w:val="000000"/>
          <w:sz w:val="24"/>
          <w:szCs w:val="24"/>
        </w:rPr>
        <w:t xml:space="preserve"> incremental development approach came up with is aligned with the business priorities while allowing business users to further develop the knowledge of their business and better define their </w:t>
      </w:r>
      <w:proofErr w:type="spellStart"/>
      <w:proofErr w:type="gramStart"/>
      <w:r w:rsidRPr="00FA7C21">
        <w:rPr>
          <w:rFonts w:eastAsia="Times New Roman"/>
          <w:color w:val="000000"/>
          <w:sz w:val="24"/>
          <w:szCs w:val="24"/>
        </w:rPr>
        <w:t>expectations.In</w:t>
      </w:r>
      <w:proofErr w:type="spellEnd"/>
      <w:proofErr w:type="gramEnd"/>
      <w:r w:rsidRPr="00FA7C21">
        <w:rPr>
          <w:rFonts w:eastAsia="Times New Roman"/>
          <w:color w:val="000000"/>
          <w:sz w:val="24"/>
          <w:szCs w:val="24"/>
        </w:rPr>
        <w:t xml:space="preserve"> this </w:t>
      </w:r>
      <w:proofErr w:type="spellStart"/>
      <w:r w:rsidRPr="00FA7C21">
        <w:rPr>
          <w:rFonts w:eastAsia="Times New Roman"/>
          <w:color w:val="000000"/>
          <w:sz w:val="24"/>
          <w:szCs w:val="24"/>
        </w:rPr>
        <w:t>approach,we</w:t>
      </w:r>
      <w:proofErr w:type="spellEnd"/>
      <w:r w:rsidRPr="00FA7C21">
        <w:rPr>
          <w:rFonts w:eastAsia="Times New Roman"/>
          <w:color w:val="000000"/>
          <w:sz w:val="24"/>
          <w:szCs w:val="24"/>
        </w:rPr>
        <w:t xml:space="preserve"> build layers of the entire data warehouse through iterations. </w:t>
      </w:r>
    </w:p>
    <w:p w14:paraId="24E29CC3" w14:textId="3C719924" w:rsidR="0036512E" w:rsidRPr="006B4781" w:rsidRDefault="0036512E" w:rsidP="006B4781">
      <w:pPr>
        <w:shd w:val="clear" w:color="auto" w:fill="FFFFFF"/>
        <w:spacing w:after="225"/>
        <w:rPr>
          <w:rFonts w:eastAsia="Times New Roman"/>
          <w:color w:val="000000"/>
          <w:sz w:val="24"/>
          <w:szCs w:val="24"/>
          <w:cs/>
        </w:rPr>
      </w:pPr>
      <w:r>
        <w:rPr>
          <w:rFonts w:eastAsia="Times New Roman"/>
          <w:noProof/>
          <w:color w:val="333333"/>
          <w:cs/>
        </w:rPr>
        <w:lastRenderedPageBreak/>
        <w:drawing>
          <wp:inline distT="0" distB="0" distL="0" distR="0" wp14:anchorId="6A3C517B" wp14:editId="03EFD9D6">
            <wp:extent cx="5724525" cy="2914650"/>
            <wp:effectExtent l="0" t="0" r="9525" b="0"/>
            <wp:docPr id="8775" name="Picture 8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solidFill>
                      <a:srgbClr val="FFFFFF"/>
                    </a:solidFill>
                    <a:ln>
                      <a:noFill/>
                    </a:ln>
                  </pic:spPr>
                </pic:pic>
              </a:graphicData>
            </a:graphic>
          </wp:inline>
        </w:drawing>
      </w:r>
    </w:p>
    <w:p w14:paraId="24A4B0F8" w14:textId="77777777" w:rsidR="0036512E" w:rsidRPr="00C2409D" w:rsidRDefault="0036512E" w:rsidP="0036512E">
      <w:pPr>
        <w:pStyle w:val="Heading1"/>
        <w:keepNext w:val="0"/>
        <w:keepLines w:val="0"/>
        <w:spacing w:before="0" w:line="432" w:lineRule="atLeast"/>
        <w:jc w:val="center"/>
        <w:rPr>
          <w:rFonts w:eastAsia="Times New Roman" w:cs="Times New Roman"/>
          <w:color w:val="000000" w:themeColor="dark1"/>
          <w:sz w:val="24"/>
          <w:szCs w:val="24"/>
          <w:cs/>
        </w:rPr>
      </w:pPr>
      <w:r w:rsidRPr="00C2409D">
        <w:rPr>
          <w:rFonts w:eastAsia="Times New Roman" w:cs="Times New Roman"/>
          <w:color w:val="000000" w:themeColor="dark1"/>
          <w:sz w:val="24"/>
          <w:szCs w:val="24"/>
          <w:cs/>
        </w:rPr>
        <w:t>Fig 2.3. An Iterative and Incremental Approach for CUSTOMER INFORMATION SYSTEM</w:t>
      </w:r>
    </w:p>
    <w:p w14:paraId="232A77CD" w14:textId="77777777" w:rsidR="00C52F7D" w:rsidRPr="00C52F7D" w:rsidRDefault="00C52F7D" w:rsidP="00C52F7D">
      <w:pPr>
        <w:autoSpaceDE w:val="0"/>
        <w:autoSpaceDN w:val="0"/>
        <w:adjustRightInd w:val="0"/>
        <w:rPr>
          <w:rFonts w:eastAsia="Times New Roman"/>
          <w:b/>
          <w:bCs/>
          <w:sz w:val="24"/>
          <w:szCs w:val="24"/>
          <w:cs/>
          <w:lang w:eastAsia="en-US"/>
        </w:rPr>
      </w:pPr>
      <w:r w:rsidRPr="00C52F7D">
        <w:rPr>
          <w:color w:val="000000" w:themeColor="dark1"/>
          <w:sz w:val="24"/>
          <w:szCs w:val="24"/>
          <w:cs/>
          <w:lang w:eastAsia="en-US"/>
        </w:rPr>
        <w:t>As can be seen in the diagram, the intent is not to divide the project into phases where data is extracted from the source systems first, then move to a centralized repository and so forth. Instead of the traditional approach, we use a layer approach where each indicator is developed from source system to the presentation layer.</w:t>
      </w:r>
    </w:p>
    <w:p w14:paraId="2F42B350" w14:textId="77777777" w:rsidR="00C52F7D" w:rsidRPr="00C52F7D" w:rsidRDefault="00C52F7D" w:rsidP="00C52F7D">
      <w:pPr>
        <w:autoSpaceDE w:val="0"/>
        <w:autoSpaceDN w:val="0"/>
        <w:adjustRightInd w:val="0"/>
        <w:spacing w:before="120" w:after="120"/>
        <w:rPr>
          <w:rFonts w:eastAsia="Times New Roman"/>
          <w:b/>
          <w:bCs/>
          <w:sz w:val="24"/>
          <w:szCs w:val="24"/>
          <w:cs/>
          <w:lang w:eastAsia="en-US"/>
        </w:rPr>
      </w:pPr>
    </w:p>
    <w:p w14:paraId="2CE5D49D" w14:textId="77777777" w:rsidR="00C52F7D" w:rsidRPr="00C52F7D" w:rsidRDefault="00C52F7D" w:rsidP="00C52F7D">
      <w:pPr>
        <w:autoSpaceDE w:val="0"/>
        <w:autoSpaceDN w:val="0"/>
        <w:adjustRightInd w:val="0"/>
        <w:spacing w:before="120" w:after="120"/>
        <w:rPr>
          <w:sz w:val="24"/>
          <w:szCs w:val="24"/>
          <w:cs/>
          <w:lang w:eastAsia="en-US"/>
        </w:rPr>
      </w:pPr>
      <w:r w:rsidRPr="00C52F7D">
        <w:rPr>
          <w:rFonts w:eastAsia="Times New Roman"/>
          <w:b/>
          <w:bCs/>
          <w:sz w:val="28"/>
          <w:szCs w:val="28"/>
          <w:cs/>
          <w:lang w:eastAsia="en-US"/>
        </w:rPr>
        <w:t>2.4. SYSTEM REQUIREMENT SPECIFICATION</w:t>
      </w:r>
    </w:p>
    <w:p w14:paraId="081A48A1" w14:textId="77777777" w:rsidR="00C52F7D" w:rsidRPr="00C52F7D" w:rsidRDefault="00C52F7D" w:rsidP="00C52F7D">
      <w:pPr>
        <w:autoSpaceDE w:val="0"/>
        <w:autoSpaceDN w:val="0"/>
        <w:adjustRightInd w:val="0"/>
        <w:rPr>
          <w:color w:val="000000" w:themeColor="dark1"/>
          <w:sz w:val="24"/>
          <w:szCs w:val="24"/>
          <w:cs/>
          <w:lang w:val="en-US" w:eastAsia="en-US"/>
        </w:rPr>
      </w:pPr>
      <w:r w:rsidRPr="00C52F7D">
        <w:rPr>
          <w:color w:val="000000" w:themeColor="dark1"/>
          <w:sz w:val="24"/>
          <w:szCs w:val="24"/>
          <w:cs/>
          <w:lang w:val="en-US" w:eastAsia="en-US"/>
        </w:rPr>
        <w:t>Requirement Specification is a collection of the set of all requirements that are to be imposed on the design and verification of the product. The specification also contains other related information necessary for the design, verification, and maintenance of the product.A software requirements specification is a description of a software system to be developed. It is modeled after business requirements specification, also known as a stakeholder requirements specification.Software requirements specification establishes the basis for an agreement between customers and contractors or suppliers on how the software product should function. Software requirements specification is a rigorous assessment of requirements before the more specific system design stages, and its goal is to reduce later redesign.</w:t>
      </w:r>
    </w:p>
    <w:p w14:paraId="6C752FF7" w14:textId="384E5BE4" w:rsidR="00C52F7D" w:rsidRDefault="00C52F7D" w:rsidP="00C52F7D">
      <w:pPr>
        <w:autoSpaceDE w:val="0"/>
        <w:autoSpaceDN w:val="0"/>
        <w:adjustRightInd w:val="0"/>
        <w:spacing w:before="120" w:after="120"/>
        <w:rPr>
          <w:color w:val="000000" w:themeColor="dark1"/>
          <w:sz w:val="24"/>
          <w:szCs w:val="24"/>
          <w:lang w:val="en-US" w:eastAsia="en-US"/>
        </w:rPr>
      </w:pPr>
      <w:r w:rsidRPr="00C52F7D">
        <w:rPr>
          <w:color w:val="000000" w:themeColor="dark1"/>
          <w:sz w:val="24"/>
          <w:szCs w:val="24"/>
          <w:cs/>
          <w:lang w:val="en-US" w:eastAsia="en-US"/>
        </w:rPr>
        <w:t>The software requirements specification document lists sufficient and necessary requirements for the project development. To derive the requirements, the developer needs to have clear and thorough understanding of the products under development.</w:t>
      </w:r>
    </w:p>
    <w:p w14:paraId="3128134B" w14:textId="6978F970" w:rsidR="00C52F7D" w:rsidRDefault="00C52F7D" w:rsidP="00C52F7D">
      <w:pPr>
        <w:autoSpaceDE w:val="0"/>
        <w:autoSpaceDN w:val="0"/>
        <w:adjustRightInd w:val="0"/>
        <w:spacing w:before="120" w:after="120"/>
        <w:rPr>
          <w:color w:val="000000" w:themeColor="dark1"/>
          <w:sz w:val="24"/>
          <w:szCs w:val="24"/>
          <w:lang w:val="en-US" w:eastAsia="en-US"/>
        </w:rPr>
      </w:pPr>
    </w:p>
    <w:p w14:paraId="61062BAE" w14:textId="44C6A4ED" w:rsidR="00C52F7D" w:rsidRDefault="00C52F7D" w:rsidP="00C52F7D">
      <w:pPr>
        <w:autoSpaceDE w:val="0"/>
        <w:autoSpaceDN w:val="0"/>
        <w:adjustRightInd w:val="0"/>
        <w:spacing w:before="120" w:after="120"/>
        <w:rPr>
          <w:color w:val="000000" w:themeColor="dark1"/>
          <w:sz w:val="24"/>
          <w:szCs w:val="24"/>
          <w:lang w:val="en-US" w:eastAsia="en-US"/>
        </w:rPr>
      </w:pPr>
    </w:p>
    <w:p w14:paraId="13B1F576" w14:textId="2D226FC8" w:rsidR="00C52F7D" w:rsidRDefault="00C52F7D" w:rsidP="00C52F7D">
      <w:pPr>
        <w:autoSpaceDE w:val="0"/>
        <w:autoSpaceDN w:val="0"/>
        <w:adjustRightInd w:val="0"/>
        <w:spacing w:before="120" w:after="120"/>
        <w:rPr>
          <w:color w:val="000000" w:themeColor="dark1"/>
          <w:sz w:val="24"/>
          <w:szCs w:val="24"/>
          <w:lang w:val="en-US" w:eastAsia="en-US"/>
        </w:rPr>
      </w:pPr>
    </w:p>
    <w:p w14:paraId="1D27232D" w14:textId="77777777" w:rsidR="00C52F7D" w:rsidRPr="00C52F7D" w:rsidRDefault="00C52F7D" w:rsidP="00C52F7D">
      <w:pPr>
        <w:autoSpaceDE w:val="0"/>
        <w:autoSpaceDN w:val="0"/>
        <w:adjustRightInd w:val="0"/>
        <w:spacing w:before="120" w:after="120"/>
        <w:rPr>
          <w:color w:val="000000" w:themeColor="dark1"/>
          <w:sz w:val="24"/>
          <w:szCs w:val="24"/>
          <w:cs/>
          <w:lang w:val="en-US" w:eastAsia="en-US"/>
        </w:rPr>
      </w:pPr>
    </w:p>
    <w:p w14:paraId="66BE1788" w14:textId="77777777" w:rsidR="00C52F7D" w:rsidRPr="00C52F7D" w:rsidRDefault="00C52F7D" w:rsidP="00C52F7D">
      <w:pPr>
        <w:autoSpaceDE w:val="0"/>
        <w:autoSpaceDN w:val="0"/>
        <w:adjustRightInd w:val="0"/>
        <w:rPr>
          <w:sz w:val="24"/>
          <w:szCs w:val="24"/>
          <w:cs/>
          <w:lang w:eastAsia="en-US"/>
        </w:rPr>
      </w:pPr>
      <w:r w:rsidRPr="00C52F7D">
        <w:rPr>
          <w:rFonts w:eastAsia="Times New Roman"/>
          <w:b/>
          <w:bCs/>
          <w:sz w:val="24"/>
          <w:szCs w:val="24"/>
          <w:cs/>
          <w:lang w:eastAsia="en-US"/>
        </w:rPr>
        <w:lastRenderedPageBreak/>
        <w:t>2.4.1. Hardware Specification</w:t>
      </w:r>
    </w:p>
    <w:p w14:paraId="25999F8A" w14:textId="77777777" w:rsidR="00C52F7D" w:rsidRPr="00C52F7D" w:rsidRDefault="00C52F7D" w:rsidP="00C52F7D">
      <w:pPr>
        <w:autoSpaceDE w:val="0"/>
        <w:autoSpaceDN w:val="0"/>
        <w:adjustRightInd w:val="0"/>
        <w:ind w:left="720"/>
        <w:rPr>
          <w:sz w:val="24"/>
          <w:szCs w:val="24"/>
          <w:cs/>
          <w:lang w:eastAsia="en-US"/>
        </w:rPr>
      </w:pPr>
    </w:p>
    <w:p w14:paraId="118A3086" w14:textId="77777777" w:rsidR="00C52F7D" w:rsidRPr="00C52F7D" w:rsidRDefault="00C52F7D" w:rsidP="00C52F7D">
      <w:pPr>
        <w:autoSpaceDE w:val="0"/>
        <w:autoSpaceDN w:val="0"/>
        <w:adjustRightInd w:val="0"/>
        <w:spacing w:after="149"/>
        <w:rPr>
          <w:rFonts w:eastAsia="Times New Roman"/>
          <w:sz w:val="24"/>
          <w:szCs w:val="24"/>
          <w:u w:val="single"/>
          <w:cs/>
          <w:lang w:eastAsia="en-US"/>
        </w:rPr>
      </w:pPr>
      <w:r w:rsidRPr="00C52F7D">
        <w:rPr>
          <w:rFonts w:eastAsia="Times New Roman"/>
          <w:sz w:val="24"/>
          <w:szCs w:val="24"/>
          <w:u w:val="single"/>
          <w:cs/>
          <w:lang w:eastAsia="en-US"/>
        </w:rPr>
        <w:t>Hardware Requirements:</w:t>
      </w:r>
    </w:p>
    <w:p w14:paraId="7D7451C7" w14:textId="77777777" w:rsidR="00C52F7D" w:rsidRPr="00C52F7D" w:rsidRDefault="00C52F7D" w:rsidP="00C52F7D">
      <w:pPr>
        <w:autoSpaceDE w:val="0"/>
        <w:autoSpaceDN w:val="0"/>
        <w:adjustRightInd w:val="0"/>
        <w:spacing w:after="149"/>
        <w:rPr>
          <w:rFonts w:eastAsia="Times New Roman"/>
          <w:sz w:val="24"/>
          <w:szCs w:val="24"/>
          <w:cs/>
          <w:lang w:eastAsia="en-US"/>
        </w:rPr>
      </w:pPr>
      <w:r w:rsidRPr="00C52F7D">
        <w:rPr>
          <w:rFonts w:eastAsia="Times New Roman"/>
          <w:sz w:val="24"/>
          <w:szCs w:val="24"/>
          <w:cs/>
          <w:lang w:eastAsia="en-US"/>
        </w:rPr>
        <w:t>The system should run on Microsoft windows based system.</w:t>
      </w:r>
    </w:p>
    <w:p w14:paraId="72723BF9" w14:textId="77777777" w:rsidR="00C52F7D" w:rsidRPr="00C52F7D" w:rsidRDefault="00C52F7D" w:rsidP="00C52F7D">
      <w:pPr>
        <w:autoSpaceDE w:val="0"/>
        <w:autoSpaceDN w:val="0"/>
        <w:adjustRightInd w:val="0"/>
        <w:spacing w:after="149"/>
        <w:rPr>
          <w:rFonts w:eastAsia="Times New Roman"/>
          <w:sz w:val="24"/>
          <w:szCs w:val="24"/>
          <w:cs/>
          <w:lang w:eastAsia="en-US"/>
        </w:rPr>
      </w:pPr>
      <w:r w:rsidRPr="00C52F7D">
        <w:rPr>
          <w:rFonts w:eastAsia="Times New Roman"/>
          <w:sz w:val="24"/>
          <w:szCs w:val="24"/>
          <w:cs/>
          <w:lang w:eastAsia="en-US"/>
        </w:rPr>
        <w:t xml:space="preserve">Processor </w:t>
      </w:r>
      <w:r w:rsidRPr="00C52F7D">
        <w:rPr>
          <w:rFonts w:eastAsia="Times New Roman"/>
          <w:sz w:val="24"/>
          <w:szCs w:val="24"/>
          <w:cs/>
          <w:lang w:eastAsia="en-US"/>
        </w:rPr>
        <w:tab/>
        <w:t xml:space="preserve"> </w:t>
      </w:r>
      <w:r w:rsidRPr="00C52F7D">
        <w:rPr>
          <w:rFonts w:eastAsia="Times New Roman"/>
          <w:sz w:val="24"/>
          <w:szCs w:val="24"/>
          <w:cs/>
          <w:lang w:eastAsia="en-US"/>
        </w:rPr>
        <w:tab/>
        <w:t xml:space="preserve"> </w:t>
      </w:r>
      <w:r w:rsidRPr="00C52F7D">
        <w:rPr>
          <w:rFonts w:eastAsia="Times New Roman"/>
          <w:sz w:val="24"/>
          <w:szCs w:val="24"/>
          <w:cs/>
          <w:lang w:eastAsia="en-US"/>
        </w:rPr>
        <w:tab/>
        <w:t xml:space="preserve">  : </w:t>
      </w:r>
      <w:r w:rsidRPr="00C52F7D">
        <w:rPr>
          <w:rFonts w:eastAsia="Times New Roman"/>
          <w:sz w:val="24"/>
          <w:szCs w:val="24"/>
          <w:cs/>
          <w:lang w:eastAsia="en-US"/>
        </w:rPr>
        <w:tab/>
        <w:t xml:space="preserve">  Intel Core i3 or higher</w:t>
      </w:r>
    </w:p>
    <w:p w14:paraId="2373A2E4" w14:textId="7718CE77" w:rsidR="00C52F7D" w:rsidRPr="00C52F7D" w:rsidRDefault="00C52F7D" w:rsidP="00C52F7D">
      <w:pPr>
        <w:autoSpaceDE w:val="0"/>
        <w:autoSpaceDN w:val="0"/>
        <w:adjustRightInd w:val="0"/>
        <w:spacing w:after="149"/>
        <w:rPr>
          <w:rFonts w:eastAsia="Times New Roman"/>
          <w:sz w:val="24"/>
          <w:szCs w:val="24"/>
          <w:cs/>
          <w:lang w:eastAsia="en-US"/>
        </w:rPr>
      </w:pPr>
      <w:r w:rsidRPr="00C52F7D">
        <w:rPr>
          <w:rFonts w:eastAsia="Times New Roman"/>
          <w:sz w:val="24"/>
          <w:szCs w:val="24"/>
          <w:cs/>
          <w:lang w:eastAsia="en-US"/>
        </w:rPr>
        <w:t xml:space="preserve">Speed  </w:t>
      </w:r>
      <w:r w:rsidRPr="00C52F7D">
        <w:rPr>
          <w:rFonts w:eastAsia="Times New Roman"/>
          <w:sz w:val="24"/>
          <w:szCs w:val="24"/>
          <w:cs/>
          <w:lang w:eastAsia="en-US"/>
        </w:rPr>
        <w:tab/>
        <w:t xml:space="preserve"> </w:t>
      </w:r>
      <w:r w:rsidRPr="00C52F7D">
        <w:rPr>
          <w:rFonts w:eastAsia="Times New Roman"/>
          <w:sz w:val="24"/>
          <w:szCs w:val="24"/>
          <w:cs/>
          <w:lang w:eastAsia="en-US"/>
        </w:rPr>
        <w:tab/>
        <w:t xml:space="preserve"> </w:t>
      </w:r>
      <w:r w:rsidRPr="00C52F7D">
        <w:rPr>
          <w:rFonts w:eastAsia="Times New Roman"/>
          <w:sz w:val="24"/>
          <w:szCs w:val="24"/>
          <w:cs/>
          <w:lang w:eastAsia="en-US"/>
        </w:rPr>
        <w:tab/>
        <w:t xml:space="preserve">  </w:t>
      </w:r>
      <w:r>
        <w:rPr>
          <w:rFonts w:eastAsia="Times New Roman"/>
          <w:sz w:val="24"/>
          <w:szCs w:val="24"/>
          <w:lang w:eastAsia="en-US"/>
        </w:rPr>
        <w:t xml:space="preserve">            </w:t>
      </w:r>
      <w:r w:rsidRPr="00C52F7D">
        <w:rPr>
          <w:rFonts w:eastAsia="Times New Roman"/>
          <w:sz w:val="24"/>
          <w:szCs w:val="24"/>
          <w:cs/>
          <w:lang w:eastAsia="en-US"/>
        </w:rPr>
        <w:t xml:space="preserve">: </w:t>
      </w:r>
      <w:r w:rsidRPr="00C52F7D">
        <w:rPr>
          <w:rFonts w:eastAsia="Times New Roman"/>
          <w:sz w:val="24"/>
          <w:szCs w:val="24"/>
          <w:cs/>
          <w:lang w:eastAsia="en-US"/>
        </w:rPr>
        <w:tab/>
        <w:t xml:space="preserve">  1.70 GHz  or higher</w:t>
      </w:r>
    </w:p>
    <w:p w14:paraId="263CB9CE" w14:textId="77777777" w:rsidR="00C52F7D" w:rsidRPr="00C52F7D" w:rsidRDefault="00C52F7D" w:rsidP="00C52F7D">
      <w:pPr>
        <w:autoSpaceDE w:val="0"/>
        <w:autoSpaceDN w:val="0"/>
        <w:adjustRightInd w:val="0"/>
        <w:spacing w:after="149"/>
        <w:rPr>
          <w:rFonts w:eastAsia="Times New Roman"/>
          <w:sz w:val="24"/>
          <w:szCs w:val="24"/>
          <w:cs/>
          <w:lang w:eastAsia="en-US"/>
        </w:rPr>
      </w:pPr>
      <w:r w:rsidRPr="00C52F7D">
        <w:rPr>
          <w:rFonts w:eastAsia="Times New Roman"/>
          <w:sz w:val="24"/>
          <w:szCs w:val="24"/>
          <w:cs/>
          <w:lang w:eastAsia="en-US"/>
        </w:rPr>
        <w:t xml:space="preserve">RAM </w:t>
      </w:r>
      <w:r w:rsidRPr="00C52F7D">
        <w:rPr>
          <w:rFonts w:eastAsia="Times New Roman"/>
          <w:sz w:val="24"/>
          <w:szCs w:val="24"/>
          <w:cs/>
          <w:lang w:eastAsia="en-US"/>
        </w:rPr>
        <w:tab/>
        <w:t xml:space="preserve"> </w:t>
      </w:r>
      <w:r w:rsidRPr="00C52F7D">
        <w:rPr>
          <w:rFonts w:eastAsia="Times New Roman"/>
          <w:sz w:val="24"/>
          <w:szCs w:val="24"/>
          <w:cs/>
          <w:lang w:eastAsia="en-US"/>
        </w:rPr>
        <w:tab/>
        <w:t xml:space="preserve"> </w:t>
      </w:r>
      <w:r w:rsidRPr="00C52F7D">
        <w:rPr>
          <w:rFonts w:eastAsia="Times New Roman"/>
          <w:sz w:val="24"/>
          <w:szCs w:val="24"/>
          <w:cs/>
          <w:lang w:eastAsia="en-US"/>
        </w:rPr>
        <w:tab/>
        <w:t xml:space="preserve"> </w:t>
      </w:r>
      <w:r w:rsidRPr="00C52F7D">
        <w:rPr>
          <w:rFonts w:eastAsia="Times New Roman"/>
          <w:sz w:val="24"/>
          <w:szCs w:val="24"/>
          <w:cs/>
          <w:lang w:eastAsia="en-US"/>
        </w:rPr>
        <w:tab/>
        <w:t xml:space="preserve">  : </w:t>
      </w:r>
      <w:r w:rsidRPr="00C52F7D">
        <w:rPr>
          <w:rFonts w:eastAsia="Times New Roman"/>
          <w:sz w:val="24"/>
          <w:szCs w:val="24"/>
          <w:cs/>
          <w:lang w:eastAsia="en-US"/>
        </w:rPr>
        <w:tab/>
        <w:t xml:space="preserve">  4 GB or higher</w:t>
      </w:r>
    </w:p>
    <w:p w14:paraId="02B0D76D" w14:textId="77777777" w:rsidR="00C52F7D" w:rsidRPr="00C52F7D" w:rsidRDefault="00C52F7D" w:rsidP="00C52F7D">
      <w:pPr>
        <w:autoSpaceDE w:val="0"/>
        <w:autoSpaceDN w:val="0"/>
        <w:adjustRightInd w:val="0"/>
        <w:spacing w:after="149"/>
        <w:rPr>
          <w:rFonts w:eastAsia="Times New Roman"/>
          <w:sz w:val="24"/>
          <w:szCs w:val="24"/>
          <w:cs/>
          <w:lang w:eastAsia="en-US"/>
        </w:rPr>
      </w:pPr>
      <w:r w:rsidRPr="00C52F7D">
        <w:rPr>
          <w:rFonts w:eastAsia="Times New Roman"/>
          <w:sz w:val="24"/>
          <w:szCs w:val="24"/>
          <w:cs/>
          <w:lang w:eastAsia="en-US"/>
        </w:rPr>
        <w:t xml:space="preserve">Hard Disk </w:t>
      </w:r>
      <w:r w:rsidRPr="00C52F7D">
        <w:rPr>
          <w:rFonts w:eastAsia="Times New Roman"/>
          <w:sz w:val="24"/>
          <w:szCs w:val="24"/>
          <w:cs/>
          <w:lang w:eastAsia="en-US"/>
        </w:rPr>
        <w:tab/>
        <w:t xml:space="preserve"> </w:t>
      </w:r>
      <w:r w:rsidRPr="00C52F7D">
        <w:rPr>
          <w:rFonts w:eastAsia="Times New Roman"/>
          <w:sz w:val="24"/>
          <w:szCs w:val="24"/>
          <w:cs/>
          <w:lang w:eastAsia="en-US"/>
        </w:rPr>
        <w:tab/>
        <w:t xml:space="preserve"> </w:t>
      </w:r>
      <w:r w:rsidRPr="00C52F7D">
        <w:rPr>
          <w:rFonts w:eastAsia="Times New Roman"/>
          <w:sz w:val="24"/>
          <w:szCs w:val="24"/>
          <w:cs/>
          <w:lang w:eastAsia="en-US"/>
        </w:rPr>
        <w:tab/>
        <w:t xml:space="preserve">  : </w:t>
      </w:r>
      <w:r w:rsidRPr="00C52F7D">
        <w:rPr>
          <w:rFonts w:eastAsia="Times New Roman"/>
          <w:sz w:val="24"/>
          <w:szCs w:val="24"/>
          <w:cs/>
          <w:lang w:eastAsia="en-US"/>
        </w:rPr>
        <w:tab/>
        <w:t xml:space="preserve">  100 GB  or higher</w:t>
      </w:r>
    </w:p>
    <w:p w14:paraId="55451DEE" w14:textId="77777777" w:rsidR="00C52F7D" w:rsidRPr="00C52F7D" w:rsidRDefault="00C52F7D" w:rsidP="00C52F7D">
      <w:pPr>
        <w:autoSpaceDE w:val="0"/>
        <w:autoSpaceDN w:val="0"/>
        <w:adjustRightInd w:val="0"/>
        <w:spacing w:after="149"/>
        <w:rPr>
          <w:rFonts w:eastAsia="Times New Roman"/>
          <w:sz w:val="24"/>
          <w:szCs w:val="24"/>
          <w:cs/>
          <w:lang w:eastAsia="en-US"/>
        </w:rPr>
      </w:pPr>
    </w:p>
    <w:p w14:paraId="579A092E" w14:textId="77777777" w:rsidR="00C52F7D" w:rsidRPr="00C52F7D" w:rsidRDefault="00C52F7D" w:rsidP="00C52F7D">
      <w:pPr>
        <w:autoSpaceDE w:val="0"/>
        <w:autoSpaceDN w:val="0"/>
        <w:adjustRightInd w:val="0"/>
        <w:rPr>
          <w:rFonts w:eastAsia="Times New Roman"/>
          <w:sz w:val="24"/>
          <w:szCs w:val="24"/>
          <w:cs/>
          <w:lang w:eastAsia="en-US"/>
        </w:rPr>
      </w:pPr>
      <w:r w:rsidRPr="00C52F7D">
        <w:rPr>
          <w:rFonts w:eastAsia="Times New Roman"/>
          <w:b/>
          <w:bCs/>
          <w:sz w:val="24"/>
          <w:szCs w:val="24"/>
          <w:cs/>
          <w:lang w:eastAsia="en-US"/>
        </w:rPr>
        <w:t>2.4.2. Software Specification</w:t>
      </w:r>
    </w:p>
    <w:p w14:paraId="4B5F12C3" w14:textId="77777777" w:rsidR="00C52F7D" w:rsidRPr="00C52F7D" w:rsidRDefault="00C52F7D" w:rsidP="00C52F7D">
      <w:pPr>
        <w:autoSpaceDE w:val="0"/>
        <w:autoSpaceDN w:val="0"/>
        <w:adjustRightInd w:val="0"/>
        <w:spacing w:line="160" w:lineRule="exact"/>
        <w:rPr>
          <w:rFonts w:eastAsia="Times New Roman"/>
          <w:sz w:val="24"/>
          <w:szCs w:val="24"/>
          <w:cs/>
          <w:lang w:eastAsia="en-US"/>
        </w:rPr>
      </w:pPr>
    </w:p>
    <w:p w14:paraId="195F8FA5" w14:textId="77777777" w:rsidR="00C52F7D" w:rsidRPr="00C52F7D" w:rsidRDefault="00C52F7D" w:rsidP="00C52F7D">
      <w:pPr>
        <w:autoSpaceDE w:val="0"/>
        <w:autoSpaceDN w:val="0"/>
        <w:adjustRightInd w:val="0"/>
        <w:spacing w:after="149"/>
        <w:rPr>
          <w:rFonts w:eastAsia="Times New Roman"/>
          <w:sz w:val="24"/>
          <w:szCs w:val="24"/>
          <w:u w:val="single"/>
          <w:cs/>
          <w:lang w:eastAsia="en-US"/>
        </w:rPr>
      </w:pPr>
      <w:r w:rsidRPr="00C52F7D">
        <w:rPr>
          <w:rFonts w:eastAsia="Times New Roman"/>
          <w:sz w:val="24"/>
          <w:szCs w:val="24"/>
          <w:u w:val="single"/>
          <w:cs/>
          <w:lang w:eastAsia="en-US"/>
        </w:rPr>
        <w:t>Software Requirements:</w:t>
      </w:r>
    </w:p>
    <w:p w14:paraId="02166764" w14:textId="77777777" w:rsidR="00C52F7D" w:rsidRPr="00C52F7D" w:rsidRDefault="00C52F7D" w:rsidP="00C52F7D">
      <w:pPr>
        <w:autoSpaceDE w:val="0"/>
        <w:autoSpaceDN w:val="0"/>
        <w:adjustRightInd w:val="0"/>
        <w:spacing w:after="149"/>
        <w:rPr>
          <w:rFonts w:eastAsia="Times New Roman"/>
          <w:sz w:val="24"/>
          <w:szCs w:val="24"/>
          <w:cs/>
          <w:lang w:eastAsia="en-US"/>
        </w:rPr>
      </w:pPr>
      <w:r w:rsidRPr="00C52F7D">
        <w:rPr>
          <w:rFonts w:eastAsia="Times New Roman"/>
          <w:sz w:val="24"/>
          <w:szCs w:val="24"/>
          <w:cs/>
          <w:lang w:eastAsia="en-US"/>
        </w:rPr>
        <w:t>Operating System                                             :  Windows 8.1 or higher</w:t>
      </w:r>
    </w:p>
    <w:p w14:paraId="30890E84" w14:textId="77777777" w:rsidR="00C52F7D" w:rsidRPr="00C52F7D" w:rsidRDefault="00C52F7D" w:rsidP="00C52F7D">
      <w:pPr>
        <w:autoSpaceDE w:val="0"/>
        <w:autoSpaceDN w:val="0"/>
        <w:adjustRightInd w:val="0"/>
        <w:spacing w:after="149"/>
        <w:rPr>
          <w:rFonts w:eastAsia="Times New Roman"/>
          <w:sz w:val="24"/>
          <w:szCs w:val="24"/>
          <w:cs/>
          <w:lang w:eastAsia="en-US"/>
        </w:rPr>
      </w:pPr>
      <w:r w:rsidRPr="00C52F7D">
        <w:rPr>
          <w:rFonts w:eastAsia="Times New Roman"/>
          <w:sz w:val="24"/>
          <w:szCs w:val="24"/>
          <w:cs/>
          <w:lang w:eastAsia="en-US"/>
        </w:rPr>
        <w:t>Front-End Tool                                                 :  Visual Studio 2017</w:t>
      </w:r>
    </w:p>
    <w:p w14:paraId="14FEB7B9" w14:textId="77777777" w:rsidR="00C52F7D" w:rsidRPr="00C52F7D" w:rsidRDefault="00C52F7D" w:rsidP="00C52F7D">
      <w:pPr>
        <w:autoSpaceDE w:val="0"/>
        <w:autoSpaceDN w:val="0"/>
        <w:adjustRightInd w:val="0"/>
        <w:spacing w:after="149"/>
        <w:rPr>
          <w:rFonts w:eastAsia="Times New Roman"/>
          <w:sz w:val="24"/>
          <w:szCs w:val="24"/>
          <w:cs/>
          <w:lang w:eastAsia="en-US"/>
        </w:rPr>
      </w:pPr>
      <w:r w:rsidRPr="00C52F7D">
        <w:rPr>
          <w:rFonts w:eastAsia="Times New Roman"/>
          <w:sz w:val="24"/>
          <w:szCs w:val="24"/>
          <w:cs/>
          <w:lang w:eastAsia="en-US"/>
        </w:rPr>
        <w:t>Back-End Tool                                                 :  MS SQL Server Developer  2017</w:t>
      </w:r>
    </w:p>
    <w:p w14:paraId="0ADAEF8E" w14:textId="77777777" w:rsidR="00C52F7D" w:rsidRPr="00C52F7D" w:rsidRDefault="00C52F7D" w:rsidP="00C52F7D">
      <w:pPr>
        <w:autoSpaceDE w:val="0"/>
        <w:autoSpaceDN w:val="0"/>
        <w:adjustRightInd w:val="0"/>
        <w:spacing w:after="149"/>
        <w:rPr>
          <w:rFonts w:eastAsia="Times New Roman"/>
          <w:sz w:val="24"/>
          <w:szCs w:val="24"/>
          <w:cs/>
          <w:lang w:eastAsia="en-US"/>
        </w:rPr>
      </w:pPr>
      <w:r w:rsidRPr="00C52F7D">
        <w:rPr>
          <w:rFonts w:eastAsia="Times New Roman"/>
          <w:sz w:val="24"/>
          <w:szCs w:val="24"/>
          <w:cs/>
          <w:lang w:eastAsia="en-US"/>
        </w:rPr>
        <w:t>Front-End Technologies                                  :   SSIS,SSAS,SSRS,SQL</w:t>
      </w:r>
    </w:p>
    <w:p w14:paraId="0C24C8AC" w14:textId="77777777" w:rsidR="00C52F7D" w:rsidRPr="00C52F7D" w:rsidRDefault="00C52F7D" w:rsidP="00C52F7D">
      <w:pPr>
        <w:autoSpaceDE w:val="0"/>
        <w:autoSpaceDN w:val="0"/>
        <w:adjustRightInd w:val="0"/>
        <w:spacing w:line="200" w:lineRule="exact"/>
        <w:rPr>
          <w:rFonts w:eastAsia="Times New Roman"/>
          <w:b/>
          <w:bCs/>
          <w:sz w:val="24"/>
          <w:szCs w:val="24"/>
          <w:cs/>
          <w:lang w:eastAsia="en-US"/>
        </w:rPr>
      </w:pPr>
      <w:r w:rsidRPr="00C52F7D">
        <w:rPr>
          <w:rFonts w:eastAsia="Times New Roman"/>
          <w:color w:val="000000" w:themeColor="dark1"/>
          <w:sz w:val="24"/>
          <w:szCs w:val="24"/>
          <w:cs/>
          <w:lang w:eastAsia="en-US"/>
        </w:rPr>
        <w:t xml:space="preserve">Back-End Technologies   </w:t>
      </w:r>
      <w:r w:rsidRPr="00C52F7D">
        <w:rPr>
          <w:rFonts w:eastAsia="Times New Roman"/>
          <w:sz w:val="24"/>
          <w:szCs w:val="24"/>
          <w:cs/>
          <w:lang w:eastAsia="en-US"/>
        </w:rPr>
        <w:t xml:space="preserve">                               :   SQL</w:t>
      </w:r>
    </w:p>
    <w:p w14:paraId="7A3316CB" w14:textId="77777777" w:rsidR="00C52F7D" w:rsidRPr="00C52F7D" w:rsidRDefault="00C52F7D" w:rsidP="00C52F7D">
      <w:pPr>
        <w:autoSpaceDE w:val="0"/>
        <w:autoSpaceDN w:val="0"/>
        <w:adjustRightInd w:val="0"/>
        <w:spacing w:line="200" w:lineRule="exact"/>
        <w:rPr>
          <w:rFonts w:eastAsia="Times New Roman"/>
          <w:b/>
          <w:bCs/>
          <w:sz w:val="24"/>
          <w:szCs w:val="24"/>
          <w:cs/>
          <w:lang w:eastAsia="en-US"/>
        </w:rPr>
      </w:pPr>
    </w:p>
    <w:p w14:paraId="14FE5F50" w14:textId="77777777" w:rsidR="00C52F7D" w:rsidRPr="00C52F7D" w:rsidRDefault="00C52F7D" w:rsidP="00C52F7D">
      <w:pPr>
        <w:autoSpaceDE w:val="0"/>
        <w:autoSpaceDN w:val="0"/>
        <w:adjustRightInd w:val="0"/>
        <w:spacing w:line="200" w:lineRule="exact"/>
        <w:rPr>
          <w:rFonts w:eastAsia="Times New Roman"/>
          <w:b/>
          <w:bCs/>
          <w:sz w:val="24"/>
          <w:szCs w:val="24"/>
          <w:cs/>
          <w:lang w:eastAsia="en-US"/>
        </w:rPr>
      </w:pPr>
    </w:p>
    <w:p w14:paraId="7D9B3363" w14:textId="77777777" w:rsidR="00C52F7D" w:rsidRPr="00C52F7D" w:rsidRDefault="00C52F7D" w:rsidP="00C52F7D">
      <w:pPr>
        <w:autoSpaceDE w:val="0"/>
        <w:autoSpaceDN w:val="0"/>
        <w:adjustRightInd w:val="0"/>
        <w:rPr>
          <w:sz w:val="24"/>
          <w:szCs w:val="24"/>
          <w:cs/>
          <w:lang w:eastAsia="en-US"/>
        </w:rPr>
      </w:pPr>
      <w:r w:rsidRPr="00C52F7D">
        <w:rPr>
          <w:rFonts w:eastAsia="Times New Roman"/>
          <w:b/>
          <w:bCs/>
          <w:sz w:val="24"/>
          <w:szCs w:val="24"/>
          <w:cs/>
          <w:lang w:eastAsia="en-US"/>
        </w:rPr>
        <w:t>2.4.3. Functional Requirements</w:t>
      </w:r>
    </w:p>
    <w:p w14:paraId="460F4710" w14:textId="77777777" w:rsidR="00C52F7D" w:rsidRPr="00C52F7D" w:rsidRDefault="00C52F7D" w:rsidP="00C52F7D">
      <w:pPr>
        <w:autoSpaceDE w:val="0"/>
        <w:autoSpaceDN w:val="0"/>
        <w:adjustRightInd w:val="0"/>
        <w:spacing w:line="163" w:lineRule="exact"/>
        <w:rPr>
          <w:sz w:val="24"/>
          <w:szCs w:val="24"/>
          <w:cs/>
          <w:lang w:eastAsia="en-US"/>
        </w:rPr>
      </w:pPr>
    </w:p>
    <w:p w14:paraId="53261271" w14:textId="77777777" w:rsidR="00C52F7D" w:rsidRPr="00C52F7D" w:rsidRDefault="00C52F7D" w:rsidP="00C52F7D">
      <w:pPr>
        <w:autoSpaceDE w:val="0"/>
        <w:autoSpaceDN w:val="0"/>
        <w:adjustRightInd w:val="0"/>
        <w:rPr>
          <w:sz w:val="24"/>
          <w:szCs w:val="24"/>
          <w:cs/>
          <w:lang w:eastAsia="en-US"/>
        </w:rPr>
      </w:pPr>
      <w:r w:rsidRPr="00C52F7D">
        <w:rPr>
          <w:rFonts w:eastAsia="Times New Roman"/>
          <w:sz w:val="24"/>
          <w:szCs w:val="24"/>
          <w:cs/>
          <w:lang w:eastAsia="en-US"/>
        </w:rPr>
        <w:t>Below section contains a detailed description of Functional requirements.</w:t>
      </w:r>
    </w:p>
    <w:p w14:paraId="769E6CE3" w14:textId="77777777" w:rsidR="00C52F7D" w:rsidRPr="00C52F7D" w:rsidRDefault="00C52F7D" w:rsidP="00C52F7D">
      <w:pPr>
        <w:autoSpaceDE w:val="0"/>
        <w:autoSpaceDN w:val="0"/>
        <w:adjustRightInd w:val="0"/>
        <w:spacing w:line="200" w:lineRule="exact"/>
        <w:rPr>
          <w:sz w:val="24"/>
          <w:szCs w:val="24"/>
          <w:cs/>
          <w:lang w:eastAsia="en-US"/>
        </w:rPr>
      </w:pPr>
    </w:p>
    <w:p w14:paraId="36C439A0" w14:textId="77777777" w:rsidR="00C52F7D" w:rsidRPr="00C52F7D" w:rsidRDefault="00C52F7D" w:rsidP="00C52F7D">
      <w:pPr>
        <w:autoSpaceDE w:val="0"/>
        <w:autoSpaceDN w:val="0"/>
        <w:adjustRightInd w:val="0"/>
        <w:spacing w:after="250"/>
        <w:ind w:left="-5" w:right="14"/>
        <w:rPr>
          <w:sz w:val="24"/>
          <w:szCs w:val="24"/>
          <w:cs/>
          <w:lang w:eastAsia="en-US"/>
        </w:rPr>
      </w:pPr>
      <w:r w:rsidRPr="00C52F7D">
        <w:rPr>
          <w:sz w:val="24"/>
          <w:szCs w:val="24"/>
          <w:cs/>
          <w:lang w:eastAsia="en-US"/>
        </w:rPr>
        <w:t>These are the statements of services that the system should provide, how the system should react for particular inputs and behave in particular situations.</w:t>
      </w:r>
    </w:p>
    <w:p w14:paraId="20E37E07" w14:textId="77777777" w:rsidR="00C52F7D" w:rsidRPr="00C52F7D" w:rsidRDefault="00C52F7D" w:rsidP="00BE51DD">
      <w:pPr>
        <w:numPr>
          <w:ilvl w:val="0"/>
          <w:numId w:val="3"/>
        </w:numPr>
        <w:autoSpaceDE w:val="0"/>
        <w:autoSpaceDN w:val="0"/>
        <w:adjustRightInd w:val="0"/>
        <w:spacing w:after="19"/>
        <w:ind w:right="481"/>
        <w:contextualSpacing/>
        <w:jc w:val="both"/>
        <w:rPr>
          <w:rFonts w:eastAsia="Times New Roman"/>
          <w:sz w:val="24"/>
          <w:szCs w:val="24"/>
          <w:cs/>
          <w:lang w:eastAsia="en-US"/>
        </w:rPr>
      </w:pPr>
      <w:r w:rsidRPr="00C52F7D">
        <w:rPr>
          <w:rFonts w:eastAsia="Times New Roman"/>
          <w:sz w:val="24"/>
          <w:szCs w:val="24"/>
          <w:cs/>
          <w:lang w:eastAsia="en-US"/>
        </w:rPr>
        <w:t>Should extract the Same Pre-defined Structured Raw Customer data from the CSV file.</w:t>
      </w:r>
    </w:p>
    <w:p w14:paraId="52669048" w14:textId="77777777" w:rsidR="00C52F7D" w:rsidRPr="00C52F7D" w:rsidRDefault="00C52F7D" w:rsidP="00BE51DD">
      <w:pPr>
        <w:numPr>
          <w:ilvl w:val="0"/>
          <w:numId w:val="3"/>
        </w:numPr>
        <w:autoSpaceDE w:val="0"/>
        <w:autoSpaceDN w:val="0"/>
        <w:adjustRightInd w:val="0"/>
        <w:spacing w:after="19"/>
        <w:ind w:right="481"/>
        <w:contextualSpacing/>
        <w:jc w:val="both"/>
        <w:rPr>
          <w:rFonts w:eastAsia="Times New Roman"/>
          <w:sz w:val="24"/>
          <w:szCs w:val="24"/>
          <w:cs/>
          <w:lang w:eastAsia="en-US"/>
        </w:rPr>
      </w:pPr>
      <w:r w:rsidRPr="00C52F7D">
        <w:rPr>
          <w:rFonts w:eastAsia="Times New Roman"/>
          <w:sz w:val="24"/>
          <w:szCs w:val="24"/>
          <w:cs/>
          <w:lang w:eastAsia="en-US"/>
        </w:rPr>
        <w:t>If CSV file is not found in the Pre-defined location,then should trigger the mail automatically.</w:t>
      </w:r>
    </w:p>
    <w:p w14:paraId="43BA0DC5" w14:textId="77777777" w:rsidR="00C52F7D" w:rsidRPr="00C52F7D" w:rsidRDefault="00C52F7D" w:rsidP="00BE51DD">
      <w:pPr>
        <w:numPr>
          <w:ilvl w:val="0"/>
          <w:numId w:val="3"/>
        </w:numPr>
        <w:autoSpaceDE w:val="0"/>
        <w:autoSpaceDN w:val="0"/>
        <w:adjustRightInd w:val="0"/>
        <w:spacing w:after="19"/>
        <w:ind w:right="481"/>
        <w:contextualSpacing/>
        <w:jc w:val="both"/>
        <w:rPr>
          <w:rFonts w:eastAsia="Times New Roman"/>
          <w:sz w:val="24"/>
          <w:szCs w:val="24"/>
          <w:cs/>
          <w:lang w:eastAsia="en-US"/>
        </w:rPr>
      </w:pPr>
      <w:r w:rsidRPr="00C52F7D">
        <w:rPr>
          <w:rFonts w:eastAsia="Times New Roman"/>
          <w:sz w:val="24"/>
          <w:szCs w:val="24"/>
          <w:cs/>
          <w:lang w:eastAsia="en-US"/>
        </w:rPr>
        <w:t>Should transform the Raw Customer Data into Customer Information.</w:t>
      </w:r>
    </w:p>
    <w:p w14:paraId="53AF22D2" w14:textId="77777777" w:rsidR="00C52F7D" w:rsidRPr="00C52F7D" w:rsidRDefault="00C52F7D" w:rsidP="00BE51DD">
      <w:pPr>
        <w:numPr>
          <w:ilvl w:val="0"/>
          <w:numId w:val="3"/>
        </w:numPr>
        <w:autoSpaceDE w:val="0"/>
        <w:autoSpaceDN w:val="0"/>
        <w:adjustRightInd w:val="0"/>
        <w:spacing w:after="19"/>
        <w:ind w:right="481"/>
        <w:contextualSpacing/>
        <w:jc w:val="both"/>
        <w:rPr>
          <w:rFonts w:eastAsia="Times New Roman"/>
          <w:sz w:val="24"/>
          <w:szCs w:val="24"/>
          <w:cs/>
          <w:lang w:eastAsia="en-US"/>
        </w:rPr>
      </w:pPr>
      <w:r w:rsidRPr="00C52F7D">
        <w:rPr>
          <w:rFonts w:eastAsia="Times New Roman"/>
          <w:sz w:val="24"/>
          <w:szCs w:val="24"/>
          <w:cs/>
          <w:lang w:eastAsia="en-US"/>
        </w:rPr>
        <w:t>If CSV file has some corrupted data,then the corrupted data should not flow in final target table.</w:t>
      </w:r>
    </w:p>
    <w:p w14:paraId="00D7AD7B" w14:textId="77777777" w:rsidR="00C52F7D" w:rsidRPr="00C52F7D" w:rsidRDefault="00C52F7D" w:rsidP="00BE51DD">
      <w:pPr>
        <w:numPr>
          <w:ilvl w:val="0"/>
          <w:numId w:val="3"/>
        </w:numPr>
        <w:autoSpaceDE w:val="0"/>
        <w:autoSpaceDN w:val="0"/>
        <w:adjustRightInd w:val="0"/>
        <w:spacing w:after="19"/>
        <w:ind w:right="481"/>
        <w:contextualSpacing/>
        <w:jc w:val="both"/>
        <w:rPr>
          <w:rFonts w:eastAsia="Times New Roman"/>
          <w:sz w:val="24"/>
          <w:szCs w:val="24"/>
          <w:cs/>
          <w:lang w:eastAsia="en-US"/>
        </w:rPr>
      </w:pPr>
      <w:r w:rsidRPr="00C52F7D">
        <w:rPr>
          <w:rFonts w:eastAsia="Times New Roman"/>
          <w:sz w:val="24"/>
          <w:szCs w:val="24"/>
          <w:cs/>
          <w:lang w:eastAsia="en-US"/>
        </w:rPr>
        <w:t>If interface fails to execute then it should log the exception in Logging table and should notify to client.</w:t>
      </w:r>
    </w:p>
    <w:p w14:paraId="6D26FD54" w14:textId="77777777" w:rsidR="00C52F7D" w:rsidRPr="00C52F7D" w:rsidRDefault="00C52F7D" w:rsidP="00BE51DD">
      <w:pPr>
        <w:numPr>
          <w:ilvl w:val="0"/>
          <w:numId w:val="3"/>
        </w:numPr>
        <w:autoSpaceDE w:val="0"/>
        <w:autoSpaceDN w:val="0"/>
        <w:adjustRightInd w:val="0"/>
        <w:spacing w:after="19"/>
        <w:ind w:right="481"/>
        <w:contextualSpacing/>
        <w:jc w:val="both"/>
        <w:rPr>
          <w:rFonts w:eastAsia="Times New Roman"/>
          <w:sz w:val="24"/>
          <w:szCs w:val="24"/>
          <w:cs/>
          <w:lang w:eastAsia="en-US"/>
        </w:rPr>
      </w:pPr>
      <w:r w:rsidRPr="00C52F7D">
        <w:rPr>
          <w:rFonts w:eastAsia="Times New Roman"/>
          <w:sz w:val="24"/>
          <w:szCs w:val="24"/>
          <w:cs/>
          <w:lang w:eastAsia="en-US"/>
        </w:rPr>
        <w:t>Should successfully load the Customer Information into the Customer Datawarehouse.</w:t>
      </w:r>
    </w:p>
    <w:p w14:paraId="0BD181D2" w14:textId="77777777" w:rsidR="00C52F7D" w:rsidRPr="00C52F7D" w:rsidRDefault="00C52F7D" w:rsidP="00BE51DD">
      <w:pPr>
        <w:numPr>
          <w:ilvl w:val="0"/>
          <w:numId w:val="3"/>
        </w:numPr>
        <w:autoSpaceDE w:val="0"/>
        <w:autoSpaceDN w:val="0"/>
        <w:adjustRightInd w:val="0"/>
        <w:spacing w:after="19"/>
        <w:ind w:right="481"/>
        <w:contextualSpacing/>
        <w:jc w:val="both"/>
        <w:rPr>
          <w:rFonts w:eastAsia="Times New Roman"/>
          <w:sz w:val="24"/>
          <w:szCs w:val="24"/>
          <w:cs/>
          <w:lang w:eastAsia="en-US"/>
        </w:rPr>
      </w:pPr>
      <w:r w:rsidRPr="00C52F7D">
        <w:rPr>
          <w:rFonts w:eastAsia="Times New Roman"/>
          <w:sz w:val="24"/>
          <w:szCs w:val="24"/>
          <w:cs/>
          <w:lang w:eastAsia="en-US"/>
        </w:rPr>
        <w:t>Should analyze the Customer Information from the Customer Datawarehouse with the help of cubes.</w:t>
      </w:r>
    </w:p>
    <w:p w14:paraId="7F6E0F81" w14:textId="77777777" w:rsidR="00C52F7D" w:rsidRPr="00C52F7D" w:rsidRDefault="00C52F7D" w:rsidP="00BE51DD">
      <w:pPr>
        <w:numPr>
          <w:ilvl w:val="0"/>
          <w:numId w:val="3"/>
        </w:numPr>
        <w:autoSpaceDE w:val="0"/>
        <w:autoSpaceDN w:val="0"/>
        <w:adjustRightInd w:val="0"/>
        <w:spacing w:after="19"/>
        <w:ind w:right="481"/>
        <w:contextualSpacing/>
        <w:jc w:val="both"/>
        <w:rPr>
          <w:sz w:val="24"/>
          <w:szCs w:val="24"/>
          <w:cs/>
          <w:lang w:eastAsia="en-US"/>
        </w:rPr>
      </w:pPr>
      <w:r w:rsidRPr="00C52F7D">
        <w:rPr>
          <w:rFonts w:eastAsia="Times New Roman"/>
          <w:sz w:val="24"/>
          <w:szCs w:val="24"/>
          <w:cs/>
          <w:lang w:eastAsia="en-US"/>
        </w:rPr>
        <w:t>Should able to generate the reports for data visualization.</w:t>
      </w:r>
    </w:p>
    <w:p w14:paraId="3C55CD3C" w14:textId="77777777" w:rsidR="00C52F7D" w:rsidRPr="00C52F7D" w:rsidRDefault="00C52F7D" w:rsidP="00C52F7D">
      <w:pPr>
        <w:autoSpaceDE w:val="0"/>
        <w:autoSpaceDN w:val="0"/>
        <w:adjustRightInd w:val="0"/>
        <w:spacing w:after="19"/>
        <w:ind w:left="118" w:right="481"/>
        <w:contextualSpacing/>
        <w:jc w:val="both"/>
        <w:rPr>
          <w:sz w:val="24"/>
          <w:szCs w:val="24"/>
          <w:cs/>
          <w:lang w:eastAsia="en-US"/>
        </w:rPr>
      </w:pPr>
    </w:p>
    <w:p w14:paraId="42AF5CED" w14:textId="77777777" w:rsidR="00C52F7D" w:rsidRPr="00C52F7D" w:rsidRDefault="00C52F7D" w:rsidP="00C52F7D">
      <w:pPr>
        <w:autoSpaceDE w:val="0"/>
        <w:autoSpaceDN w:val="0"/>
        <w:adjustRightInd w:val="0"/>
        <w:spacing w:after="19"/>
        <w:ind w:left="118" w:right="481"/>
        <w:contextualSpacing/>
        <w:jc w:val="both"/>
        <w:rPr>
          <w:sz w:val="24"/>
          <w:szCs w:val="24"/>
          <w:cs/>
          <w:lang w:eastAsia="en-US"/>
        </w:rPr>
      </w:pPr>
    </w:p>
    <w:tbl>
      <w:tblPr>
        <w:tblStyle w:val="TableGrid"/>
        <w:tblpPr w:leftFromText="180" w:rightFromText="180" w:vertAnchor="text" w:horzAnchor="margin" w:tblpY="17"/>
        <w:tblW w:w="10342" w:type="dxa"/>
        <w:tblLayout w:type="fixed"/>
        <w:tblLook w:val="0000" w:firstRow="0" w:lastRow="0" w:firstColumn="0" w:lastColumn="0" w:noHBand="0" w:noVBand="0"/>
      </w:tblPr>
      <w:tblGrid>
        <w:gridCol w:w="626"/>
        <w:gridCol w:w="1577"/>
        <w:gridCol w:w="8139"/>
      </w:tblGrid>
      <w:tr w:rsidR="00A000AF" w:rsidRPr="00097555" w14:paraId="541DDB43" w14:textId="77777777" w:rsidTr="00A000AF">
        <w:tc>
          <w:tcPr>
            <w:tcW w:w="626" w:type="dxa"/>
          </w:tcPr>
          <w:p w14:paraId="7D7F80A1" w14:textId="77777777" w:rsidR="00A000AF" w:rsidRPr="00097555" w:rsidRDefault="00A000AF" w:rsidP="00A000AF">
            <w:pPr>
              <w:autoSpaceDE w:val="0"/>
              <w:autoSpaceDN w:val="0"/>
              <w:adjustRightInd w:val="0"/>
              <w:spacing w:before="120" w:after="120"/>
              <w:jc w:val="center"/>
              <w:rPr>
                <w:color w:val="000000" w:themeColor="dark1"/>
                <w:sz w:val="24"/>
                <w:szCs w:val="24"/>
                <w:cs/>
                <w:lang w:val="en-US" w:eastAsia="en-US"/>
              </w:rPr>
            </w:pPr>
            <w:r w:rsidRPr="00097555">
              <w:rPr>
                <w:color w:val="000000" w:themeColor="dark1"/>
                <w:sz w:val="24"/>
                <w:szCs w:val="24"/>
                <w:cs/>
                <w:lang w:val="en-US" w:eastAsia="en-US"/>
              </w:rPr>
              <w:lastRenderedPageBreak/>
              <w:t>No</w:t>
            </w:r>
          </w:p>
        </w:tc>
        <w:tc>
          <w:tcPr>
            <w:tcW w:w="1577" w:type="dxa"/>
          </w:tcPr>
          <w:p w14:paraId="1F76A5B7" w14:textId="77777777" w:rsidR="00A000AF" w:rsidRPr="00097555" w:rsidRDefault="00A000AF" w:rsidP="00A000AF">
            <w:pPr>
              <w:autoSpaceDE w:val="0"/>
              <w:autoSpaceDN w:val="0"/>
              <w:adjustRightInd w:val="0"/>
              <w:spacing w:before="120" w:after="120"/>
              <w:jc w:val="center"/>
              <w:rPr>
                <w:color w:val="000000" w:themeColor="dark1"/>
                <w:sz w:val="24"/>
                <w:szCs w:val="24"/>
                <w:cs/>
                <w:lang w:val="en-US" w:eastAsia="en-US"/>
              </w:rPr>
            </w:pPr>
            <w:r w:rsidRPr="00097555">
              <w:rPr>
                <w:color w:val="000000" w:themeColor="dark1"/>
                <w:sz w:val="24"/>
                <w:szCs w:val="24"/>
                <w:cs/>
                <w:lang w:val="en-US" w:eastAsia="en-US"/>
              </w:rPr>
              <w:t>Technology</w:t>
            </w:r>
          </w:p>
        </w:tc>
        <w:tc>
          <w:tcPr>
            <w:tcW w:w="8139" w:type="dxa"/>
          </w:tcPr>
          <w:p w14:paraId="25C00F76" w14:textId="77777777" w:rsidR="00A000AF" w:rsidRPr="00097555" w:rsidRDefault="00A000AF" w:rsidP="00A000AF">
            <w:pPr>
              <w:autoSpaceDE w:val="0"/>
              <w:autoSpaceDN w:val="0"/>
              <w:adjustRightInd w:val="0"/>
              <w:spacing w:before="120" w:after="120"/>
              <w:jc w:val="center"/>
              <w:rPr>
                <w:color w:val="000000" w:themeColor="dark1"/>
                <w:sz w:val="24"/>
                <w:szCs w:val="24"/>
                <w:cs/>
                <w:lang w:val="en-US" w:eastAsia="en-US"/>
              </w:rPr>
            </w:pPr>
            <w:r w:rsidRPr="00097555">
              <w:rPr>
                <w:color w:val="000000" w:themeColor="dark1"/>
                <w:sz w:val="24"/>
                <w:szCs w:val="24"/>
                <w:cs/>
                <w:lang w:val="en-US" w:eastAsia="en-US"/>
              </w:rPr>
              <w:t>Functional Requirement Description</w:t>
            </w:r>
          </w:p>
        </w:tc>
      </w:tr>
      <w:tr w:rsidR="00A000AF" w:rsidRPr="00097555" w14:paraId="702859B1" w14:textId="77777777" w:rsidTr="00A000AF">
        <w:tc>
          <w:tcPr>
            <w:tcW w:w="626" w:type="dxa"/>
          </w:tcPr>
          <w:p w14:paraId="1871786D" w14:textId="77777777" w:rsidR="00A000AF" w:rsidRPr="00097555" w:rsidRDefault="00A000AF" w:rsidP="00A000AF">
            <w:pPr>
              <w:autoSpaceDE w:val="0"/>
              <w:autoSpaceDN w:val="0"/>
              <w:adjustRightInd w:val="0"/>
              <w:spacing w:before="120" w:after="120"/>
              <w:jc w:val="center"/>
              <w:rPr>
                <w:color w:val="000000" w:themeColor="dark1"/>
                <w:sz w:val="24"/>
                <w:szCs w:val="24"/>
                <w:cs/>
                <w:lang w:val="en-US" w:eastAsia="en-US"/>
              </w:rPr>
            </w:pPr>
            <w:r w:rsidRPr="00097555">
              <w:rPr>
                <w:color w:val="000000" w:themeColor="dark1"/>
                <w:sz w:val="24"/>
                <w:szCs w:val="24"/>
                <w:cs/>
                <w:lang w:val="en-US" w:eastAsia="en-US"/>
              </w:rPr>
              <w:t>1</w:t>
            </w:r>
          </w:p>
        </w:tc>
        <w:tc>
          <w:tcPr>
            <w:tcW w:w="1577" w:type="dxa"/>
          </w:tcPr>
          <w:p w14:paraId="5425B454" w14:textId="77777777" w:rsidR="00A000AF" w:rsidRPr="00097555" w:rsidRDefault="00A000AF" w:rsidP="00A000AF">
            <w:pPr>
              <w:autoSpaceDE w:val="0"/>
              <w:autoSpaceDN w:val="0"/>
              <w:adjustRightInd w:val="0"/>
              <w:spacing w:before="120" w:after="120"/>
              <w:jc w:val="center"/>
              <w:rPr>
                <w:color w:val="000000" w:themeColor="dark1"/>
                <w:sz w:val="24"/>
                <w:szCs w:val="24"/>
                <w:cs/>
                <w:lang w:val="en-US" w:eastAsia="en-US"/>
              </w:rPr>
            </w:pPr>
            <w:r w:rsidRPr="00097555">
              <w:rPr>
                <w:color w:val="000000" w:themeColor="dark1"/>
                <w:sz w:val="24"/>
                <w:szCs w:val="24"/>
                <w:cs/>
                <w:lang w:val="en-US" w:eastAsia="en-US"/>
              </w:rPr>
              <w:t>SSIS</w:t>
            </w:r>
          </w:p>
        </w:tc>
        <w:tc>
          <w:tcPr>
            <w:tcW w:w="8139" w:type="dxa"/>
          </w:tcPr>
          <w:p w14:paraId="4583E656" w14:textId="77777777" w:rsidR="00A000AF" w:rsidRPr="00097555" w:rsidRDefault="00A000AF" w:rsidP="00A000AF">
            <w:pPr>
              <w:autoSpaceDE w:val="0"/>
              <w:autoSpaceDN w:val="0"/>
              <w:adjustRightInd w:val="0"/>
              <w:spacing w:before="120" w:after="120"/>
              <w:jc w:val="center"/>
              <w:rPr>
                <w:color w:val="000000" w:themeColor="dark1"/>
                <w:sz w:val="24"/>
                <w:szCs w:val="24"/>
                <w:cs/>
                <w:lang w:val="en-US" w:eastAsia="en-US"/>
              </w:rPr>
            </w:pPr>
            <w:r w:rsidRPr="00097555">
              <w:rPr>
                <w:color w:val="000000" w:themeColor="dark1"/>
                <w:sz w:val="24"/>
                <w:szCs w:val="24"/>
                <w:cs/>
                <w:lang w:val="en-US" w:eastAsia="en-US"/>
              </w:rPr>
              <w:t>The Package should check whether source csv files are available for processing or not.</w:t>
            </w:r>
          </w:p>
        </w:tc>
      </w:tr>
      <w:tr w:rsidR="00A000AF" w:rsidRPr="00097555" w14:paraId="475984B0" w14:textId="77777777" w:rsidTr="00A000AF">
        <w:tc>
          <w:tcPr>
            <w:tcW w:w="626" w:type="dxa"/>
          </w:tcPr>
          <w:p w14:paraId="5705BD15" w14:textId="77777777" w:rsidR="00A000AF" w:rsidRPr="00097555" w:rsidRDefault="00A000AF" w:rsidP="00A000AF">
            <w:pPr>
              <w:autoSpaceDE w:val="0"/>
              <w:autoSpaceDN w:val="0"/>
              <w:adjustRightInd w:val="0"/>
              <w:spacing w:before="120" w:after="120"/>
              <w:jc w:val="center"/>
              <w:rPr>
                <w:color w:val="000000" w:themeColor="dark1"/>
                <w:sz w:val="24"/>
                <w:szCs w:val="24"/>
                <w:cs/>
                <w:lang w:val="en-US" w:eastAsia="en-US"/>
              </w:rPr>
            </w:pPr>
            <w:r w:rsidRPr="00097555">
              <w:rPr>
                <w:color w:val="000000" w:themeColor="dark1"/>
                <w:sz w:val="24"/>
                <w:szCs w:val="24"/>
                <w:cs/>
                <w:lang w:val="en-US" w:eastAsia="en-US"/>
              </w:rPr>
              <w:t>2</w:t>
            </w:r>
          </w:p>
        </w:tc>
        <w:tc>
          <w:tcPr>
            <w:tcW w:w="1577" w:type="dxa"/>
          </w:tcPr>
          <w:p w14:paraId="1233AA1F" w14:textId="77777777" w:rsidR="00A000AF" w:rsidRPr="00097555" w:rsidRDefault="00A000AF" w:rsidP="00A000AF">
            <w:pPr>
              <w:autoSpaceDE w:val="0"/>
              <w:autoSpaceDN w:val="0"/>
              <w:adjustRightInd w:val="0"/>
              <w:spacing w:before="120" w:after="120"/>
              <w:jc w:val="center"/>
              <w:rPr>
                <w:color w:val="000000" w:themeColor="dark1"/>
                <w:sz w:val="24"/>
                <w:szCs w:val="24"/>
                <w:cs/>
                <w:lang w:val="en-US" w:eastAsia="en-US"/>
              </w:rPr>
            </w:pPr>
            <w:r w:rsidRPr="00097555">
              <w:rPr>
                <w:color w:val="000000" w:themeColor="dark1"/>
                <w:sz w:val="24"/>
                <w:szCs w:val="24"/>
                <w:cs/>
                <w:lang w:val="en-US" w:eastAsia="en-US"/>
              </w:rPr>
              <w:t>SSIS</w:t>
            </w:r>
          </w:p>
        </w:tc>
        <w:tc>
          <w:tcPr>
            <w:tcW w:w="8139" w:type="dxa"/>
          </w:tcPr>
          <w:p w14:paraId="6312126B" w14:textId="77777777" w:rsidR="00A000AF" w:rsidRPr="00097555" w:rsidRDefault="00A000AF" w:rsidP="00A000AF">
            <w:pPr>
              <w:autoSpaceDE w:val="0"/>
              <w:autoSpaceDN w:val="0"/>
              <w:adjustRightInd w:val="0"/>
              <w:spacing w:before="120" w:after="120"/>
              <w:jc w:val="center"/>
              <w:rPr>
                <w:color w:val="000000" w:themeColor="dark1"/>
                <w:sz w:val="24"/>
                <w:szCs w:val="24"/>
                <w:cs/>
                <w:lang w:val="en-US" w:eastAsia="en-US"/>
              </w:rPr>
            </w:pPr>
            <w:r w:rsidRPr="00097555">
              <w:rPr>
                <w:color w:val="000000" w:themeColor="dark1"/>
                <w:sz w:val="24"/>
                <w:szCs w:val="24"/>
                <w:cs/>
                <w:lang w:val="en-US" w:eastAsia="en-US"/>
              </w:rPr>
              <w:t>If files not available,then trigger the mail to client.</w:t>
            </w:r>
          </w:p>
        </w:tc>
      </w:tr>
      <w:tr w:rsidR="00A000AF" w:rsidRPr="00097555" w14:paraId="25E07F5D" w14:textId="77777777" w:rsidTr="00A000AF">
        <w:tc>
          <w:tcPr>
            <w:tcW w:w="626" w:type="dxa"/>
          </w:tcPr>
          <w:p w14:paraId="50442A67" w14:textId="77777777" w:rsidR="00A000AF" w:rsidRPr="00097555" w:rsidRDefault="00A000AF" w:rsidP="00A000AF">
            <w:pPr>
              <w:autoSpaceDE w:val="0"/>
              <w:autoSpaceDN w:val="0"/>
              <w:adjustRightInd w:val="0"/>
              <w:spacing w:before="120" w:after="120"/>
              <w:jc w:val="center"/>
              <w:rPr>
                <w:color w:val="000000" w:themeColor="dark1"/>
                <w:sz w:val="24"/>
                <w:szCs w:val="24"/>
                <w:cs/>
                <w:lang w:val="en-US" w:eastAsia="en-US"/>
              </w:rPr>
            </w:pPr>
            <w:r w:rsidRPr="00097555">
              <w:rPr>
                <w:color w:val="000000" w:themeColor="dark1"/>
                <w:sz w:val="24"/>
                <w:szCs w:val="24"/>
                <w:cs/>
                <w:lang w:val="en-US" w:eastAsia="en-US"/>
              </w:rPr>
              <w:t>3</w:t>
            </w:r>
          </w:p>
        </w:tc>
        <w:tc>
          <w:tcPr>
            <w:tcW w:w="1577" w:type="dxa"/>
          </w:tcPr>
          <w:p w14:paraId="621BA2C8" w14:textId="77777777" w:rsidR="00A000AF" w:rsidRPr="00097555" w:rsidRDefault="00A000AF" w:rsidP="00A000AF">
            <w:pPr>
              <w:autoSpaceDE w:val="0"/>
              <w:autoSpaceDN w:val="0"/>
              <w:adjustRightInd w:val="0"/>
              <w:spacing w:before="120" w:after="120"/>
              <w:jc w:val="center"/>
              <w:rPr>
                <w:color w:val="000000" w:themeColor="dark1"/>
                <w:sz w:val="24"/>
                <w:szCs w:val="24"/>
                <w:cs/>
                <w:lang w:val="en-US" w:eastAsia="en-US"/>
              </w:rPr>
            </w:pPr>
            <w:r w:rsidRPr="00097555">
              <w:rPr>
                <w:color w:val="000000" w:themeColor="dark1"/>
                <w:sz w:val="24"/>
                <w:szCs w:val="24"/>
                <w:cs/>
                <w:lang w:val="en-US" w:eastAsia="en-US"/>
              </w:rPr>
              <w:t>SSIS</w:t>
            </w:r>
          </w:p>
        </w:tc>
        <w:tc>
          <w:tcPr>
            <w:tcW w:w="8139" w:type="dxa"/>
          </w:tcPr>
          <w:p w14:paraId="5940CC0A" w14:textId="77777777" w:rsidR="00A000AF" w:rsidRPr="00097555" w:rsidRDefault="00A000AF" w:rsidP="00A000AF">
            <w:pPr>
              <w:autoSpaceDE w:val="0"/>
              <w:autoSpaceDN w:val="0"/>
              <w:adjustRightInd w:val="0"/>
              <w:spacing w:before="120" w:after="120"/>
              <w:jc w:val="center"/>
              <w:rPr>
                <w:color w:val="000000" w:themeColor="dark1"/>
                <w:sz w:val="24"/>
                <w:szCs w:val="24"/>
                <w:cs/>
                <w:lang w:val="en-US" w:eastAsia="en-US"/>
              </w:rPr>
            </w:pPr>
            <w:r w:rsidRPr="00097555">
              <w:rPr>
                <w:color w:val="000000" w:themeColor="dark1"/>
                <w:sz w:val="24"/>
                <w:szCs w:val="24"/>
                <w:cs/>
                <w:lang w:val="en-US" w:eastAsia="en-US"/>
              </w:rPr>
              <w:t>If files available,then append the Processing Datetime to filename(eg:</w:t>
            </w:r>
            <w:r w:rsidRPr="00097555">
              <w:rPr>
                <w:color w:val="000000" w:themeColor="dark1"/>
                <w:sz w:val="24"/>
                <w:szCs w:val="24"/>
                <w:cs/>
                <w:lang w:eastAsia="en-US"/>
              </w:rPr>
              <w:t>Customer_20201128_2106.csv).</w:t>
            </w:r>
          </w:p>
        </w:tc>
      </w:tr>
      <w:tr w:rsidR="00A000AF" w:rsidRPr="00097555" w14:paraId="0A66F232" w14:textId="77777777" w:rsidTr="00A000AF">
        <w:tc>
          <w:tcPr>
            <w:tcW w:w="626" w:type="dxa"/>
          </w:tcPr>
          <w:p w14:paraId="3082E38F" w14:textId="77777777" w:rsidR="00A000AF" w:rsidRPr="00097555" w:rsidRDefault="00A000AF" w:rsidP="00A000AF">
            <w:pPr>
              <w:autoSpaceDE w:val="0"/>
              <w:autoSpaceDN w:val="0"/>
              <w:adjustRightInd w:val="0"/>
              <w:spacing w:before="120" w:after="120"/>
              <w:jc w:val="center"/>
              <w:rPr>
                <w:color w:val="000000" w:themeColor="dark1"/>
                <w:sz w:val="24"/>
                <w:szCs w:val="24"/>
                <w:cs/>
                <w:lang w:val="en-US" w:eastAsia="en-US"/>
              </w:rPr>
            </w:pPr>
            <w:r w:rsidRPr="00097555">
              <w:rPr>
                <w:color w:val="000000" w:themeColor="dark1"/>
                <w:sz w:val="24"/>
                <w:szCs w:val="24"/>
                <w:cs/>
                <w:lang w:val="en-US" w:eastAsia="en-US"/>
              </w:rPr>
              <w:t>4</w:t>
            </w:r>
          </w:p>
        </w:tc>
        <w:tc>
          <w:tcPr>
            <w:tcW w:w="1577" w:type="dxa"/>
          </w:tcPr>
          <w:p w14:paraId="2860B772" w14:textId="77777777" w:rsidR="00A000AF" w:rsidRPr="00097555" w:rsidRDefault="00A000AF" w:rsidP="00A000AF">
            <w:pPr>
              <w:autoSpaceDE w:val="0"/>
              <w:autoSpaceDN w:val="0"/>
              <w:adjustRightInd w:val="0"/>
              <w:spacing w:before="120" w:after="120"/>
              <w:jc w:val="center"/>
              <w:rPr>
                <w:color w:val="000000" w:themeColor="dark1"/>
                <w:sz w:val="24"/>
                <w:szCs w:val="24"/>
                <w:cs/>
                <w:lang w:val="en-US" w:eastAsia="en-US"/>
              </w:rPr>
            </w:pPr>
            <w:r w:rsidRPr="00097555">
              <w:rPr>
                <w:color w:val="000000" w:themeColor="dark1"/>
                <w:sz w:val="24"/>
                <w:szCs w:val="24"/>
                <w:cs/>
                <w:lang w:val="en-US" w:eastAsia="en-US"/>
              </w:rPr>
              <w:t>SSIS</w:t>
            </w:r>
          </w:p>
        </w:tc>
        <w:tc>
          <w:tcPr>
            <w:tcW w:w="8139" w:type="dxa"/>
          </w:tcPr>
          <w:p w14:paraId="216A69BB" w14:textId="77777777" w:rsidR="00A000AF" w:rsidRPr="00097555" w:rsidRDefault="00A000AF" w:rsidP="00A000AF">
            <w:pPr>
              <w:autoSpaceDE w:val="0"/>
              <w:autoSpaceDN w:val="0"/>
              <w:adjustRightInd w:val="0"/>
              <w:spacing w:before="120" w:after="120"/>
              <w:jc w:val="center"/>
              <w:rPr>
                <w:color w:val="000000" w:themeColor="dark1"/>
                <w:sz w:val="24"/>
                <w:szCs w:val="24"/>
                <w:cs/>
                <w:lang w:val="en-US" w:eastAsia="en-US"/>
              </w:rPr>
            </w:pPr>
            <w:r w:rsidRPr="00097555">
              <w:rPr>
                <w:color w:val="000000" w:themeColor="dark1"/>
                <w:sz w:val="24"/>
                <w:szCs w:val="24"/>
                <w:cs/>
                <w:lang w:val="en-US" w:eastAsia="en-US"/>
              </w:rPr>
              <w:t>After renaming the file,try to  load the data in Database.If some data is corrupted then that corrupted data should not flow in final target table.Corrupted data should flow in other tables.</w:t>
            </w:r>
          </w:p>
        </w:tc>
      </w:tr>
      <w:tr w:rsidR="00A000AF" w:rsidRPr="00097555" w14:paraId="314A3AD6" w14:textId="77777777" w:rsidTr="00A000AF">
        <w:tc>
          <w:tcPr>
            <w:tcW w:w="626" w:type="dxa"/>
          </w:tcPr>
          <w:p w14:paraId="2A6611AD" w14:textId="77777777" w:rsidR="00A000AF" w:rsidRPr="00097555" w:rsidRDefault="00A000AF" w:rsidP="00A000AF">
            <w:pPr>
              <w:autoSpaceDE w:val="0"/>
              <w:autoSpaceDN w:val="0"/>
              <w:adjustRightInd w:val="0"/>
              <w:spacing w:before="120" w:after="120"/>
              <w:jc w:val="center"/>
              <w:rPr>
                <w:color w:val="000000" w:themeColor="dark1"/>
                <w:sz w:val="24"/>
                <w:szCs w:val="24"/>
                <w:cs/>
                <w:lang w:val="en-US" w:eastAsia="en-US"/>
              </w:rPr>
            </w:pPr>
            <w:r w:rsidRPr="00097555">
              <w:rPr>
                <w:color w:val="000000" w:themeColor="dark1"/>
                <w:sz w:val="24"/>
                <w:szCs w:val="24"/>
                <w:cs/>
                <w:lang w:val="en-US" w:eastAsia="en-US"/>
              </w:rPr>
              <w:t>5</w:t>
            </w:r>
          </w:p>
        </w:tc>
        <w:tc>
          <w:tcPr>
            <w:tcW w:w="1577" w:type="dxa"/>
          </w:tcPr>
          <w:p w14:paraId="28C0E574" w14:textId="77777777" w:rsidR="00A000AF" w:rsidRPr="00097555" w:rsidRDefault="00A000AF" w:rsidP="00A000AF">
            <w:pPr>
              <w:autoSpaceDE w:val="0"/>
              <w:autoSpaceDN w:val="0"/>
              <w:adjustRightInd w:val="0"/>
              <w:spacing w:before="120" w:after="120"/>
              <w:jc w:val="center"/>
              <w:rPr>
                <w:color w:val="000000" w:themeColor="dark1"/>
                <w:sz w:val="24"/>
                <w:szCs w:val="24"/>
                <w:cs/>
                <w:lang w:val="en-US" w:eastAsia="en-US"/>
              </w:rPr>
            </w:pPr>
            <w:r w:rsidRPr="00097555">
              <w:rPr>
                <w:color w:val="000000" w:themeColor="dark1"/>
                <w:sz w:val="24"/>
                <w:szCs w:val="24"/>
                <w:cs/>
                <w:lang w:val="en-US" w:eastAsia="en-US"/>
              </w:rPr>
              <w:t>SSIS</w:t>
            </w:r>
          </w:p>
        </w:tc>
        <w:tc>
          <w:tcPr>
            <w:tcW w:w="8139" w:type="dxa"/>
          </w:tcPr>
          <w:p w14:paraId="0B2F512F" w14:textId="77777777" w:rsidR="00A000AF" w:rsidRPr="00097555" w:rsidRDefault="00A000AF" w:rsidP="00A000AF">
            <w:pPr>
              <w:autoSpaceDE w:val="0"/>
              <w:autoSpaceDN w:val="0"/>
              <w:adjustRightInd w:val="0"/>
              <w:spacing w:before="120" w:after="120"/>
              <w:jc w:val="center"/>
              <w:rPr>
                <w:color w:val="000000" w:themeColor="dark1"/>
                <w:sz w:val="24"/>
                <w:szCs w:val="24"/>
                <w:cs/>
                <w:lang w:val="en-US" w:eastAsia="en-US"/>
              </w:rPr>
            </w:pPr>
            <w:r w:rsidRPr="00097555">
              <w:rPr>
                <w:color w:val="000000" w:themeColor="dark1"/>
                <w:sz w:val="24"/>
                <w:szCs w:val="24"/>
                <w:cs/>
                <w:lang w:val="en-US" w:eastAsia="en-US"/>
              </w:rPr>
              <w:t>If data load fails,then should trigger the mail to client with error details,log the error and exception details and move that file to error file location.</w:t>
            </w:r>
          </w:p>
        </w:tc>
      </w:tr>
      <w:tr w:rsidR="00A000AF" w:rsidRPr="00097555" w14:paraId="6DB33715" w14:textId="77777777" w:rsidTr="00A000AF">
        <w:tc>
          <w:tcPr>
            <w:tcW w:w="626" w:type="dxa"/>
          </w:tcPr>
          <w:p w14:paraId="07BFF784" w14:textId="77777777" w:rsidR="00A000AF" w:rsidRPr="00097555" w:rsidRDefault="00A000AF" w:rsidP="00A000AF">
            <w:pPr>
              <w:autoSpaceDE w:val="0"/>
              <w:autoSpaceDN w:val="0"/>
              <w:adjustRightInd w:val="0"/>
              <w:spacing w:before="120" w:after="120"/>
              <w:jc w:val="center"/>
              <w:rPr>
                <w:color w:val="000000" w:themeColor="dark1"/>
                <w:sz w:val="24"/>
                <w:szCs w:val="24"/>
                <w:cs/>
                <w:lang w:val="en-US" w:eastAsia="en-US"/>
              </w:rPr>
            </w:pPr>
            <w:r w:rsidRPr="00097555">
              <w:rPr>
                <w:color w:val="000000" w:themeColor="dark1"/>
                <w:sz w:val="24"/>
                <w:szCs w:val="24"/>
                <w:cs/>
                <w:lang w:val="en-US" w:eastAsia="en-US"/>
              </w:rPr>
              <w:t>6</w:t>
            </w:r>
          </w:p>
        </w:tc>
        <w:tc>
          <w:tcPr>
            <w:tcW w:w="1577" w:type="dxa"/>
          </w:tcPr>
          <w:p w14:paraId="6A873946" w14:textId="77777777" w:rsidR="00A000AF" w:rsidRPr="00097555" w:rsidRDefault="00A000AF" w:rsidP="00A000AF">
            <w:pPr>
              <w:autoSpaceDE w:val="0"/>
              <w:autoSpaceDN w:val="0"/>
              <w:adjustRightInd w:val="0"/>
              <w:spacing w:before="120" w:after="120"/>
              <w:jc w:val="center"/>
              <w:rPr>
                <w:color w:val="000000" w:themeColor="dark1"/>
                <w:sz w:val="24"/>
                <w:szCs w:val="24"/>
                <w:cs/>
                <w:lang w:val="en-US" w:eastAsia="en-US"/>
              </w:rPr>
            </w:pPr>
            <w:r w:rsidRPr="00097555">
              <w:rPr>
                <w:color w:val="000000" w:themeColor="dark1"/>
                <w:sz w:val="24"/>
                <w:szCs w:val="24"/>
                <w:cs/>
                <w:lang w:val="en-US" w:eastAsia="en-US"/>
              </w:rPr>
              <w:t>SSIS</w:t>
            </w:r>
          </w:p>
        </w:tc>
        <w:tc>
          <w:tcPr>
            <w:tcW w:w="8139" w:type="dxa"/>
          </w:tcPr>
          <w:p w14:paraId="60AD26B7" w14:textId="77777777" w:rsidR="00A000AF" w:rsidRPr="00097555" w:rsidRDefault="00A000AF" w:rsidP="00A000AF">
            <w:pPr>
              <w:autoSpaceDE w:val="0"/>
              <w:autoSpaceDN w:val="0"/>
              <w:adjustRightInd w:val="0"/>
              <w:spacing w:before="120" w:after="120"/>
              <w:jc w:val="center"/>
              <w:rPr>
                <w:color w:val="000000" w:themeColor="dark1"/>
                <w:sz w:val="24"/>
                <w:szCs w:val="24"/>
                <w:cs/>
                <w:lang w:val="en-US" w:eastAsia="en-US"/>
              </w:rPr>
            </w:pPr>
            <w:r w:rsidRPr="00097555">
              <w:rPr>
                <w:color w:val="000000" w:themeColor="dark1"/>
                <w:sz w:val="24"/>
                <w:szCs w:val="24"/>
                <w:cs/>
                <w:lang w:val="en-US" w:eastAsia="en-US"/>
              </w:rPr>
              <w:t xml:space="preserve">If data load is successful,then trigger the mail to client with load details and Archive the processed file. </w:t>
            </w:r>
          </w:p>
        </w:tc>
      </w:tr>
      <w:tr w:rsidR="00A000AF" w:rsidRPr="00097555" w14:paraId="000812A5" w14:textId="77777777" w:rsidTr="00A000AF">
        <w:tc>
          <w:tcPr>
            <w:tcW w:w="626" w:type="dxa"/>
          </w:tcPr>
          <w:p w14:paraId="0F552375" w14:textId="77777777" w:rsidR="00A000AF" w:rsidRPr="00097555" w:rsidRDefault="00A000AF" w:rsidP="00A000AF">
            <w:pPr>
              <w:autoSpaceDE w:val="0"/>
              <w:autoSpaceDN w:val="0"/>
              <w:adjustRightInd w:val="0"/>
              <w:spacing w:before="120" w:after="120"/>
              <w:jc w:val="center"/>
              <w:rPr>
                <w:color w:val="000000" w:themeColor="dark1"/>
                <w:sz w:val="24"/>
                <w:szCs w:val="24"/>
                <w:cs/>
                <w:lang w:val="en-US" w:eastAsia="en-US"/>
              </w:rPr>
            </w:pPr>
            <w:r w:rsidRPr="00097555">
              <w:rPr>
                <w:color w:val="000000" w:themeColor="dark1"/>
                <w:sz w:val="24"/>
                <w:szCs w:val="24"/>
                <w:cs/>
                <w:lang w:val="en-US" w:eastAsia="en-US"/>
              </w:rPr>
              <w:t>7</w:t>
            </w:r>
          </w:p>
        </w:tc>
        <w:tc>
          <w:tcPr>
            <w:tcW w:w="1577" w:type="dxa"/>
          </w:tcPr>
          <w:p w14:paraId="503DF8AC" w14:textId="77777777" w:rsidR="00A000AF" w:rsidRPr="00097555" w:rsidRDefault="00A000AF" w:rsidP="00A000AF">
            <w:pPr>
              <w:autoSpaceDE w:val="0"/>
              <w:autoSpaceDN w:val="0"/>
              <w:adjustRightInd w:val="0"/>
              <w:spacing w:before="120" w:after="120"/>
              <w:jc w:val="center"/>
              <w:rPr>
                <w:color w:val="000000" w:themeColor="dark1"/>
                <w:sz w:val="24"/>
                <w:szCs w:val="24"/>
                <w:cs/>
                <w:lang w:val="en-US" w:eastAsia="en-US"/>
              </w:rPr>
            </w:pPr>
            <w:r w:rsidRPr="00097555">
              <w:rPr>
                <w:color w:val="000000" w:themeColor="dark1"/>
                <w:sz w:val="24"/>
                <w:szCs w:val="24"/>
                <w:cs/>
                <w:lang w:val="en-US" w:eastAsia="en-US"/>
              </w:rPr>
              <w:t>SSIS</w:t>
            </w:r>
          </w:p>
        </w:tc>
        <w:tc>
          <w:tcPr>
            <w:tcW w:w="8139" w:type="dxa"/>
          </w:tcPr>
          <w:p w14:paraId="7479CF06" w14:textId="77777777" w:rsidR="00A000AF" w:rsidRPr="00097555" w:rsidRDefault="00A000AF" w:rsidP="00A000AF">
            <w:pPr>
              <w:autoSpaceDE w:val="0"/>
              <w:autoSpaceDN w:val="0"/>
              <w:adjustRightInd w:val="0"/>
              <w:spacing w:before="120" w:after="120"/>
              <w:jc w:val="center"/>
              <w:rPr>
                <w:color w:val="000000" w:themeColor="dark1"/>
                <w:sz w:val="24"/>
                <w:szCs w:val="24"/>
                <w:cs/>
                <w:lang w:val="en-US" w:eastAsia="en-US"/>
              </w:rPr>
            </w:pPr>
            <w:r w:rsidRPr="00097555">
              <w:rPr>
                <w:color w:val="000000" w:themeColor="dark1"/>
                <w:sz w:val="24"/>
                <w:szCs w:val="24"/>
                <w:cs/>
                <w:lang w:val="en-US" w:eastAsia="en-US"/>
              </w:rPr>
              <w:t>I</w:t>
            </w:r>
            <w:r w:rsidRPr="00097555">
              <w:rPr>
                <w:rFonts w:eastAsia="Times New Roman"/>
                <w:sz w:val="24"/>
                <w:szCs w:val="24"/>
                <w:cs/>
                <w:lang w:eastAsia="en-US"/>
              </w:rPr>
              <w:t>f package fails to execute then it should log the exception in Logging table and should notify to client.</w:t>
            </w:r>
          </w:p>
        </w:tc>
      </w:tr>
      <w:tr w:rsidR="00A000AF" w:rsidRPr="00097555" w14:paraId="2733373D" w14:textId="77777777" w:rsidTr="00A000AF">
        <w:tc>
          <w:tcPr>
            <w:tcW w:w="626" w:type="dxa"/>
          </w:tcPr>
          <w:p w14:paraId="50BFE1FD" w14:textId="77777777" w:rsidR="00A000AF" w:rsidRPr="00097555" w:rsidRDefault="00A000AF" w:rsidP="00A000AF">
            <w:pPr>
              <w:autoSpaceDE w:val="0"/>
              <w:autoSpaceDN w:val="0"/>
              <w:adjustRightInd w:val="0"/>
              <w:spacing w:before="120" w:after="120"/>
              <w:jc w:val="center"/>
              <w:rPr>
                <w:color w:val="000000" w:themeColor="dark1"/>
                <w:sz w:val="24"/>
                <w:szCs w:val="24"/>
                <w:cs/>
                <w:lang w:val="en-US" w:eastAsia="en-US"/>
              </w:rPr>
            </w:pPr>
            <w:r w:rsidRPr="00097555">
              <w:rPr>
                <w:color w:val="000000" w:themeColor="dark1"/>
                <w:sz w:val="24"/>
                <w:szCs w:val="24"/>
                <w:cs/>
                <w:lang w:val="en-US" w:eastAsia="en-US"/>
              </w:rPr>
              <w:t>8</w:t>
            </w:r>
          </w:p>
        </w:tc>
        <w:tc>
          <w:tcPr>
            <w:tcW w:w="1577" w:type="dxa"/>
          </w:tcPr>
          <w:p w14:paraId="6C4D7A87" w14:textId="77777777" w:rsidR="00A000AF" w:rsidRPr="00097555" w:rsidRDefault="00A000AF" w:rsidP="00A000AF">
            <w:pPr>
              <w:autoSpaceDE w:val="0"/>
              <w:autoSpaceDN w:val="0"/>
              <w:adjustRightInd w:val="0"/>
              <w:spacing w:before="120" w:after="120"/>
              <w:jc w:val="center"/>
              <w:rPr>
                <w:color w:val="000000" w:themeColor="dark1"/>
                <w:sz w:val="24"/>
                <w:szCs w:val="24"/>
                <w:cs/>
                <w:lang w:val="en-US" w:eastAsia="en-US"/>
              </w:rPr>
            </w:pPr>
            <w:r w:rsidRPr="00097555">
              <w:rPr>
                <w:color w:val="000000" w:themeColor="dark1"/>
                <w:sz w:val="24"/>
                <w:szCs w:val="24"/>
                <w:cs/>
                <w:lang w:val="en-US" w:eastAsia="en-US"/>
              </w:rPr>
              <w:t>SSAS</w:t>
            </w:r>
          </w:p>
        </w:tc>
        <w:tc>
          <w:tcPr>
            <w:tcW w:w="8139" w:type="dxa"/>
          </w:tcPr>
          <w:p w14:paraId="73628FCA" w14:textId="77777777" w:rsidR="00A000AF" w:rsidRPr="00097555" w:rsidRDefault="00A000AF" w:rsidP="00A000AF">
            <w:pPr>
              <w:autoSpaceDE w:val="0"/>
              <w:autoSpaceDN w:val="0"/>
              <w:adjustRightInd w:val="0"/>
              <w:spacing w:before="120" w:after="120"/>
              <w:jc w:val="center"/>
              <w:rPr>
                <w:color w:val="000000" w:themeColor="dark1"/>
                <w:sz w:val="24"/>
                <w:szCs w:val="24"/>
                <w:cs/>
                <w:lang w:val="en-US" w:eastAsia="en-US"/>
              </w:rPr>
            </w:pPr>
            <w:r w:rsidRPr="00097555">
              <w:rPr>
                <w:color w:val="000000" w:themeColor="dark1"/>
                <w:sz w:val="24"/>
                <w:szCs w:val="24"/>
                <w:cs/>
                <w:lang w:val="en-US" w:eastAsia="en-US"/>
              </w:rPr>
              <w:t>Once the data is loaded into database,Should be able to create Cube which is a combination of Dimension and Measure for analysis purpose.</w:t>
            </w:r>
          </w:p>
        </w:tc>
      </w:tr>
      <w:tr w:rsidR="00A000AF" w:rsidRPr="00097555" w14:paraId="36A706B8" w14:textId="77777777" w:rsidTr="00A000AF">
        <w:tc>
          <w:tcPr>
            <w:tcW w:w="626" w:type="dxa"/>
          </w:tcPr>
          <w:p w14:paraId="72DAE690" w14:textId="77777777" w:rsidR="00A000AF" w:rsidRPr="00097555" w:rsidRDefault="00A000AF" w:rsidP="00A000AF">
            <w:pPr>
              <w:autoSpaceDE w:val="0"/>
              <w:autoSpaceDN w:val="0"/>
              <w:adjustRightInd w:val="0"/>
              <w:spacing w:before="120" w:after="120"/>
              <w:jc w:val="center"/>
              <w:rPr>
                <w:color w:val="000000" w:themeColor="dark1"/>
                <w:sz w:val="24"/>
                <w:szCs w:val="24"/>
                <w:cs/>
                <w:lang w:val="en-US" w:eastAsia="en-US"/>
              </w:rPr>
            </w:pPr>
            <w:r w:rsidRPr="00097555">
              <w:rPr>
                <w:color w:val="000000" w:themeColor="dark1"/>
                <w:sz w:val="24"/>
                <w:szCs w:val="24"/>
                <w:cs/>
                <w:lang w:val="en-US" w:eastAsia="en-US"/>
              </w:rPr>
              <w:t>9</w:t>
            </w:r>
          </w:p>
        </w:tc>
        <w:tc>
          <w:tcPr>
            <w:tcW w:w="1577" w:type="dxa"/>
          </w:tcPr>
          <w:p w14:paraId="52CC267C" w14:textId="77777777" w:rsidR="00A000AF" w:rsidRPr="00097555" w:rsidRDefault="00A000AF" w:rsidP="00A000AF">
            <w:pPr>
              <w:autoSpaceDE w:val="0"/>
              <w:autoSpaceDN w:val="0"/>
              <w:adjustRightInd w:val="0"/>
              <w:spacing w:before="120" w:after="120"/>
              <w:jc w:val="center"/>
              <w:rPr>
                <w:color w:val="000000" w:themeColor="dark1"/>
                <w:sz w:val="24"/>
                <w:szCs w:val="24"/>
                <w:cs/>
                <w:lang w:val="en-US" w:eastAsia="en-US"/>
              </w:rPr>
            </w:pPr>
            <w:r w:rsidRPr="00097555">
              <w:rPr>
                <w:color w:val="000000" w:themeColor="dark1"/>
                <w:sz w:val="24"/>
                <w:szCs w:val="24"/>
                <w:cs/>
                <w:lang w:val="en-US" w:eastAsia="en-US"/>
              </w:rPr>
              <w:t>SSRS</w:t>
            </w:r>
          </w:p>
        </w:tc>
        <w:tc>
          <w:tcPr>
            <w:tcW w:w="8139" w:type="dxa"/>
          </w:tcPr>
          <w:p w14:paraId="7CED4CC4" w14:textId="77777777" w:rsidR="00A000AF" w:rsidRPr="00097555" w:rsidRDefault="00A000AF" w:rsidP="00A000AF">
            <w:pPr>
              <w:autoSpaceDE w:val="0"/>
              <w:autoSpaceDN w:val="0"/>
              <w:adjustRightInd w:val="0"/>
              <w:spacing w:before="120" w:after="120"/>
              <w:jc w:val="center"/>
              <w:rPr>
                <w:color w:val="000000" w:themeColor="dark1"/>
                <w:sz w:val="24"/>
                <w:szCs w:val="24"/>
                <w:cs/>
                <w:lang w:val="en-US" w:eastAsia="en-US"/>
              </w:rPr>
            </w:pPr>
            <w:r w:rsidRPr="00097555">
              <w:rPr>
                <w:color w:val="000000" w:themeColor="dark1"/>
                <w:sz w:val="24"/>
                <w:szCs w:val="24"/>
                <w:cs/>
                <w:lang w:val="en-US" w:eastAsia="en-US"/>
              </w:rPr>
              <w:t>Once the data is analyzed,should be able to use that analyzed data for creating Reports like Tabular report or graph-based reports.</w:t>
            </w:r>
          </w:p>
        </w:tc>
      </w:tr>
    </w:tbl>
    <w:p w14:paraId="4F1CB777" w14:textId="5DA732EA" w:rsidR="00097555" w:rsidRPr="00097555" w:rsidRDefault="00992BDB" w:rsidP="00097555">
      <w:pPr>
        <w:autoSpaceDE w:val="0"/>
        <w:autoSpaceDN w:val="0"/>
        <w:adjustRightInd w:val="0"/>
        <w:spacing w:after="19"/>
        <w:ind w:left="118" w:right="481"/>
        <w:contextualSpacing/>
        <w:jc w:val="center"/>
        <w:rPr>
          <w:sz w:val="24"/>
          <w:szCs w:val="24"/>
          <w:cs/>
          <w:lang w:eastAsia="en-US"/>
        </w:rPr>
      </w:pPr>
      <w:r>
        <w:rPr>
          <w:color w:val="000000" w:themeColor="dark1"/>
          <w:sz w:val="24"/>
          <w:szCs w:val="24"/>
          <w:lang w:val="en-US" w:eastAsia="en-US"/>
        </w:rPr>
        <w:t xml:space="preserve">                    </w:t>
      </w:r>
      <w:r w:rsidR="009D55B5">
        <w:rPr>
          <w:color w:val="000000" w:themeColor="dark1"/>
          <w:sz w:val="24"/>
          <w:szCs w:val="24"/>
          <w:lang w:val="en-US" w:eastAsia="en-US"/>
        </w:rPr>
        <w:t xml:space="preserve">             </w:t>
      </w:r>
      <w:r w:rsidR="00097555" w:rsidRPr="00097555">
        <w:rPr>
          <w:color w:val="000000" w:themeColor="dark1"/>
          <w:sz w:val="24"/>
          <w:szCs w:val="24"/>
          <w:cs/>
          <w:lang w:val="en-US" w:eastAsia="en-US"/>
        </w:rPr>
        <w:t>Table 2.4.3. Functional Requirement Specification table</w:t>
      </w:r>
    </w:p>
    <w:p w14:paraId="2CB1EEC3" w14:textId="77777777" w:rsidR="00A000AF" w:rsidRDefault="00A000AF" w:rsidP="00097555">
      <w:pPr>
        <w:autoSpaceDE w:val="0"/>
        <w:autoSpaceDN w:val="0"/>
        <w:adjustRightInd w:val="0"/>
        <w:ind w:left="720"/>
        <w:rPr>
          <w:rFonts w:eastAsia="Times New Roman"/>
          <w:b/>
          <w:bCs/>
          <w:sz w:val="24"/>
          <w:szCs w:val="24"/>
          <w:lang w:eastAsia="en-US"/>
        </w:rPr>
      </w:pPr>
    </w:p>
    <w:p w14:paraId="5DC45B7A" w14:textId="4F1CEB48" w:rsidR="00097555" w:rsidRDefault="00097555" w:rsidP="00A000AF">
      <w:pPr>
        <w:autoSpaceDE w:val="0"/>
        <w:autoSpaceDN w:val="0"/>
        <w:adjustRightInd w:val="0"/>
        <w:ind w:left="720"/>
        <w:rPr>
          <w:rFonts w:eastAsia="Times New Roman"/>
          <w:b/>
          <w:bCs/>
          <w:sz w:val="24"/>
          <w:szCs w:val="24"/>
          <w:lang w:eastAsia="en-US"/>
        </w:rPr>
      </w:pPr>
      <w:r w:rsidRPr="00097555">
        <w:rPr>
          <w:rFonts w:eastAsia="Times New Roman"/>
          <w:b/>
          <w:bCs/>
          <w:sz w:val="24"/>
          <w:szCs w:val="24"/>
          <w:cs/>
          <w:lang w:eastAsia="en-US"/>
        </w:rPr>
        <w:t>2.4.4.</w:t>
      </w:r>
      <w:r w:rsidRPr="00097555">
        <w:rPr>
          <w:sz w:val="24"/>
          <w:szCs w:val="24"/>
          <w:cs/>
          <w:lang w:eastAsia="en-US"/>
        </w:rPr>
        <w:tab/>
      </w:r>
      <w:r w:rsidRPr="00097555">
        <w:rPr>
          <w:rFonts w:eastAsia="Times New Roman"/>
          <w:b/>
          <w:bCs/>
          <w:sz w:val="24"/>
          <w:szCs w:val="24"/>
          <w:cs/>
          <w:lang w:eastAsia="en-US"/>
        </w:rPr>
        <w:t>Non-Functional requirements</w:t>
      </w:r>
    </w:p>
    <w:p w14:paraId="237B08FE" w14:textId="77777777" w:rsidR="00992BDB" w:rsidRPr="00097555" w:rsidRDefault="00992BDB" w:rsidP="00A000AF">
      <w:pPr>
        <w:autoSpaceDE w:val="0"/>
        <w:autoSpaceDN w:val="0"/>
        <w:adjustRightInd w:val="0"/>
        <w:ind w:left="720"/>
        <w:rPr>
          <w:sz w:val="24"/>
          <w:szCs w:val="24"/>
          <w:cs/>
          <w:lang w:eastAsia="en-US"/>
        </w:rPr>
      </w:pPr>
    </w:p>
    <w:p w14:paraId="50F633EE" w14:textId="77777777" w:rsidR="00097555" w:rsidRPr="00097555" w:rsidRDefault="00097555" w:rsidP="00097555">
      <w:pPr>
        <w:autoSpaceDE w:val="0"/>
        <w:autoSpaceDN w:val="0"/>
        <w:adjustRightInd w:val="0"/>
        <w:rPr>
          <w:sz w:val="24"/>
          <w:szCs w:val="24"/>
          <w:cs/>
          <w:lang w:eastAsia="en-US"/>
        </w:rPr>
      </w:pPr>
      <w:r w:rsidRPr="00097555">
        <w:rPr>
          <w:rFonts w:eastAsia="Times New Roman"/>
          <w:sz w:val="24"/>
          <w:szCs w:val="24"/>
          <w:cs/>
          <w:lang w:eastAsia="en-US"/>
        </w:rPr>
        <w:t>Below section contains a detailed description of Non-Functional requirements.</w:t>
      </w:r>
    </w:p>
    <w:p w14:paraId="10331EC9" w14:textId="77777777" w:rsidR="00097555" w:rsidRPr="00097555" w:rsidRDefault="00097555" w:rsidP="00097555">
      <w:pPr>
        <w:autoSpaceDE w:val="0"/>
        <w:autoSpaceDN w:val="0"/>
        <w:adjustRightInd w:val="0"/>
        <w:spacing w:line="163" w:lineRule="exact"/>
        <w:rPr>
          <w:sz w:val="24"/>
          <w:szCs w:val="24"/>
          <w:cs/>
          <w:lang w:eastAsia="en-US"/>
        </w:rPr>
      </w:pPr>
    </w:p>
    <w:p w14:paraId="1430B906" w14:textId="75A064A2" w:rsidR="00097555" w:rsidRPr="00097555" w:rsidRDefault="00097555" w:rsidP="00097555">
      <w:pPr>
        <w:autoSpaceDE w:val="0"/>
        <w:autoSpaceDN w:val="0"/>
        <w:adjustRightInd w:val="0"/>
        <w:spacing w:line="360" w:lineRule="auto"/>
        <w:jc w:val="both"/>
        <w:rPr>
          <w:rFonts w:eastAsia="Times New Roman"/>
          <w:sz w:val="24"/>
          <w:szCs w:val="24"/>
          <w:cs/>
          <w:lang w:eastAsia="en-US"/>
        </w:rPr>
      </w:pPr>
      <w:r w:rsidRPr="00097555">
        <w:rPr>
          <w:rFonts w:eastAsia="Times New Roman"/>
          <w:sz w:val="24"/>
          <w:szCs w:val="24"/>
          <w:cs/>
          <w:lang w:eastAsia="en-US"/>
        </w:rPr>
        <w:t>Non-Functional requirements define the needs in terms of performance, logical database requirements, design constraints, standards compliance, reliability, availability, security</w:t>
      </w:r>
      <w:r w:rsidR="00A000AF">
        <w:rPr>
          <w:rFonts w:eastAsia="Times New Roman"/>
          <w:sz w:val="24"/>
          <w:szCs w:val="24"/>
          <w:lang w:eastAsia="en-US"/>
        </w:rPr>
        <w:t>.</w:t>
      </w:r>
    </w:p>
    <w:p w14:paraId="2C36D0E8" w14:textId="77777777" w:rsidR="00097555" w:rsidRPr="00097555" w:rsidRDefault="00097555" w:rsidP="00BE51DD">
      <w:pPr>
        <w:numPr>
          <w:ilvl w:val="0"/>
          <w:numId w:val="4"/>
        </w:numPr>
        <w:autoSpaceDE w:val="0"/>
        <w:autoSpaceDN w:val="0"/>
        <w:adjustRightInd w:val="0"/>
        <w:spacing w:line="360" w:lineRule="auto"/>
        <w:contextualSpacing/>
        <w:jc w:val="both"/>
        <w:rPr>
          <w:rFonts w:eastAsia="Times New Roman"/>
          <w:sz w:val="24"/>
          <w:szCs w:val="24"/>
          <w:cs/>
          <w:lang w:eastAsia="en-US"/>
        </w:rPr>
      </w:pPr>
      <w:r w:rsidRPr="00097555">
        <w:rPr>
          <w:rFonts w:eastAsia="Times New Roman"/>
          <w:sz w:val="24"/>
          <w:szCs w:val="24"/>
          <w:cs/>
          <w:lang w:eastAsia="en-US"/>
        </w:rPr>
        <w:t>PERFORMANCE:-System should provide the response within an acceptable time.</w:t>
      </w:r>
    </w:p>
    <w:p w14:paraId="4DF910D3" w14:textId="77777777" w:rsidR="00097555" w:rsidRPr="00097555" w:rsidRDefault="00097555" w:rsidP="00BE51DD">
      <w:pPr>
        <w:numPr>
          <w:ilvl w:val="0"/>
          <w:numId w:val="4"/>
        </w:numPr>
        <w:autoSpaceDE w:val="0"/>
        <w:autoSpaceDN w:val="0"/>
        <w:adjustRightInd w:val="0"/>
        <w:spacing w:line="360" w:lineRule="auto"/>
        <w:contextualSpacing/>
        <w:jc w:val="both"/>
        <w:rPr>
          <w:rFonts w:eastAsia="Times New Roman"/>
          <w:sz w:val="24"/>
          <w:szCs w:val="24"/>
          <w:cs/>
          <w:lang w:eastAsia="en-US"/>
        </w:rPr>
      </w:pPr>
      <w:r w:rsidRPr="00097555">
        <w:rPr>
          <w:rFonts w:eastAsia="Times New Roman"/>
          <w:sz w:val="24"/>
          <w:szCs w:val="24"/>
          <w:cs/>
          <w:lang w:eastAsia="en-US"/>
        </w:rPr>
        <w:t>RELIABILITY:-  The outcome from the system should be reliable.</w:t>
      </w:r>
    </w:p>
    <w:p w14:paraId="67073F7F" w14:textId="77777777" w:rsidR="00097555" w:rsidRPr="00097555" w:rsidRDefault="00097555" w:rsidP="00BE51DD">
      <w:pPr>
        <w:numPr>
          <w:ilvl w:val="0"/>
          <w:numId w:val="4"/>
        </w:numPr>
        <w:autoSpaceDE w:val="0"/>
        <w:autoSpaceDN w:val="0"/>
        <w:adjustRightInd w:val="0"/>
        <w:spacing w:line="360" w:lineRule="auto"/>
        <w:contextualSpacing/>
        <w:jc w:val="both"/>
        <w:rPr>
          <w:rFonts w:eastAsia="Times New Roman"/>
          <w:sz w:val="24"/>
          <w:szCs w:val="24"/>
          <w:cs/>
          <w:lang w:eastAsia="en-US"/>
        </w:rPr>
      </w:pPr>
      <w:r w:rsidRPr="00097555">
        <w:rPr>
          <w:rFonts w:eastAsia="Times New Roman"/>
          <w:sz w:val="24"/>
          <w:szCs w:val="24"/>
          <w:cs/>
          <w:lang w:eastAsia="en-US"/>
        </w:rPr>
        <w:t>AVAILABILITY:- The system shall be available for all the time.</w:t>
      </w:r>
    </w:p>
    <w:p w14:paraId="1C1BEAF8" w14:textId="77777777" w:rsidR="00097555" w:rsidRPr="00097555" w:rsidRDefault="00097555" w:rsidP="00BE51DD">
      <w:pPr>
        <w:numPr>
          <w:ilvl w:val="0"/>
          <w:numId w:val="4"/>
        </w:numPr>
        <w:autoSpaceDE w:val="0"/>
        <w:autoSpaceDN w:val="0"/>
        <w:adjustRightInd w:val="0"/>
        <w:spacing w:line="360" w:lineRule="auto"/>
        <w:contextualSpacing/>
        <w:jc w:val="both"/>
        <w:rPr>
          <w:rFonts w:eastAsia="Times New Roman"/>
          <w:sz w:val="24"/>
          <w:szCs w:val="24"/>
          <w:cs/>
          <w:lang w:eastAsia="en-US"/>
        </w:rPr>
      </w:pPr>
      <w:r w:rsidRPr="00097555">
        <w:rPr>
          <w:rFonts w:eastAsia="Times New Roman"/>
          <w:sz w:val="24"/>
          <w:szCs w:val="24"/>
          <w:cs/>
          <w:lang w:eastAsia="en-US"/>
        </w:rPr>
        <w:t>SECURITY:-Various location should be accessible by authorized users.</w:t>
      </w:r>
    </w:p>
    <w:p w14:paraId="7611DAEC" w14:textId="6FBBCF2D" w:rsidR="00097555" w:rsidRDefault="00097555" w:rsidP="00BE51DD">
      <w:pPr>
        <w:numPr>
          <w:ilvl w:val="0"/>
          <w:numId w:val="4"/>
        </w:numPr>
        <w:autoSpaceDE w:val="0"/>
        <w:autoSpaceDN w:val="0"/>
        <w:adjustRightInd w:val="0"/>
        <w:spacing w:line="360" w:lineRule="auto"/>
        <w:contextualSpacing/>
        <w:jc w:val="both"/>
        <w:rPr>
          <w:rFonts w:eastAsia="Times New Roman"/>
          <w:sz w:val="24"/>
          <w:szCs w:val="24"/>
          <w:lang w:eastAsia="en-US"/>
        </w:rPr>
      </w:pPr>
      <w:r w:rsidRPr="00097555">
        <w:rPr>
          <w:rFonts w:eastAsia="Times New Roman"/>
          <w:sz w:val="24"/>
          <w:szCs w:val="24"/>
          <w:cs/>
          <w:lang w:eastAsia="en-US"/>
        </w:rPr>
        <w:t>MAINTAINABILITY:-System should be easily maintainable.</w:t>
      </w:r>
    </w:p>
    <w:p w14:paraId="145CAB98" w14:textId="4B152051" w:rsidR="0036512E" w:rsidRPr="00A000AF" w:rsidRDefault="00097555" w:rsidP="00BE51DD">
      <w:pPr>
        <w:numPr>
          <w:ilvl w:val="0"/>
          <w:numId w:val="4"/>
        </w:numPr>
        <w:autoSpaceDE w:val="0"/>
        <w:autoSpaceDN w:val="0"/>
        <w:adjustRightInd w:val="0"/>
        <w:spacing w:line="360" w:lineRule="auto"/>
        <w:contextualSpacing/>
        <w:jc w:val="both"/>
        <w:rPr>
          <w:rFonts w:eastAsia="Times New Roman"/>
          <w:sz w:val="24"/>
          <w:szCs w:val="24"/>
          <w:cs/>
          <w:lang w:eastAsia="en-US"/>
        </w:rPr>
      </w:pPr>
      <w:r w:rsidRPr="00097555">
        <w:rPr>
          <w:rFonts w:eastAsia="Times New Roman"/>
          <w:sz w:val="24"/>
          <w:szCs w:val="24"/>
          <w:cs/>
          <w:lang w:eastAsia="en-US"/>
        </w:rPr>
        <w:t>PORTABILITY:-The System should be easily portable  from one system to anoth</w:t>
      </w:r>
      <w:r w:rsidR="00880C97">
        <w:rPr>
          <w:rFonts w:eastAsia="Times New Roman"/>
          <w:sz w:val="24"/>
          <w:szCs w:val="24"/>
          <w:lang w:eastAsia="en-US"/>
        </w:rPr>
        <w:t>er.</w:t>
      </w:r>
    </w:p>
    <w:p w14:paraId="681A0E53" w14:textId="77777777" w:rsidR="009D55B5" w:rsidRPr="009D55B5" w:rsidRDefault="009D55B5" w:rsidP="009D55B5">
      <w:pPr>
        <w:autoSpaceDE w:val="0"/>
        <w:autoSpaceDN w:val="0"/>
        <w:adjustRightInd w:val="0"/>
        <w:rPr>
          <w:rFonts w:eastAsia="Times New Roman"/>
          <w:b/>
          <w:bCs/>
          <w:sz w:val="24"/>
          <w:szCs w:val="24"/>
          <w:cs/>
          <w:lang w:eastAsia="en-US"/>
        </w:rPr>
      </w:pPr>
      <w:r w:rsidRPr="009D55B5">
        <w:rPr>
          <w:rFonts w:eastAsia="Times New Roman"/>
          <w:b/>
          <w:bCs/>
          <w:sz w:val="32"/>
          <w:szCs w:val="32"/>
          <w:cs/>
          <w:lang w:eastAsia="en-US"/>
        </w:rPr>
        <w:lastRenderedPageBreak/>
        <w:t>3. PROPOSED SYSTEM</w:t>
      </w:r>
    </w:p>
    <w:p w14:paraId="4AA47EF0" w14:textId="77777777" w:rsidR="009D55B5" w:rsidRPr="009D55B5" w:rsidRDefault="009D55B5" w:rsidP="009D55B5">
      <w:pPr>
        <w:autoSpaceDE w:val="0"/>
        <w:autoSpaceDN w:val="0"/>
        <w:adjustRightInd w:val="0"/>
        <w:rPr>
          <w:rFonts w:eastAsia="Times New Roman"/>
          <w:b/>
          <w:bCs/>
          <w:sz w:val="24"/>
          <w:szCs w:val="24"/>
          <w:cs/>
          <w:lang w:eastAsia="en-US"/>
        </w:rPr>
      </w:pPr>
    </w:p>
    <w:p w14:paraId="23A68F89" w14:textId="77777777" w:rsidR="009D55B5" w:rsidRPr="009D55B5" w:rsidRDefault="009D55B5" w:rsidP="009D55B5">
      <w:pPr>
        <w:autoSpaceDE w:val="0"/>
        <w:autoSpaceDN w:val="0"/>
        <w:adjustRightInd w:val="0"/>
        <w:rPr>
          <w:rFonts w:eastAsia="Times New Roman"/>
          <w:b/>
          <w:bCs/>
          <w:sz w:val="24"/>
          <w:szCs w:val="24"/>
          <w:cs/>
          <w:lang w:eastAsia="en-US"/>
        </w:rPr>
      </w:pPr>
      <w:r w:rsidRPr="009D55B5">
        <w:rPr>
          <w:rFonts w:eastAsia="Times New Roman"/>
          <w:sz w:val="24"/>
          <w:szCs w:val="24"/>
          <w:cs/>
          <w:lang w:eastAsia="en-US"/>
        </w:rPr>
        <w:t>CIS is a System suite that transforms Customer Raw Data into Practical Intelligence and Knowledge. CIS combines externally derived data and internally company sourced data to create data analysis and reporting and helps the company for rational decision making. This system helps to lists the strategies, effective decision-making processes, technologies, etc. and supports the organization to make business operational decisions. The main objective of developing this system is to structure and analyze the historical data within a company smart insights providing scope for rational decision making.CIS plays a pivotal role in the strategic planning of any organizations decision-making process which includes performance progress, quantitative analysis, reporting, data sharing and understanding customer insights. The CIS system involves the use of computing technologies to identify, analyze and forecast or predict customer views. It can help in efficient a quick decision-making process by analyzing the vitality of the various parameters based on the legacy customer data and help the enterprise come up with effective solutions based on the performance indicators.CIS also removes the requirement for manual data entry and interpretations and provides with quick reporting features and data visualizations.</w:t>
      </w:r>
    </w:p>
    <w:p w14:paraId="47DD4626" w14:textId="77777777" w:rsidR="009D55B5" w:rsidRPr="009D55B5" w:rsidRDefault="009D55B5" w:rsidP="009D55B5">
      <w:pPr>
        <w:autoSpaceDE w:val="0"/>
        <w:autoSpaceDN w:val="0"/>
        <w:adjustRightInd w:val="0"/>
        <w:jc w:val="both"/>
        <w:rPr>
          <w:rFonts w:eastAsia="Times New Roman"/>
          <w:sz w:val="24"/>
          <w:szCs w:val="24"/>
          <w:cs/>
        </w:rPr>
      </w:pPr>
    </w:p>
    <w:p w14:paraId="0ED8EF4F" w14:textId="77777777" w:rsidR="009D55B5" w:rsidRPr="009D55B5" w:rsidRDefault="009D55B5" w:rsidP="009D55B5">
      <w:pPr>
        <w:autoSpaceDE w:val="0"/>
        <w:autoSpaceDN w:val="0"/>
        <w:adjustRightInd w:val="0"/>
        <w:jc w:val="both"/>
        <w:rPr>
          <w:rFonts w:eastAsia="Times New Roman"/>
          <w:sz w:val="24"/>
          <w:szCs w:val="24"/>
          <w:cs/>
        </w:rPr>
      </w:pPr>
      <w:r w:rsidRPr="009D55B5">
        <w:rPr>
          <w:rFonts w:eastAsia="Times New Roman"/>
          <w:sz w:val="24"/>
          <w:szCs w:val="24"/>
          <w:cs/>
        </w:rPr>
        <w:t>Some features of this application are: -</w:t>
      </w:r>
      <w:r w:rsidRPr="009D55B5">
        <w:rPr>
          <w:rFonts w:eastAsia="Times New Roman"/>
          <w:sz w:val="24"/>
          <w:szCs w:val="24"/>
        </w:rPr>
        <w:t> </w:t>
      </w:r>
    </w:p>
    <w:p w14:paraId="33615276" w14:textId="77777777" w:rsidR="009D55B5" w:rsidRPr="009D55B5" w:rsidRDefault="009D55B5" w:rsidP="009D55B5">
      <w:pPr>
        <w:autoSpaceDE w:val="0"/>
        <w:autoSpaceDN w:val="0"/>
        <w:adjustRightInd w:val="0"/>
        <w:jc w:val="both"/>
        <w:rPr>
          <w:rFonts w:eastAsia="Times New Roman"/>
          <w:sz w:val="24"/>
          <w:szCs w:val="24"/>
          <w:cs/>
        </w:rPr>
      </w:pPr>
      <w:r w:rsidRPr="009D55B5">
        <w:rPr>
          <w:rFonts w:eastAsia="Times New Roman"/>
          <w:sz w:val="24"/>
          <w:szCs w:val="24"/>
          <w:cs/>
        </w:rPr>
        <w:tab/>
      </w:r>
      <w:r w:rsidRPr="009D55B5">
        <w:rPr>
          <w:rFonts w:eastAsia="Times New Roman" w:cs="Mangal"/>
          <w:sz w:val="24"/>
          <w:szCs w:val="24"/>
          <w:cs/>
        </w:rPr>
        <w:t>•</w:t>
      </w:r>
      <w:r w:rsidRPr="009D55B5">
        <w:rPr>
          <w:rFonts w:eastAsia="Times New Roman"/>
          <w:sz w:val="24"/>
          <w:szCs w:val="24"/>
          <w:cs/>
        </w:rPr>
        <w:tab/>
        <w:t>CIS is a System suite that transforms Customer Raw Data into Practical Intelligence and Knowledge .</w:t>
      </w:r>
    </w:p>
    <w:p w14:paraId="37A54B84" w14:textId="77777777" w:rsidR="009D55B5" w:rsidRPr="009D55B5" w:rsidRDefault="009D55B5" w:rsidP="009D55B5">
      <w:pPr>
        <w:autoSpaceDE w:val="0"/>
        <w:autoSpaceDN w:val="0"/>
        <w:adjustRightInd w:val="0"/>
        <w:jc w:val="both"/>
        <w:rPr>
          <w:rFonts w:eastAsia="Times New Roman"/>
          <w:sz w:val="24"/>
          <w:szCs w:val="24"/>
          <w:cs/>
        </w:rPr>
      </w:pPr>
      <w:r w:rsidRPr="009D55B5">
        <w:rPr>
          <w:rFonts w:eastAsia="Times New Roman"/>
          <w:sz w:val="24"/>
          <w:szCs w:val="24"/>
          <w:cs/>
        </w:rPr>
        <w:tab/>
      </w:r>
      <w:r w:rsidRPr="009D55B5">
        <w:rPr>
          <w:rFonts w:eastAsia="Times New Roman" w:cs="Mangal"/>
          <w:sz w:val="24"/>
          <w:szCs w:val="24"/>
          <w:cs/>
        </w:rPr>
        <w:t>•</w:t>
      </w:r>
      <w:r w:rsidRPr="009D55B5">
        <w:rPr>
          <w:rFonts w:eastAsia="Times New Roman"/>
          <w:sz w:val="24"/>
          <w:szCs w:val="24"/>
          <w:cs/>
        </w:rPr>
        <w:tab/>
        <w:t>This system helps to lists the strategies, effective decision-making processes, technologies etc. and supports the organization to make business operational decisions.</w:t>
      </w:r>
    </w:p>
    <w:p w14:paraId="5B4EC7D7" w14:textId="77777777" w:rsidR="009D55B5" w:rsidRPr="009D55B5" w:rsidRDefault="009D55B5" w:rsidP="009D55B5">
      <w:pPr>
        <w:autoSpaceDE w:val="0"/>
        <w:autoSpaceDN w:val="0"/>
        <w:adjustRightInd w:val="0"/>
        <w:jc w:val="both"/>
        <w:rPr>
          <w:rFonts w:eastAsia="Times New Roman"/>
          <w:sz w:val="24"/>
          <w:szCs w:val="24"/>
          <w:cs/>
        </w:rPr>
      </w:pPr>
      <w:r w:rsidRPr="009D55B5">
        <w:rPr>
          <w:rFonts w:eastAsia="Times New Roman"/>
          <w:sz w:val="24"/>
          <w:szCs w:val="24"/>
          <w:cs/>
        </w:rPr>
        <w:tab/>
      </w:r>
      <w:r w:rsidRPr="009D55B5">
        <w:rPr>
          <w:rFonts w:eastAsia="Times New Roman" w:cs="Mangal"/>
          <w:sz w:val="24"/>
          <w:szCs w:val="24"/>
          <w:cs/>
        </w:rPr>
        <w:t>•</w:t>
      </w:r>
      <w:r w:rsidRPr="009D55B5">
        <w:rPr>
          <w:rFonts w:eastAsia="Times New Roman"/>
          <w:sz w:val="24"/>
          <w:szCs w:val="24"/>
          <w:cs/>
        </w:rPr>
        <w:tab/>
        <w:t>This System helps to analyse and maintain the Historical Data of the Company sales in system.</w:t>
      </w:r>
    </w:p>
    <w:p w14:paraId="7855687B" w14:textId="77777777" w:rsidR="009D55B5" w:rsidRPr="009D55B5" w:rsidRDefault="009D55B5" w:rsidP="009D55B5">
      <w:pPr>
        <w:autoSpaceDE w:val="0"/>
        <w:autoSpaceDN w:val="0"/>
        <w:adjustRightInd w:val="0"/>
        <w:jc w:val="both"/>
        <w:rPr>
          <w:rFonts w:eastAsia="Times New Roman"/>
          <w:sz w:val="24"/>
          <w:szCs w:val="24"/>
          <w:cs/>
        </w:rPr>
      </w:pPr>
      <w:r w:rsidRPr="009D55B5">
        <w:rPr>
          <w:rFonts w:eastAsia="Times New Roman"/>
          <w:sz w:val="24"/>
          <w:szCs w:val="24"/>
          <w:cs/>
        </w:rPr>
        <w:tab/>
      </w:r>
      <w:r w:rsidRPr="009D55B5">
        <w:rPr>
          <w:rFonts w:eastAsia="Times New Roman" w:cs="Mangal"/>
          <w:sz w:val="24"/>
          <w:szCs w:val="24"/>
          <w:cs/>
        </w:rPr>
        <w:t>•</w:t>
      </w:r>
      <w:r w:rsidRPr="009D55B5">
        <w:rPr>
          <w:rFonts w:eastAsia="Times New Roman"/>
          <w:sz w:val="24"/>
          <w:szCs w:val="24"/>
          <w:cs/>
        </w:rPr>
        <w:tab/>
        <w:t>It  helps for data visualization of the analysed data.</w:t>
      </w:r>
    </w:p>
    <w:p w14:paraId="7F962DAB" w14:textId="77777777" w:rsidR="009D55B5" w:rsidRPr="009D55B5" w:rsidRDefault="009D55B5" w:rsidP="009D55B5">
      <w:pPr>
        <w:autoSpaceDE w:val="0"/>
        <w:autoSpaceDN w:val="0"/>
        <w:adjustRightInd w:val="0"/>
        <w:jc w:val="both"/>
        <w:rPr>
          <w:rFonts w:eastAsia="Times New Roman"/>
          <w:sz w:val="24"/>
          <w:szCs w:val="24"/>
          <w:cs/>
        </w:rPr>
      </w:pPr>
      <w:r w:rsidRPr="009D55B5">
        <w:rPr>
          <w:rFonts w:eastAsia="Times New Roman"/>
          <w:sz w:val="24"/>
          <w:szCs w:val="24"/>
          <w:cs/>
        </w:rPr>
        <w:tab/>
      </w:r>
      <w:r w:rsidRPr="009D55B5">
        <w:rPr>
          <w:rFonts w:eastAsia="Times New Roman" w:cs="Mangal"/>
          <w:sz w:val="24"/>
          <w:szCs w:val="24"/>
          <w:cs/>
        </w:rPr>
        <w:t>•</w:t>
      </w:r>
      <w:r w:rsidRPr="009D55B5">
        <w:rPr>
          <w:rFonts w:eastAsia="Times New Roman"/>
          <w:sz w:val="24"/>
          <w:szCs w:val="24"/>
          <w:cs/>
        </w:rPr>
        <w:tab/>
        <w:t>It provides scope for rational decision making through analysed data.</w:t>
      </w:r>
    </w:p>
    <w:p w14:paraId="3F62E40B" w14:textId="77777777" w:rsidR="009D55B5" w:rsidRPr="009D55B5" w:rsidRDefault="009D55B5" w:rsidP="009D55B5">
      <w:pPr>
        <w:autoSpaceDE w:val="0"/>
        <w:autoSpaceDN w:val="0"/>
        <w:adjustRightInd w:val="0"/>
        <w:jc w:val="both"/>
        <w:rPr>
          <w:rFonts w:eastAsia="Times New Roman"/>
          <w:sz w:val="24"/>
          <w:szCs w:val="24"/>
          <w:cs/>
        </w:rPr>
      </w:pPr>
      <w:r w:rsidRPr="009D55B5">
        <w:rPr>
          <w:rFonts w:eastAsia="Times New Roman"/>
          <w:sz w:val="24"/>
          <w:szCs w:val="24"/>
          <w:cs/>
        </w:rPr>
        <w:tab/>
      </w:r>
      <w:r w:rsidRPr="009D55B5">
        <w:rPr>
          <w:rFonts w:eastAsia="Times New Roman" w:cs="Mangal"/>
          <w:sz w:val="24"/>
          <w:szCs w:val="24"/>
          <w:cs/>
        </w:rPr>
        <w:t>•</w:t>
      </w:r>
      <w:r w:rsidRPr="009D55B5">
        <w:rPr>
          <w:rFonts w:eastAsia="Times New Roman"/>
          <w:sz w:val="24"/>
          <w:szCs w:val="24"/>
          <w:cs/>
        </w:rPr>
        <w:tab/>
        <w:t>Mainly,it provides performance progress, quantitative analysis, reporting, data sharing and understanding customer insights.</w:t>
      </w:r>
    </w:p>
    <w:p w14:paraId="4FD35BA1" w14:textId="77777777" w:rsidR="009D55B5" w:rsidRPr="009D55B5" w:rsidRDefault="009D55B5" w:rsidP="009D55B5">
      <w:pPr>
        <w:autoSpaceDE w:val="0"/>
        <w:autoSpaceDN w:val="0"/>
        <w:adjustRightInd w:val="0"/>
        <w:jc w:val="both"/>
        <w:rPr>
          <w:rFonts w:eastAsia="Times New Roman"/>
          <w:sz w:val="28"/>
          <w:szCs w:val="28"/>
          <w:cs/>
        </w:rPr>
      </w:pPr>
    </w:p>
    <w:p w14:paraId="7A6EFCF6" w14:textId="77777777" w:rsidR="009D55B5" w:rsidRPr="009D55B5" w:rsidRDefault="009D55B5" w:rsidP="009D55B5">
      <w:pPr>
        <w:autoSpaceDE w:val="0"/>
        <w:autoSpaceDN w:val="0"/>
        <w:adjustRightInd w:val="0"/>
        <w:jc w:val="both"/>
        <w:rPr>
          <w:rFonts w:eastAsia="Times New Roman"/>
          <w:b/>
          <w:bCs/>
          <w:sz w:val="28"/>
          <w:szCs w:val="28"/>
          <w:cs/>
        </w:rPr>
      </w:pPr>
    </w:p>
    <w:p w14:paraId="0EEB6288" w14:textId="4C9462C5" w:rsidR="009D55B5" w:rsidRPr="009D55B5" w:rsidRDefault="00E51F43" w:rsidP="00BE51DD">
      <w:pPr>
        <w:numPr>
          <w:ilvl w:val="1"/>
          <w:numId w:val="5"/>
        </w:numPr>
        <w:autoSpaceDE w:val="0"/>
        <w:autoSpaceDN w:val="0"/>
        <w:adjustRightInd w:val="0"/>
        <w:contextualSpacing/>
        <w:rPr>
          <w:rFonts w:eastAsia="Times New Roman"/>
          <w:b/>
          <w:bCs/>
          <w:sz w:val="28"/>
          <w:szCs w:val="28"/>
          <w:cs/>
        </w:rPr>
      </w:pPr>
      <w:r>
        <w:rPr>
          <w:rFonts w:eastAsia="Times New Roman"/>
          <w:b/>
          <w:bCs/>
          <w:sz w:val="28"/>
          <w:szCs w:val="28"/>
          <w:lang w:val="en-US"/>
        </w:rPr>
        <w:t xml:space="preserve"> </w:t>
      </w:r>
      <w:r w:rsidR="009D55B5" w:rsidRPr="009D55B5">
        <w:rPr>
          <w:rFonts w:eastAsia="Times New Roman"/>
          <w:b/>
          <w:bCs/>
          <w:sz w:val="28"/>
          <w:szCs w:val="28"/>
          <w:cs/>
          <w:lang w:val="en-US"/>
        </w:rPr>
        <w:t>Benefits</w:t>
      </w:r>
      <w:r w:rsidR="009D55B5" w:rsidRPr="009D55B5">
        <w:rPr>
          <w:rFonts w:eastAsia="Times New Roman"/>
          <w:b/>
          <w:bCs/>
          <w:sz w:val="28"/>
          <w:szCs w:val="28"/>
          <w:lang w:val="en-US"/>
        </w:rPr>
        <w:t> </w:t>
      </w:r>
      <w:r w:rsidR="009D55B5" w:rsidRPr="009D55B5">
        <w:rPr>
          <w:rFonts w:eastAsia="Times New Roman"/>
          <w:b/>
          <w:bCs/>
          <w:sz w:val="28"/>
          <w:szCs w:val="28"/>
          <w:cs/>
          <w:lang w:val="en-US"/>
        </w:rPr>
        <w:t>of proposed system</w:t>
      </w:r>
      <w:r w:rsidR="009D55B5" w:rsidRPr="009D55B5">
        <w:rPr>
          <w:rFonts w:eastAsia="Times New Roman"/>
          <w:b/>
          <w:bCs/>
          <w:sz w:val="28"/>
          <w:szCs w:val="28"/>
        </w:rPr>
        <w:t> </w:t>
      </w:r>
    </w:p>
    <w:p w14:paraId="772FA3F0" w14:textId="77777777" w:rsidR="009D55B5" w:rsidRPr="009D55B5" w:rsidRDefault="009D55B5" w:rsidP="009D55B5">
      <w:pPr>
        <w:autoSpaceDE w:val="0"/>
        <w:autoSpaceDN w:val="0"/>
        <w:adjustRightInd w:val="0"/>
        <w:ind w:left="360"/>
        <w:contextualSpacing/>
        <w:rPr>
          <w:rFonts w:eastAsia="Times New Roman"/>
          <w:sz w:val="28"/>
          <w:szCs w:val="28"/>
          <w:cs/>
        </w:rPr>
      </w:pPr>
    </w:p>
    <w:p w14:paraId="79B138A7" w14:textId="77777777" w:rsidR="009D55B5" w:rsidRPr="009D55B5" w:rsidRDefault="009D55B5" w:rsidP="00BE51DD">
      <w:pPr>
        <w:numPr>
          <w:ilvl w:val="0"/>
          <w:numId w:val="6"/>
        </w:numPr>
        <w:autoSpaceDE w:val="0"/>
        <w:autoSpaceDN w:val="0"/>
        <w:adjustRightInd w:val="0"/>
        <w:ind w:left="360" w:firstLine="0"/>
        <w:jc w:val="both"/>
        <w:rPr>
          <w:rFonts w:eastAsia="Times New Roman"/>
          <w:sz w:val="24"/>
          <w:szCs w:val="24"/>
          <w:cs/>
        </w:rPr>
      </w:pPr>
      <w:r w:rsidRPr="009D55B5">
        <w:rPr>
          <w:rFonts w:eastAsia="Times New Roman"/>
          <w:sz w:val="24"/>
          <w:szCs w:val="24"/>
          <w:cs/>
          <w:lang w:val="en-US"/>
        </w:rPr>
        <w:t>Easy to Use.</w:t>
      </w:r>
      <w:r w:rsidRPr="009D55B5">
        <w:rPr>
          <w:rFonts w:eastAsia="Times New Roman"/>
          <w:sz w:val="24"/>
          <w:szCs w:val="24"/>
        </w:rPr>
        <w:t> </w:t>
      </w:r>
    </w:p>
    <w:p w14:paraId="1ED75249" w14:textId="77777777" w:rsidR="009D55B5" w:rsidRPr="009D55B5" w:rsidRDefault="009D55B5" w:rsidP="00BE51DD">
      <w:pPr>
        <w:numPr>
          <w:ilvl w:val="0"/>
          <w:numId w:val="6"/>
        </w:numPr>
        <w:autoSpaceDE w:val="0"/>
        <w:autoSpaceDN w:val="0"/>
        <w:adjustRightInd w:val="0"/>
        <w:ind w:left="360" w:firstLine="0"/>
        <w:jc w:val="both"/>
        <w:rPr>
          <w:rFonts w:eastAsia="Times New Roman"/>
          <w:sz w:val="24"/>
          <w:szCs w:val="24"/>
          <w:cs/>
        </w:rPr>
      </w:pPr>
      <w:r w:rsidRPr="009D55B5">
        <w:rPr>
          <w:rFonts w:eastAsia="Times New Roman"/>
          <w:sz w:val="24"/>
          <w:szCs w:val="24"/>
          <w:cs/>
        </w:rPr>
        <w:t>Ensure data accuracy.</w:t>
      </w:r>
      <w:r w:rsidRPr="009D55B5">
        <w:rPr>
          <w:rFonts w:eastAsia="Times New Roman"/>
          <w:sz w:val="24"/>
          <w:szCs w:val="24"/>
        </w:rPr>
        <w:t> </w:t>
      </w:r>
    </w:p>
    <w:p w14:paraId="457C787C" w14:textId="77777777" w:rsidR="009D55B5" w:rsidRPr="009D55B5" w:rsidRDefault="009D55B5" w:rsidP="00BE51DD">
      <w:pPr>
        <w:numPr>
          <w:ilvl w:val="0"/>
          <w:numId w:val="6"/>
        </w:numPr>
        <w:autoSpaceDE w:val="0"/>
        <w:autoSpaceDN w:val="0"/>
        <w:adjustRightInd w:val="0"/>
        <w:ind w:left="360" w:firstLine="0"/>
        <w:jc w:val="both"/>
        <w:rPr>
          <w:rFonts w:eastAsia="Times New Roman"/>
          <w:sz w:val="24"/>
          <w:szCs w:val="24"/>
          <w:cs/>
        </w:rPr>
      </w:pPr>
      <w:r w:rsidRPr="009D55B5">
        <w:rPr>
          <w:rFonts w:eastAsia="Times New Roman"/>
          <w:sz w:val="24"/>
          <w:szCs w:val="24"/>
          <w:cs/>
        </w:rPr>
        <w:t>Removes manual data entry.</w:t>
      </w:r>
    </w:p>
    <w:p w14:paraId="53270F34" w14:textId="77777777" w:rsidR="009D55B5" w:rsidRPr="009D55B5" w:rsidRDefault="009D55B5" w:rsidP="00BE51DD">
      <w:pPr>
        <w:numPr>
          <w:ilvl w:val="0"/>
          <w:numId w:val="6"/>
        </w:numPr>
        <w:autoSpaceDE w:val="0"/>
        <w:autoSpaceDN w:val="0"/>
        <w:adjustRightInd w:val="0"/>
        <w:ind w:left="360" w:firstLine="0"/>
        <w:jc w:val="both"/>
        <w:rPr>
          <w:rFonts w:eastAsia="Times New Roman"/>
          <w:sz w:val="24"/>
          <w:szCs w:val="24"/>
          <w:cs/>
        </w:rPr>
      </w:pPr>
      <w:r w:rsidRPr="009D55B5">
        <w:rPr>
          <w:rFonts w:eastAsia="Times New Roman"/>
          <w:sz w:val="24"/>
          <w:szCs w:val="24"/>
          <w:cs/>
        </w:rPr>
        <w:t>No Time Consumption.</w:t>
      </w:r>
    </w:p>
    <w:p w14:paraId="1C7F15C9" w14:textId="77777777" w:rsidR="009D55B5" w:rsidRPr="009D55B5" w:rsidRDefault="009D55B5" w:rsidP="00BE51DD">
      <w:pPr>
        <w:numPr>
          <w:ilvl w:val="0"/>
          <w:numId w:val="7"/>
        </w:numPr>
        <w:autoSpaceDE w:val="0"/>
        <w:autoSpaceDN w:val="0"/>
        <w:adjustRightInd w:val="0"/>
        <w:ind w:left="360" w:firstLine="0"/>
        <w:jc w:val="both"/>
        <w:rPr>
          <w:rFonts w:eastAsia="Times New Roman"/>
          <w:sz w:val="24"/>
          <w:szCs w:val="24"/>
          <w:cs/>
        </w:rPr>
      </w:pPr>
      <w:r w:rsidRPr="009D55B5">
        <w:rPr>
          <w:rFonts w:eastAsia="Times New Roman"/>
          <w:sz w:val="24"/>
          <w:szCs w:val="24"/>
          <w:cs/>
        </w:rPr>
        <w:t>Flexible.</w:t>
      </w:r>
    </w:p>
    <w:p w14:paraId="527375F8" w14:textId="77777777" w:rsidR="009D55B5" w:rsidRPr="009D55B5" w:rsidRDefault="009D55B5" w:rsidP="00BE51DD">
      <w:pPr>
        <w:numPr>
          <w:ilvl w:val="0"/>
          <w:numId w:val="7"/>
        </w:numPr>
        <w:autoSpaceDE w:val="0"/>
        <w:autoSpaceDN w:val="0"/>
        <w:adjustRightInd w:val="0"/>
        <w:ind w:left="360" w:firstLine="0"/>
        <w:jc w:val="both"/>
        <w:rPr>
          <w:rFonts w:eastAsia="Times New Roman"/>
          <w:sz w:val="24"/>
          <w:szCs w:val="24"/>
          <w:cs/>
        </w:rPr>
      </w:pPr>
      <w:r w:rsidRPr="009D55B5">
        <w:rPr>
          <w:rFonts w:eastAsia="Times New Roman"/>
          <w:sz w:val="24"/>
          <w:szCs w:val="24"/>
          <w:cs/>
        </w:rPr>
        <w:t>Used for making rational decisions.</w:t>
      </w:r>
    </w:p>
    <w:p w14:paraId="32817C8B" w14:textId="77777777" w:rsidR="009D55B5" w:rsidRPr="009D55B5" w:rsidRDefault="009D55B5" w:rsidP="00BE51DD">
      <w:pPr>
        <w:numPr>
          <w:ilvl w:val="0"/>
          <w:numId w:val="7"/>
        </w:numPr>
        <w:autoSpaceDE w:val="0"/>
        <w:autoSpaceDN w:val="0"/>
        <w:adjustRightInd w:val="0"/>
        <w:ind w:left="360" w:firstLine="0"/>
        <w:jc w:val="both"/>
        <w:rPr>
          <w:rFonts w:eastAsia="Times New Roman"/>
          <w:sz w:val="24"/>
          <w:szCs w:val="24"/>
          <w:cs/>
        </w:rPr>
      </w:pPr>
      <w:r w:rsidRPr="009D55B5">
        <w:rPr>
          <w:rFonts w:eastAsia="Times New Roman"/>
          <w:sz w:val="24"/>
          <w:szCs w:val="24"/>
          <w:cs/>
        </w:rPr>
        <w:t>Maintain historic data.</w:t>
      </w:r>
    </w:p>
    <w:p w14:paraId="2C93A4FB" w14:textId="77777777" w:rsidR="009D55B5" w:rsidRPr="009D55B5" w:rsidRDefault="009D55B5" w:rsidP="009D55B5">
      <w:pPr>
        <w:autoSpaceDE w:val="0"/>
        <w:autoSpaceDN w:val="0"/>
        <w:adjustRightInd w:val="0"/>
        <w:rPr>
          <w:rFonts w:eastAsia="Times New Roman"/>
          <w:b/>
          <w:bCs/>
          <w:sz w:val="24"/>
          <w:szCs w:val="24"/>
          <w:cs/>
          <w:lang w:eastAsia="en-US"/>
        </w:rPr>
      </w:pPr>
    </w:p>
    <w:p w14:paraId="372D0BC6" w14:textId="77777777" w:rsidR="009D55B5" w:rsidRPr="009D55B5" w:rsidRDefault="009D55B5" w:rsidP="009D55B5">
      <w:pPr>
        <w:autoSpaceDE w:val="0"/>
        <w:autoSpaceDN w:val="0"/>
        <w:adjustRightInd w:val="0"/>
        <w:rPr>
          <w:rFonts w:eastAsia="Times New Roman"/>
          <w:b/>
          <w:bCs/>
          <w:sz w:val="24"/>
          <w:szCs w:val="24"/>
          <w:cs/>
          <w:lang w:eastAsia="en-US"/>
        </w:rPr>
      </w:pPr>
    </w:p>
    <w:p w14:paraId="5629758F" w14:textId="77777777" w:rsidR="009D55B5" w:rsidRPr="009D55B5" w:rsidRDefault="009D55B5" w:rsidP="009D55B5">
      <w:pPr>
        <w:autoSpaceDE w:val="0"/>
        <w:autoSpaceDN w:val="0"/>
        <w:adjustRightInd w:val="0"/>
        <w:rPr>
          <w:rFonts w:eastAsia="Times New Roman"/>
          <w:b/>
          <w:bCs/>
          <w:sz w:val="24"/>
          <w:szCs w:val="24"/>
          <w:cs/>
          <w:lang w:eastAsia="en-US"/>
        </w:rPr>
      </w:pPr>
    </w:p>
    <w:p w14:paraId="0F8FC57F" w14:textId="77777777" w:rsidR="009D55B5" w:rsidRPr="009D55B5" w:rsidRDefault="009D55B5" w:rsidP="009D55B5">
      <w:pPr>
        <w:autoSpaceDE w:val="0"/>
        <w:autoSpaceDN w:val="0"/>
        <w:adjustRightInd w:val="0"/>
        <w:rPr>
          <w:rFonts w:eastAsia="Times New Roman"/>
          <w:b/>
          <w:bCs/>
          <w:sz w:val="24"/>
          <w:szCs w:val="24"/>
          <w:cs/>
          <w:lang w:eastAsia="en-US"/>
        </w:rPr>
      </w:pPr>
    </w:p>
    <w:p w14:paraId="20B5C997" w14:textId="77777777" w:rsidR="00683DD5" w:rsidRPr="00683DD5" w:rsidRDefault="00683DD5" w:rsidP="00683DD5">
      <w:pPr>
        <w:autoSpaceDE w:val="0"/>
        <w:autoSpaceDN w:val="0"/>
        <w:adjustRightInd w:val="0"/>
        <w:rPr>
          <w:rFonts w:eastAsia="Times New Roman"/>
          <w:b/>
          <w:bCs/>
          <w:sz w:val="32"/>
          <w:szCs w:val="32"/>
          <w:cs/>
          <w:lang w:eastAsia="en-US"/>
        </w:rPr>
      </w:pPr>
    </w:p>
    <w:p w14:paraId="7903592E" w14:textId="77777777" w:rsidR="00683DD5" w:rsidRPr="00683DD5" w:rsidRDefault="00683DD5" w:rsidP="00683DD5">
      <w:pPr>
        <w:autoSpaceDE w:val="0"/>
        <w:autoSpaceDN w:val="0"/>
        <w:adjustRightInd w:val="0"/>
        <w:rPr>
          <w:sz w:val="32"/>
          <w:szCs w:val="32"/>
          <w:cs/>
          <w:lang w:eastAsia="en-US"/>
        </w:rPr>
      </w:pPr>
      <w:r w:rsidRPr="00683DD5">
        <w:rPr>
          <w:rFonts w:eastAsia="Times New Roman"/>
          <w:b/>
          <w:bCs/>
          <w:sz w:val="32"/>
          <w:szCs w:val="32"/>
          <w:cs/>
          <w:lang w:eastAsia="en-US"/>
        </w:rPr>
        <w:t>4. DETAILED DESGIN OF PROJECT</w:t>
      </w:r>
    </w:p>
    <w:p w14:paraId="108123D0" w14:textId="77777777" w:rsidR="00683DD5" w:rsidRPr="00683DD5" w:rsidRDefault="00683DD5" w:rsidP="00683DD5">
      <w:pPr>
        <w:autoSpaceDE w:val="0"/>
        <w:autoSpaceDN w:val="0"/>
        <w:adjustRightInd w:val="0"/>
        <w:rPr>
          <w:sz w:val="24"/>
          <w:szCs w:val="24"/>
          <w:cs/>
          <w:lang w:eastAsia="en-US"/>
        </w:rPr>
      </w:pPr>
    </w:p>
    <w:p w14:paraId="45479DD5" w14:textId="77777777" w:rsidR="00683DD5" w:rsidRPr="00683DD5" w:rsidRDefault="00683DD5" w:rsidP="00683DD5">
      <w:pPr>
        <w:autoSpaceDE w:val="0"/>
        <w:autoSpaceDN w:val="0"/>
        <w:adjustRightInd w:val="0"/>
        <w:jc w:val="both"/>
        <w:rPr>
          <w:rFonts w:eastAsia="Times New Roman"/>
          <w:sz w:val="24"/>
          <w:szCs w:val="24"/>
          <w:cs/>
        </w:rPr>
      </w:pPr>
      <w:r w:rsidRPr="00683DD5">
        <w:rPr>
          <w:rFonts w:eastAsia="Times New Roman"/>
          <w:sz w:val="24"/>
          <w:szCs w:val="24"/>
          <w:cs/>
        </w:rPr>
        <w:t>Design is a creative process.</w:t>
      </w:r>
      <w:r w:rsidRPr="00683DD5">
        <w:rPr>
          <w:rFonts w:eastAsia="Times New Roman"/>
          <w:sz w:val="24"/>
          <w:szCs w:val="24"/>
        </w:rPr>
        <w:t> </w:t>
      </w:r>
      <w:r w:rsidRPr="00683DD5">
        <w:rPr>
          <w:rFonts w:eastAsia="Times New Roman"/>
          <w:sz w:val="24"/>
          <w:szCs w:val="24"/>
          <w:cs/>
        </w:rPr>
        <w:t>A good design</w:t>
      </w:r>
      <w:r w:rsidRPr="00683DD5">
        <w:rPr>
          <w:rFonts w:eastAsia="Times New Roman"/>
          <w:sz w:val="24"/>
          <w:szCs w:val="24"/>
        </w:rPr>
        <w:t> </w:t>
      </w:r>
      <w:r w:rsidRPr="00683DD5">
        <w:rPr>
          <w:rFonts w:eastAsia="Times New Roman"/>
          <w:sz w:val="24"/>
          <w:szCs w:val="24"/>
          <w:cs/>
        </w:rPr>
        <w:t xml:space="preserve">is the key to effective system. The term </w:t>
      </w:r>
      <w:r w:rsidRPr="00683DD5">
        <w:rPr>
          <w:rFonts w:eastAsia="Times New Roman" w:cs="Mangal"/>
          <w:sz w:val="24"/>
          <w:szCs w:val="24"/>
          <w:cs/>
        </w:rPr>
        <w:t>“</w:t>
      </w:r>
      <w:r w:rsidRPr="00683DD5">
        <w:rPr>
          <w:rFonts w:eastAsia="Times New Roman"/>
          <w:sz w:val="24"/>
          <w:szCs w:val="24"/>
          <w:cs/>
        </w:rPr>
        <w:t>design</w:t>
      </w:r>
      <w:r w:rsidRPr="00683DD5">
        <w:rPr>
          <w:rFonts w:eastAsia="Times New Roman" w:cs="Mangal"/>
          <w:sz w:val="24"/>
          <w:szCs w:val="24"/>
          <w:cs/>
        </w:rPr>
        <w:t>”</w:t>
      </w:r>
      <w:r w:rsidRPr="00683DD5">
        <w:rPr>
          <w:rFonts w:eastAsia="Times New Roman"/>
          <w:sz w:val="24"/>
          <w:szCs w:val="24"/>
          <w:cs/>
        </w:rPr>
        <w:t xml:space="preserve"> is defined as </w:t>
      </w:r>
      <w:r w:rsidRPr="00683DD5">
        <w:rPr>
          <w:rFonts w:eastAsia="Times New Roman" w:cs="Mangal"/>
          <w:sz w:val="24"/>
          <w:szCs w:val="24"/>
          <w:cs/>
        </w:rPr>
        <w:t>“</w:t>
      </w:r>
      <w:r w:rsidRPr="00683DD5">
        <w:rPr>
          <w:rFonts w:eastAsia="Times New Roman"/>
          <w:sz w:val="24"/>
          <w:szCs w:val="24"/>
          <w:cs/>
        </w:rPr>
        <w:t>the process of applying various techniques and principles for the purpose of defining a process or a system in sufficient detail to permit its physical realization</w:t>
      </w:r>
      <w:r w:rsidRPr="00683DD5">
        <w:rPr>
          <w:rFonts w:eastAsia="Times New Roman" w:cs="Mangal"/>
          <w:sz w:val="24"/>
          <w:szCs w:val="24"/>
          <w:cs/>
        </w:rPr>
        <w:t>”</w:t>
      </w:r>
      <w:r w:rsidRPr="00683DD5">
        <w:rPr>
          <w:rFonts w:eastAsia="Times New Roman"/>
          <w:sz w:val="24"/>
          <w:szCs w:val="24"/>
          <w:cs/>
        </w:rPr>
        <w:t>.</w:t>
      </w:r>
      <w:r w:rsidRPr="00683DD5">
        <w:rPr>
          <w:rFonts w:eastAsia="Times New Roman"/>
          <w:sz w:val="24"/>
          <w:szCs w:val="24"/>
        </w:rPr>
        <w:t> </w:t>
      </w:r>
    </w:p>
    <w:p w14:paraId="677EC1DA" w14:textId="77777777" w:rsidR="00683DD5" w:rsidRPr="00683DD5" w:rsidRDefault="00683DD5" w:rsidP="00683DD5">
      <w:pPr>
        <w:autoSpaceDE w:val="0"/>
        <w:autoSpaceDN w:val="0"/>
        <w:adjustRightInd w:val="0"/>
        <w:jc w:val="both"/>
        <w:rPr>
          <w:rFonts w:eastAsia="Times New Roman"/>
          <w:sz w:val="24"/>
          <w:szCs w:val="24"/>
          <w:cs/>
        </w:rPr>
      </w:pPr>
      <w:r w:rsidRPr="00683DD5">
        <w:rPr>
          <w:rFonts w:eastAsia="Times New Roman"/>
          <w:sz w:val="24"/>
          <w:szCs w:val="24"/>
          <w:cs/>
        </w:rPr>
        <w:t xml:space="preserve">             The design phase is the </w:t>
      </w:r>
      <w:r w:rsidRPr="00683DD5">
        <w:rPr>
          <w:rFonts w:eastAsia="Times New Roman" w:cs="Mangal"/>
          <w:sz w:val="24"/>
          <w:szCs w:val="24"/>
          <w:cs/>
        </w:rPr>
        <w:t>“</w:t>
      </w:r>
      <w:r w:rsidRPr="00683DD5">
        <w:rPr>
          <w:rFonts w:eastAsia="Times New Roman"/>
          <w:sz w:val="24"/>
          <w:szCs w:val="24"/>
          <w:cs/>
        </w:rPr>
        <w:t>architectural</w:t>
      </w:r>
      <w:r w:rsidRPr="00683DD5">
        <w:rPr>
          <w:rFonts w:eastAsia="Times New Roman" w:cs="Mangal"/>
          <w:sz w:val="24"/>
          <w:szCs w:val="24"/>
          <w:cs/>
        </w:rPr>
        <w:t>”</w:t>
      </w:r>
      <w:r w:rsidRPr="00683DD5">
        <w:rPr>
          <w:rFonts w:eastAsia="Times New Roman"/>
          <w:sz w:val="24"/>
          <w:szCs w:val="24"/>
          <w:cs/>
        </w:rPr>
        <w:t xml:space="preserve"> phase of system design. The flow of data processing is developed into charts, and the project team determines the most logical design and structure for data flow and storage. The physical system is designed with the help of the logical design prepared by system analysts. The analysts and designers work together and use certain tools and software to create the overall system design, including the probable output.</w:t>
      </w:r>
    </w:p>
    <w:p w14:paraId="04DFC15C" w14:textId="77777777" w:rsidR="00683DD5" w:rsidRPr="00683DD5" w:rsidRDefault="00683DD5" w:rsidP="00683DD5">
      <w:pPr>
        <w:autoSpaceDE w:val="0"/>
        <w:autoSpaceDN w:val="0"/>
        <w:adjustRightInd w:val="0"/>
        <w:jc w:val="both"/>
        <w:rPr>
          <w:sz w:val="24"/>
          <w:szCs w:val="24"/>
          <w:cs/>
          <w:lang w:eastAsia="en-US"/>
        </w:rPr>
      </w:pPr>
      <w:r w:rsidRPr="00683DD5">
        <w:rPr>
          <w:rFonts w:eastAsia="Times New Roman"/>
          <w:sz w:val="24"/>
          <w:szCs w:val="24"/>
          <w:cs/>
        </w:rPr>
        <w:t xml:space="preserve">      The system and software design is prepared from the requirement specifications which were studied in the first phase. System Design helps in specifying hardware and system requirements and also helps in defining overall system architecture. </w:t>
      </w:r>
    </w:p>
    <w:p w14:paraId="17098EE3" w14:textId="77777777" w:rsidR="00683DD5" w:rsidRPr="00683DD5" w:rsidRDefault="00683DD5" w:rsidP="00683DD5">
      <w:pPr>
        <w:autoSpaceDE w:val="0"/>
        <w:autoSpaceDN w:val="0"/>
        <w:adjustRightInd w:val="0"/>
        <w:spacing w:line="186" w:lineRule="exact"/>
        <w:rPr>
          <w:sz w:val="20"/>
          <w:szCs w:val="20"/>
          <w:cs/>
          <w:lang w:eastAsia="en-US"/>
        </w:rPr>
      </w:pPr>
    </w:p>
    <w:p w14:paraId="64BB513C" w14:textId="77777777" w:rsidR="00683DD5" w:rsidRPr="00683DD5" w:rsidRDefault="00683DD5" w:rsidP="00683DD5">
      <w:pPr>
        <w:autoSpaceDE w:val="0"/>
        <w:autoSpaceDN w:val="0"/>
        <w:adjustRightInd w:val="0"/>
        <w:ind w:left="360"/>
        <w:rPr>
          <w:sz w:val="24"/>
          <w:szCs w:val="24"/>
          <w:cs/>
          <w:lang w:eastAsia="en-US"/>
        </w:rPr>
      </w:pPr>
      <w:r w:rsidRPr="00683DD5">
        <w:rPr>
          <w:rFonts w:eastAsia="Times New Roman"/>
          <w:b/>
          <w:bCs/>
          <w:sz w:val="28"/>
          <w:szCs w:val="28"/>
          <w:cs/>
          <w:lang w:eastAsia="en-US"/>
        </w:rPr>
        <w:t>4.1. System Design and Architecture</w:t>
      </w:r>
    </w:p>
    <w:p w14:paraId="01286289" w14:textId="77777777" w:rsidR="00683DD5" w:rsidRPr="00683DD5" w:rsidRDefault="00683DD5" w:rsidP="00683DD5">
      <w:pPr>
        <w:autoSpaceDE w:val="0"/>
        <w:autoSpaceDN w:val="0"/>
        <w:adjustRightInd w:val="0"/>
        <w:spacing w:line="294" w:lineRule="exact"/>
        <w:rPr>
          <w:sz w:val="24"/>
          <w:szCs w:val="24"/>
          <w:cs/>
          <w:lang w:eastAsia="en-US"/>
        </w:rPr>
      </w:pPr>
    </w:p>
    <w:p w14:paraId="0558DF4A" w14:textId="77777777" w:rsidR="00683DD5" w:rsidRPr="00683DD5" w:rsidRDefault="00683DD5" w:rsidP="00683DD5">
      <w:pPr>
        <w:autoSpaceDE w:val="0"/>
        <w:autoSpaceDN w:val="0"/>
        <w:adjustRightInd w:val="0"/>
        <w:spacing w:line="356" w:lineRule="auto"/>
        <w:ind w:right="120"/>
        <w:jc w:val="both"/>
        <w:rPr>
          <w:rFonts w:eastAsia="Times New Roman"/>
          <w:sz w:val="24"/>
          <w:szCs w:val="24"/>
          <w:cs/>
          <w:lang w:eastAsia="en-US"/>
        </w:rPr>
      </w:pPr>
      <w:r w:rsidRPr="00683DD5">
        <w:rPr>
          <w:rFonts w:eastAsia="Times New Roman"/>
          <w:sz w:val="24"/>
          <w:szCs w:val="24"/>
          <w:cs/>
          <w:lang w:eastAsia="en-US"/>
        </w:rPr>
        <w:t>In this design, several related components in terms of functionality have been grouped to form sub- systems which then combine to make up the whole system. Breaking the system down to components and sub-systems informs the logical design of the CIS system.</w:t>
      </w:r>
    </w:p>
    <w:p w14:paraId="3D7AD23B" w14:textId="2F49C4E5" w:rsidR="00683DD5" w:rsidRPr="00683DD5" w:rsidRDefault="00683DD5" w:rsidP="00683DD5">
      <w:pPr>
        <w:autoSpaceDE w:val="0"/>
        <w:autoSpaceDN w:val="0"/>
        <w:adjustRightInd w:val="0"/>
        <w:spacing w:line="356" w:lineRule="auto"/>
        <w:ind w:right="120"/>
        <w:jc w:val="center"/>
        <w:rPr>
          <w:sz w:val="24"/>
          <w:szCs w:val="24"/>
          <w:cs/>
          <w:lang w:eastAsia="en-US"/>
        </w:rPr>
      </w:pPr>
      <w:r w:rsidRPr="00683DD5">
        <w:rPr>
          <w:rFonts w:eastAsia="Times New Roman"/>
          <w:b/>
          <w:bCs/>
          <w:noProof/>
          <w:sz w:val="24"/>
          <w:szCs w:val="24"/>
          <w:cs/>
          <w:lang w:eastAsia="en-US"/>
        </w:rPr>
        <w:drawing>
          <wp:inline distT="0" distB="0" distL="0" distR="0" wp14:anchorId="4CB3E58C" wp14:editId="5060DEA2">
            <wp:extent cx="5943600" cy="3629025"/>
            <wp:effectExtent l="0" t="0" r="0" b="9525"/>
            <wp:docPr id="8790" name="Picture 8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referRelativeResize="0">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solidFill>
                      <a:srgbClr val="FFFFFF"/>
                    </a:solidFill>
                    <a:ln>
                      <a:noFill/>
                    </a:ln>
                  </pic:spPr>
                </pic:pic>
              </a:graphicData>
            </a:graphic>
          </wp:inline>
        </w:drawing>
      </w:r>
      <w:r w:rsidRPr="00683DD5">
        <w:rPr>
          <w:rFonts w:eastAsia="Times New Roman"/>
          <w:b/>
          <w:bCs/>
          <w:sz w:val="24"/>
          <w:szCs w:val="24"/>
          <w:cs/>
          <w:lang w:eastAsia="en-US"/>
        </w:rPr>
        <w:t xml:space="preserve">   Fig 4.1: Architecture diagram of CUSTOMER INFORMATION SYSTEM</w:t>
      </w:r>
    </w:p>
    <w:p w14:paraId="7B8C7922" w14:textId="77777777" w:rsidR="00683DD5" w:rsidRPr="00683DD5" w:rsidRDefault="00683DD5" w:rsidP="00683DD5">
      <w:pPr>
        <w:autoSpaceDE w:val="0"/>
        <w:autoSpaceDN w:val="0"/>
        <w:adjustRightInd w:val="0"/>
        <w:spacing w:line="349" w:lineRule="auto"/>
        <w:ind w:right="1400"/>
        <w:rPr>
          <w:sz w:val="24"/>
          <w:szCs w:val="24"/>
          <w:cs/>
          <w:lang w:eastAsia="en-US"/>
        </w:rPr>
      </w:pPr>
      <w:r w:rsidRPr="00683DD5">
        <w:rPr>
          <w:rFonts w:eastAsia="Times New Roman"/>
          <w:sz w:val="24"/>
          <w:szCs w:val="24"/>
          <w:cs/>
          <w:lang w:eastAsia="en-US"/>
        </w:rPr>
        <w:lastRenderedPageBreak/>
        <w:t>Our system follows the three tier architecture. ETL,Analysis,Reporting tier</w:t>
      </w:r>
    </w:p>
    <w:p w14:paraId="570FFCFE" w14:textId="77777777" w:rsidR="00683DD5" w:rsidRPr="00683DD5" w:rsidRDefault="00683DD5" w:rsidP="00683DD5">
      <w:pPr>
        <w:autoSpaceDE w:val="0"/>
        <w:autoSpaceDN w:val="0"/>
        <w:adjustRightInd w:val="0"/>
        <w:spacing w:line="349" w:lineRule="auto"/>
        <w:ind w:right="1400"/>
        <w:rPr>
          <w:sz w:val="24"/>
          <w:szCs w:val="24"/>
          <w:cs/>
          <w:lang w:eastAsia="en-US"/>
        </w:rPr>
      </w:pPr>
      <w:r w:rsidRPr="00683DD5">
        <w:rPr>
          <w:sz w:val="24"/>
          <w:szCs w:val="24"/>
          <w:cs/>
          <w:lang w:eastAsia="en-US"/>
        </w:rPr>
        <w:t>1)ETL-Should successfully extract,transform and load the data  from the source to target.</w:t>
      </w:r>
    </w:p>
    <w:p w14:paraId="1B698EFE" w14:textId="77777777" w:rsidR="00683DD5" w:rsidRPr="00683DD5" w:rsidRDefault="00683DD5" w:rsidP="00683DD5">
      <w:pPr>
        <w:autoSpaceDE w:val="0"/>
        <w:autoSpaceDN w:val="0"/>
        <w:adjustRightInd w:val="0"/>
        <w:spacing w:line="349" w:lineRule="auto"/>
        <w:ind w:right="1400"/>
        <w:rPr>
          <w:sz w:val="24"/>
          <w:szCs w:val="24"/>
          <w:cs/>
          <w:lang w:eastAsia="en-US"/>
        </w:rPr>
      </w:pPr>
      <w:r w:rsidRPr="00683DD5">
        <w:rPr>
          <w:sz w:val="24"/>
          <w:szCs w:val="24"/>
          <w:cs/>
          <w:lang w:eastAsia="en-US"/>
        </w:rPr>
        <w:t>2)Analysis-Should successfully able to create Dimensions and Cubes for better analysis purpose.</w:t>
      </w:r>
    </w:p>
    <w:p w14:paraId="3B9F5D45" w14:textId="77777777" w:rsidR="00683DD5" w:rsidRPr="00683DD5" w:rsidRDefault="00683DD5" w:rsidP="00683DD5">
      <w:pPr>
        <w:autoSpaceDE w:val="0"/>
        <w:autoSpaceDN w:val="0"/>
        <w:adjustRightInd w:val="0"/>
        <w:spacing w:line="349" w:lineRule="auto"/>
        <w:ind w:right="1400"/>
        <w:rPr>
          <w:sz w:val="24"/>
          <w:szCs w:val="24"/>
          <w:cs/>
          <w:lang w:eastAsia="en-US"/>
        </w:rPr>
      </w:pPr>
      <w:r w:rsidRPr="00683DD5">
        <w:rPr>
          <w:sz w:val="24"/>
          <w:szCs w:val="24"/>
          <w:cs/>
          <w:lang w:eastAsia="en-US"/>
        </w:rPr>
        <w:t>3)Reporting or Display-Should successfully able to create the reports based on the analysed data.</w:t>
      </w:r>
    </w:p>
    <w:p w14:paraId="6BCA0657" w14:textId="77777777" w:rsidR="00683DD5" w:rsidRPr="00683DD5" w:rsidRDefault="00683DD5" w:rsidP="00683DD5">
      <w:pPr>
        <w:autoSpaceDE w:val="0"/>
        <w:autoSpaceDN w:val="0"/>
        <w:adjustRightInd w:val="0"/>
        <w:spacing w:line="349" w:lineRule="auto"/>
        <w:ind w:right="1400"/>
        <w:rPr>
          <w:rFonts w:eastAsia="Times New Roman"/>
          <w:b/>
          <w:bCs/>
          <w:sz w:val="24"/>
          <w:szCs w:val="24"/>
          <w:cs/>
          <w:lang w:eastAsia="en-US"/>
        </w:rPr>
      </w:pPr>
    </w:p>
    <w:p w14:paraId="4062357C" w14:textId="0EC3D02D" w:rsidR="00683DD5" w:rsidRPr="00683DD5" w:rsidRDefault="00683DD5" w:rsidP="00683DD5">
      <w:pPr>
        <w:autoSpaceDE w:val="0"/>
        <w:autoSpaceDN w:val="0"/>
        <w:adjustRightInd w:val="0"/>
        <w:spacing w:line="349" w:lineRule="auto"/>
        <w:ind w:left="-650" w:right="1400"/>
        <w:rPr>
          <w:rFonts w:eastAsia="Times New Roman"/>
          <w:b/>
          <w:bCs/>
          <w:sz w:val="24"/>
          <w:szCs w:val="24"/>
          <w:cs/>
          <w:lang w:eastAsia="en-US"/>
        </w:rPr>
      </w:pPr>
      <w:r w:rsidRPr="00683DD5">
        <w:rPr>
          <w:noProof/>
          <w:sz w:val="24"/>
          <w:szCs w:val="24"/>
          <w:cs/>
          <w:lang w:eastAsia="en-US"/>
        </w:rPr>
        <w:drawing>
          <wp:inline distT="0" distB="0" distL="0" distR="0" wp14:anchorId="2C7A0E9E" wp14:editId="3215F0CE">
            <wp:extent cx="5943600" cy="2684780"/>
            <wp:effectExtent l="0" t="0" r="0" b="1270"/>
            <wp:docPr id="8789" name="Picture 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referRelativeResize="0">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84780"/>
                    </a:xfrm>
                    <a:prstGeom prst="rect">
                      <a:avLst/>
                    </a:prstGeom>
                    <a:solidFill>
                      <a:srgbClr val="FFFFFF"/>
                    </a:solidFill>
                    <a:ln>
                      <a:noFill/>
                    </a:ln>
                  </pic:spPr>
                </pic:pic>
              </a:graphicData>
            </a:graphic>
          </wp:inline>
        </w:drawing>
      </w:r>
    </w:p>
    <w:p w14:paraId="12AAB5E2" w14:textId="77777777" w:rsidR="00683DD5" w:rsidRPr="00683DD5" w:rsidRDefault="00683DD5" w:rsidP="00683DD5">
      <w:pPr>
        <w:autoSpaceDE w:val="0"/>
        <w:autoSpaceDN w:val="0"/>
        <w:adjustRightInd w:val="0"/>
        <w:spacing w:line="349" w:lineRule="auto"/>
        <w:ind w:right="1400"/>
        <w:jc w:val="center"/>
        <w:rPr>
          <w:rFonts w:eastAsia="Times New Roman"/>
          <w:b/>
          <w:bCs/>
          <w:sz w:val="24"/>
          <w:szCs w:val="24"/>
          <w:cs/>
          <w:lang w:eastAsia="en-US"/>
        </w:rPr>
      </w:pPr>
      <w:r w:rsidRPr="00683DD5">
        <w:rPr>
          <w:rFonts w:eastAsia="Times New Roman"/>
          <w:b/>
          <w:bCs/>
          <w:sz w:val="24"/>
          <w:szCs w:val="24"/>
          <w:cs/>
          <w:lang w:eastAsia="en-US"/>
        </w:rPr>
        <w:t xml:space="preserve">                           Fig 4.1.1: Working of  MSBI System</w:t>
      </w:r>
    </w:p>
    <w:p w14:paraId="3A105ECB" w14:textId="77777777" w:rsidR="00683DD5" w:rsidRPr="00683DD5" w:rsidRDefault="00683DD5" w:rsidP="00683DD5">
      <w:pPr>
        <w:autoSpaceDE w:val="0"/>
        <w:autoSpaceDN w:val="0"/>
        <w:adjustRightInd w:val="0"/>
        <w:spacing w:before="120" w:after="120"/>
        <w:rPr>
          <w:sz w:val="28"/>
          <w:szCs w:val="28"/>
          <w:cs/>
          <w:lang w:eastAsia="en-US"/>
        </w:rPr>
      </w:pPr>
      <w:r w:rsidRPr="00683DD5">
        <w:rPr>
          <w:rFonts w:eastAsia="Times New Roman"/>
          <w:b/>
          <w:bCs/>
          <w:sz w:val="28"/>
          <w:szCs w:val="28"/>
          <w:cs/>
          <w:lang w:eastAsia="en-US"/>
        </w:rPr>
        <w:t>4.2. Structural &amp; Behavioral Diagrams</w:t>
      </w:r>
    </w:p>
    <w:p w14:paraId="2111545C" w14:textId="77777777" w:rsidR="00683DD5" w:rsidRPr="00683DD5" w:rsidRDefault="00683DD5" w:rsidP="00683DD5">
      <w:pPr>
        <w:autoSpaceDE w:val="0"/>
        <w:autoSpaceDN w:val="0"/>
        <w:adjustRightInd w:val="0"/>
        <w:spacing w:before="120" w:after="120"/>
        <w:rPr>
          <w:sz w:val="24"/>
          <w:szCs w:val="24"/>
          <w:cs/>
          <w:lang w:eastAsia="en-US"/>
        </w:rPr>
      </w:pPr>
      <w:r w:rsidRPr="00683DD5">
        <w:rPr>
          <w:sz w:val="24"/>
          <w:szCs w:val="24"/>
          <w:cs/>
          <w:lang w:eastAsia="en-US"/>
        </w:rPr>
        <w:t>Structural diagram is an important part of the UML.It represents the static aspect of the system and the static parts of the diagrams are represented by classes, interfaces, objects, components and nodes.Theses diagrams show the things and different objects in a system being modeled.Structural diagram is an important part of the UML. It represents the static aspect of the system and the static parts of the diagrams are represented by classes, interfaces, objects, components and nodes. Theses diagrams show the things and different objects in a system being modeled.UML Structural diagrams depict the elements of a system that are independent of time and that convey the concepts of a system and how they relate to each other. The elements in these diagrams resemble the nouns in a natural language, and the relationships that connect them are structural or semantic relationships.example of structural diagrams are Class Diagram. Component Diagram. Deployment Diagram. Object Diagram. Package Diagram. Profile Diagram. Composite Structure Diagram.</w:t>
      </w:r>
    </w:p>
    <w:p w14:paraId="30DE1342" w14:textId="77777777" w:rsidR="00683DD5" w:rsidRPr="00683DD5" w:rsidRDefault="00683DD5" w:rsidP="00683DD5">
      <w:pPr>
        <w:autoSpaceDE w:val="0"/>
        <w:autoSpaceDN w:val="0"/>
        <w:adjustRightInd w:val="0"/>
        <w:spacing w:before="120" w:after="120"/>
        <w:rPr>
          <w:sz w:val="24"/>
          <w:szCs w:val="24"/>
          <w:cs/>
          <w:lang w:eastAsia="en-US"/>
        </w:rPr>
      </w:pPr>
      <w:r w:rsidRPr="00683DD5">
        <w:rPr>
          <w:sz w:val="24"/>
          <w:szCs w:val="24"/>
          <w:cs/>
          <w:lang w:eastAsia="en-US"/>
        </w:rPr>
        <w:t xml:space="preserve">             Behavioral diagram is used to describe how the objects interact with each other to create a functioning system.These diagrams shows how would happen in a system.It is used to visualize, specify, construct and document the dynamic aspects of a system.It shows how the </w:t>
      </w:r>
      <w:r w:rsidRPr="00683DD5">
        <w:rPr>
          <w:sz w:val="24"/>
          <w:szCs w:val="24"/>
          <w:cs/>
          <w:lang w:eastAsia="en-US"/>
        </w:rPr>
        <w:lastRenderedPageBreak/>
        <w:t>system behaves and interacts with itself and other entities (users, other systems). They show how data moves through the system, how objects communicate with each other, how the passage of time affects the system, or what events cause the system to change internal states.Behavioral Diagrams are Use Case Diagram. Activity Diagram. State Machine Diagram. Sequence Diagram. Communication Diagram. Interaction Overview Diagram.</w:t>
      </w:r>
    </w:p>
    <w:p w14:paraId="5295898A" w14:textId="77777777" w:rsidR="00683DD5" w:rsidRPr="00683DD5" w:rsidRDefault="00683DD5" w:rsidP="00683DD5">
      <w:pPr>
        <w:autoSpaceDE w:val="0"/>
        <w:autoSpaceDN w:val="0"/>
        <w:adjustRightInd w:val="0"/>
        <w:spacing w:before="120" w:after="120"/>
        <w:rPr>
          <w:sz w:val="24"/>
          <w:szCs w:val="24"/>
          <w:cs/>
          <w:lang w:eastAsia="en-US"/>
        </w:rPr>
      </w:pPr>
      <w:r w:rsidRPr="00683DD5">
        <w:rPr>
          <w:sz w:val="24"/>
          <w:szCs w:val="24"/>
          <w:cs/>
          <w:lang w:eastAsia="en-US"/>
        </w:rPr>
        <w:t xml:space="preserve">           The difference between structural and Behavioral diagram is the elements in a structure diagram represent the meaningful concepts of a system, and may include abstract, real world and implementation concepts. Behavior diagrams show the dynamic behavior of the objects in a system, which can be described as a series of changes to the system over time.</w:t>
      </w:r>
    </w:p>
    <w:p w14:paraId="4DCA66AC" w14:textId="77777777" w:rsidR="00683DD5" w:rsidRPr="00683DD5" w:rsidRDefault="00683DD5" w:rsidP="00683DD5">
      <w:pPr>
        <w:autoSpaceDE w:val="0"/>
        <w:autoSpaceDN w:val="0"/>
        <w:adjustRightInd w:val="0"/>
        <w:spacing w:before="120" w:after="120"/>
        <w:rPr>
          <w:sz w:val="24"/>
          <w:szCs w:val="24"/>
          <w:cs/>
          <w:lang w:eastAsia="en-US"/>
        </w:rPr>
      </w:pPr>
    </w:p>
    <w:p w14:paraId="68D1B1C5" w14:textId="77777777" w:rsidR="00683DD5" w:rsidRPr="00683DD5" w:rsidRDefault="00683DD5" w:rsidP="00683DD5">
      <w:pPr>
        <w:autoSpaceDE w:val="0"/>
        <w:autoSpaceDN w:val="0"/>
        <w:adjustRightInd w:val="0"/>
        <w:rPr>
          <w:sz w:val="24"/>
          <w:szCs w:val="24"/>
          <w:cs/>
          <w:lang w:eastAsia="en-US"/>
        </w:rPr>
      </w:pPr>
      <w:r w:rsidRPr="00683DD5">
        <w:rPr>
          <w:rFonts w:eastAsia="Times New Roman"/>
          <w:b/>
          <w:bCs/>
          <w:sz w:val="24"/>
          <w:szCs w:val="24"/>
          <w:cs/>
          <w:lang w:eastAsia="en-US"/>
        </w:rPr>
        <w:t>4.2.1. Dataflow Diagram</w:t>
      </w:r>
    </w:p>
    <w:p w14:paraId="4F9DB1E0" w14:textId="77777777" w:rsidR="00683DD5" w:rsidRPr="00683DD5" w:rsidRDefault="00683DD5" w:rsidP="00683DD5">
      <w:pPr>
        <w:autoSpaceDE w:val="0"/>
        <w:autoSpaceDN w:val="0"/>
        <w:adjustRightInd w:val="0"/>
        <w:spacing w:line="258" w:lineRule="exact"/>
        <w:rPr>
          <w:sz w:val="24"/>
          <w:szCs w:val="24"/>
          <w:cs/>
          <w:lang w:eastAsia="en-US"/>
        </w:rPr>
      </w:pPr>
    </w:p>
    <w:p w14:paraId="5C95E48C" w14:textId="37DCE075" w:rsidR="00683DD5" w:rsidRPr="00683DD5" w:rsidRDefault="00683DD5" w:rsidP="0019321C">
      <w:pPr>
        <w:autoSpaceDE w:val="0"/>
        <w:autoSpaceDN w:val="0"/>
        <w:adjustRightInd w:val="0"/>
        <w:spacing w:line="354" w:lineRule="auto"/>
        <w:ind w:right="120"/>
        <w:jc w:val="both"/>
        <w:rPr>
          <w:color w:val="000000" w:themeColor="dark1"/>
          <w:sz w:val="24"/>
          <w:szCs w:val="24"/>
          <w:cs/>
          <w:lang w:val="en-US" w:eastAsia="en-US"/>
        </w:rPr>
      </w:pPr>
      <w:r w:rsidRPr="00683DD5">
        <w:rPr>
          <w:rFonts w:eastAsia="Times New Roman"/>
          <w:sz w:val="24"/>
          <w:szCs w:val="24"/>
          <w:cs/>
          <w:lang w:eastAsia="en-US"/>
        </w:rPr>
        <w:t>A data flow diagram is the graphical representation of the flow of data through an information system. DFD is very useful in understanding a system and can be efficiently used during analysis.A DFD shows the flow of data through a system. It views a system as a function that transforms the inputs into desired outputs. Any complex systems will not perform this transformation in a single step and a data will typically undergo a series of transformations before it becomes the output.With a data flow diagram, users are able to visualize how the system will operate that the system will accomplish and how the system will be implemented, old system data flow diagrams can be drawn up and compared with a new systems data flow diagram to draw comparisons to implement a more efficient system.</w:t>
      </w:r>
    </w:p>
    <w:p w14:paraId="7D6DB894" w14:textId="77777777" w:rsidR="00683DD5" w:rsidRPr="00683DD5" w:rsidRDefault="00683DD5" w:rsidP="00683DD5">
      <w:pPr>
        <w:autoSpaceDE w:val="0"/>
        <w:autoSpaceDN w:val="0"/>
        <w:adjustRightInd w:val="0"/>
        <w:spacing w:before="120" w:after="120"/>
        <w:rPr>
          <w:color w:val="000000" w:themeColor="dark1"/>
          <w:sz w:val="24"/>
          <w:szCs w:val="24"/>
          <w:cs/>
          <w:lang w:val="en-US" w:eastAsia="en-US"/>
        </w:rPr>
      </w:pPr>
    </w:p>
    <w:p w14:paraId="754F1147" w14:textId="6DE53BE3" w:rsidR="00683DD5" w:rsidRPr="00683DD5" w:rsidRDefault="00683DD5" w:rsidP="00683DD5">
      <w:pPr>
        <w:autoSpaceDE w:val="0"/>
        <w:autoSpaceDN w:val="0"/>
        <w:adjustRightInd w:val="0"/>
        <w:spacing w:line="356" w:lineRule="auto"/>
        <w:ind w:right="120"/>
        <w:jc w:val="both"/>
        <w:rPr>
          <w:color w:val="000000" w:themeColor="dark1"/>
          <w:sz w:val="24"/>
          <w:szCs w:val="24"/>
          <w:cs/>
          <w:lang w:eastAsia="en-US"/>
        </w:rPr>
      </w:pPr>
      <w:r w:rsidRPr="00683DD5">
        <w:rPr>
          <w:noProof/>
          <w:color w:val="000000" w:themeColor="dark1"/>
          <w:sz w:val="24"/>
          <w:szCs w:val="24"/>
          <w:cs/>
          <w:lang w:eastAsia="en-US"/>
        </w:rPr>
        <w:drawing>
          <wp:inline distT="0" distB="0" distL="0" distR="0" wp14:anchorId="618F864F" wp14:editId="53047ABB">
            <wp:extent cx="5943600" cy="2727960"/>
            <wp:effectExtent l="0" t="0" r="0" b="0"/>
            <wp:docPr id="8788" name="Picture 8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referRelativeResize="0">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27960"/>
                    </a:xfrm>
                    <a:prstGeom prst="rect">
                      <a:avLst/>
                    </a:prstGeom>
                    <a:solidFill>
                      <a:srgbClr val="FFFFFF"/>
                    </a:solidFill>
                    <a:ln>
                      <a:noFill/>
                    </a:ln>
                  </pic:spPr>
                </pic:pic>
              </a:graphicData>
            </a:graphic>
          </wp:inline>
        </w:drawing>
      </w:r>
    </w:p>
    <w:p w14:paraId="7556D962" w14:textId="77777777" w:rsidR="00683DD5" w:rsidRPr="00683DD5" w:rsidRDefault="00683DD5" w:rsidP="00683DD5">
      <w:pPr>
        <w:autoSpaceDE w:val="0"/>
        <w:autoSpaceDN w:val="0"/>
        <w:adjustRightInd w:val="0"/>
        <w:spacing w:line="390" w:lineRule="auto"/>
        <w:ind w:right="2720"/>
        <w:jc w:val="right"/>
        <w:rPr>
          <w:rFonts w:eastAsia="Times New Roman"/>
          <w:b/>
          <w:bCs/>
          <w:sz w:val="24"/>
          <w:szCs w:val="24"/>
          <w:cs/>
          <w:lang w:eastAsia="en-US"/>
        </w:rPr>
      </w:pPr>
      <w:r w:rsidRPr="00683DD5">
        <w:rPr>
          <w:rFonts w:eastAsia="Times New Roman"/>
          <w:b/>
          <w:bCs/>
          <w:sz w:val="24"/>
          <w:szCs w:val="24"/>
          <w:cs/>
          <w:lang w:eastAsia="en-US"/>
        </w:rPr>
        <w:t>Fig. 4.2.1 Dataflow Diagram</w:t>
      </w:r>
    </w:p>
    <w:p w14:paraId="375D1BCA" w14:textId="77777777" w:rsidR="00683DD5" w:rsidRPr="00683DD5" w:rsidRDefault="00683DD5" w:rsidP="00683DD5">
      <w:pPr>
        <w:autoSpaceDE w:val="0"/>
        <w:autoSpaceDN w:val="0"/>
        <w:adjustRightInd w:val="0"/>
        <w:spacing w:line="390" w:lineRule="auto"/>
        <w:ind w:right="2720"/>
        <w:rPr>
          <w:rFonts w:eastAsia="Times New Roman"/>
          <w:color w:val="000000" w:themeColor="dark1"/>
          <w:sz w:val="24"/>
          <w:szCs w:val="24"/>
          <w:cs/>
          <w:lang w:eastAsia="en-US"/>
        </w:rPr>
      </w:pPr>
      <w:r w:rsidRPr="00683DD5">
        <w:rPr>
          <w:rFonts w:eastAsia="Times New Roman"/>
          <w:b/>
          <w:bCs/>
          <w:sz w:val="24"/>
          <w:szCs w:val="24"/>
          <w:cs/>
          <w:lang w:eastAsia="en-US"/>
        </w:rPr>
        <w:lastRenderedPageBreak/>
        <w:t>4.2.2. Sequence Diagram</w:t>
      </w:r>
    </w:p>
    <w:p w14:paraId="09FFE90E" w14:textId="77777777" w:rsidR="00683DD5" w:rsidRPr="00683DD5" w:rsidRDefault="00683DD5" w:rsidP="00683DD5">
      <w:pPr>
        <w:autoSpaceDE w:val="0"/>
        <w:autoSpaceDN w:val="0"/>
        <w:adjustRightInd w:val="0"/>
        <w:spacing w:before="120" w:after="120"/>
        <w:rPr>
          <w:color w:val="000000" w:themeColor="dark1"/>
          <w:sz w:val="24"/>
          <w:szCs w:val="24"/>
          <w:cs/>
          <w:lang w:val="en-US" w:eastAsia="en-US"/>
        </w:rPr>
      </w:pPr>
      <w:r w:rsidRPr="00683DD5">
        <w:rPr>
          <w:color w:val="000000" w:themeColor="dark1"/>
          <w:sz w:val="24"/>
          <w:szCs w:val="24"/>
          <w:cs/>
          <w:lang w:val="en-US" w:eastAsia="en-US"/>
        </w:rPr>
        <w:t xml:space="preserve">A sequence diagram shows object interactions arranged in time sequence. It depicts the objects involved in the scenario and the sequence of messages exchanged between the objects needed to carry out the functionality of the scenario. Sequence diagrams are typically associated with use case realizations in the </w:t>
      </w:r>
      <w:r w:rsidRPr="00683DD5">
        <w:rPr>
          <w:color w:val="000000" w:themeColor="dark1"/>
          <w:sz w:val="24"/>
          <w:szCs w:val="24"/>
          <w:cs/>
          <w:lang w:val="en-US" w:eastAsia="en-US"/>
        </w:rPr>
        <w:fldChar w:fldCharType="begin"/>
      </w:r>
      <w:r w:rsidRPr="00683DD5">
        <w:rPr>
          <w:color w:val="000000" w:themeColor="dark1"/>
          <w:sz w:val="24"/>
          <w:szCs w:val="24"/>
          <w:cs/>
          <w:lang w:val="en-US" w:eastAsia="en-US"/>
        </w:rPr>
        <w:instrText xml:space="preserve"> HYPERLINK "https://en.wikipedia.org/wiki/4%2B1_architectural_view_model" </w:instrText>
      </w:r>
      <w:r w:rsidRPr="00683DD5">
        <w:rPr>
          <w:color w:val="000000" w:themeColor="dark1"/>
          <w:sz w:val="24"/>
          <w:szCs w:val="24"/>
          <w:cs/>
          <w:lang w:val="en-US" w:eastAsia="en-US"/>
        </w:rPr>
      </w:r>
      <w:r w:rsidRPr="00683DD5">
        <w:rPr>
          <w:color w:val="000000" w:themeColor="dark1"/>
          <w:sz w:val="24"/>
          <w:szCs w:val="24"/>
          <w:cs/>
          <w:lang w:val="en-US" w:eastAsia="en-US"/>
        </w:rPr>
        <w:fldChar w:fldCharType="separate"/>
      </w:r>
      <w:r w:rsidRPr="00683DD5">
        <w:rPr>
          <w:color w:val="000000" w:themeColor="dark1"/>
          <w:sz w:val="24"/>
          <w:szCs w:val="24"/>
          <w:cs/>
          <w:lang w:val="en-US" w:eastAsia="en-US"/>
        </w:rPr>
        <w:t>Logical View</w:t>
      </w:r>
      <w:r w:rsidRPr="00683DD5">
        <w:rPr>
          <w:color w:val="000000" w:themeColor="dark1"/>
          <w:sz w:val="24"/>
          <w:szCs w:val="24"/>
          <w:cs/>
          <w:lang w:val="en-US" w:eastAsia="en-US"/>
        </w:rPr>
        <w:fldChar w:fldCharType="end"/>
      </w:r>
      <w:r w:rsidRPr="00683DD5">
        <w:rPr>
          <w:color w:val="000000" w:themeColor="dark1"/>
          <w:sz w:val="24"/>
          <w:szCs w:val="24"/>
          <w:cs/>
          <w:lang w:val="en-US" w:eastAsia="en-US"/>
        </w:rPr>
        <w:t xml:space="preserve"> of the system under development. Sequence diagrams are sometimes called event diagrams or event scenarios.</w:t>
      </w:r>
    </w:p>
    <w:p w14:paraId="1BB2CCBA" w14:textId="7CD89A3F" w:rsidR="00683DD5" w:rsidRPr="00683DD5" w:rsidRDefault="00683DD5" w:rsidP="00683DD5">
      <w:pPr>
        <w:autoSpaceDE w:val="0"/>
        <w:autoSpaceDN w:val="0"/>
        <w:adjustRightInd w:val="0"/>
        <w:spacing w:before="120" w:after="120"/>
        <w:rPr>
          <w:rFonts w:eastAsia="Times New Roman"/>
          <w:b/>
          <w:bCs/>
          <w:sz w:val="24"/>
          <w:szCs w:val="24"/>
          <w:cs/>
          <w:lang w:eastAsia="en-US"/>
        </w:rPr>
      </w:pPr>
      <w:r w:rsidRPr="00683DD5">
        <w:rPr>
          <w:rFonts w:eastAsia="Times New Roman"/>
          <w:b/>
          <w:bCs/>
          <w:noProof/>
          <w:sz w:val="24"/>
          <w:szCs w:val="24"/>
          <w:cs/>
          <w:lang w:eastAsia="en-US"/>
        </w:rPr>
        <w:drawing>
          <wp:inline distT="0" distB="0" distL="0" distR="0" wp14:anchorId="5A206668" wp14:editId="5B2BBC1F">
            <wp:extent cx="5943600" cy="2333625"/>
            <wp:effectExtent l="0" t="0" r="0" b="9525"/>
            <wp:docPr id="8787" name="Picture 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referRelativeResize="0">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solidFill>
                      <a:srgbClr val="FFFFFF"/>
                    </a:solidFill>
                    <a:ln>
                      <a:noFill/>
                    </a:ln>
                  </pic:spPr>
                </pic:pic>
              </a:graphicData>
            </a:graphic>
          </wp:inline>
        </w:drawing>
      </w:r>
    </w:p>
    <w:p w14:paraId="3564ADC6" w14:textId="77777777" w:rsidR="00683DD5" w:rsidRPr="00683DD5" w:rsidRDefault="00683DD5" w:rsidP="00683DD5">
      <w:pPr>
        <w:autoSpaceDE w:val="0"/>
        <w:autoSpaceDN w:val="0"/>
        <w:adjustRightInd w:val="0"/>
        <w:spacing w:before="120" w:after="120"/>
        <w:jc w:val="center"/>
        <w:rPr>
          <w:sz w:val="24"/>
          <w:szCs w:val="24"/>
          <w:cs/>
          <w:lang w:eastAsia="en-US"/>
        </w:rPr>
      </w:pPr>
      <w:r w:rsidRPr="00683DD5">
        <w:rPr>
          <w:rFonts w:eastAsia="Times New Roman"/>
          <w:b/>
          <w:bCs/>
          <w:sz w:val="24"/>
          <w:szCs w:val="24"/>
          <w:cs/>
          <w:lang w:eastAsia="en-US"/>
        </w:rPr>
        <w:t xml:space="preserve">        Fig 4.2.2 Sequence diagram</w:t>
      </w:r>
    </w:p>
    <w:p w14:paraId="726B533A" w14:textId="77777777" w:rsidR="00683DD5" w:rsidRPr="00683DD5" w:rsidRDefault="00683DD5" w:rsidP="00683DD5">
      <w:pPr>
        <w:autoSpaceDE w:val="0"/>
        <w:autoSpaceDN w:val="0"/>
        <w:adjustRightInd w:val="0"/>
        <w:spacing w:line="165" w:lineRule="exact"/>
        <w:rPr>
          <w:sz w:val="24"/>
          <w:szCs w:val="24"/>
          <w:cs/>
          <w:lang w:eastAsia="en-US"/>
        </w:rPr>
      </w:pPr>
    </w:p>
    <w:p w14:paraId="1A64D128" w14:textId="77777777" w:rsidR="00683DD5" w:rsidRPr="00683DD5" w:rsidRDefault="00683DD5" w:rsidP="00683DD5">
      <w:pPr>
        <w:autoSpaceDE w:val="0"/>
        <w:autoSpaceDN w:val="0"/>
        <w:adjustRightInd w:val="0"/>
        <w:rPr>
          <w:rFonts w:eastAsia="Times New Roman"/>
          <w:sz w:val="24"/>
          <w:szCs w:val="24"/>
          <w:cs/>
          <w:lang w:eastAsia="en-US"/>
        </w:rPr>
      </w:pPr>
      <w:r w:rsidRPr="00683DD5">
        <w:rPr>
          <w:rFonts w:eastAsia="Times New Roman"/>
          <w:b/>
          <w:bCs/>
          <w:sz w:val="24"/>
          <w:szCs w:val="24"/>
          <w:cs/>
          <w:lang w:eastAsia="en-US"/>
        </w:rPr>
        <w:t>4.2.3. System Diagram</w:t>
      </w:r>
    </w:p>
    <w:p w14:paraId="28B8B364" w14:textId="77777777" w:rsidR="00683DD5" w:rsidRPr="00683DD5" w:rsidRDefault="00683DD5" w:rsidP="00683DD5">
      <w:pPr>
        <w:autoSpaceDE w:val="0"/>
        <w:autoSpaceDN w:val="0"/>
        <w:adjustRightInd w:val="0"/>
        <w:rPr>
          <w:color w:val="000000" w:themeColor="dark1"/>
          <w:sz w:val="24"/>
          <w:szCs w:val="24"/>
          <w:cs/>
          <w:lang w:val="en-US" w:eastAsia="en-US"/>
        </w:rPr>
      </w:pPr>
      <w:r w:rsidRPr="00683DD5">
        <w:rPr>
          <w:color w:val="000000" w:themeColor="dark1"/>
          <w:sz w:val="24"/>
          <w:szCs w:val="24"/>
          <w:cs/>
          <w:lang w:val="en-US" w:eastAsia="en-US"/>
        </w:rPr>
        <w:t xml:space="preserve">A system context diagram (SCD) in </w:t>
      </w:r>
      <w:r w:rsidRPr="00683DD5">
        <w:rPr>
          <w:color w:val="000000" w:themeColor="dark1"/>
          <w:sz w:val="24"/>
          <w:szCs w:val="24"/>
          <w:cs/>
          <w:lang w:val="en-US" w:eastAsia="en-US"/>
        </w:rPr>
        <w:fldChar w:fldCharType="begin"/>
      </w:r>
      <w:r w:rsidRPr="00683DD5">
        <w:rPr>
          <w:color w:val="000000" w:themeColor="dark1"/>
          <w:sz w:val="24"/>
          <w:szCs w:val="24"/>
          <w:cs/>
          <w:lang w:val="en-US" w:eastAsia="en-US"/>
        </w:rPr>
        <w:instrText xml:space="preserve"> HYPERLINK "https://en.wikipedia.org/wiki/Engineering" </w:instrText>
      </w:r>
      <w:r w:rsidRPr="00683DD5">
        <w:rPr>
          <w:color w:val="000000" w:themeColor="dark1"/>
          <w:sz w:val="24"/>
          <w:szCs w:val="24"/>
          <w:cs/>
          <w:lang w:val="en-US" w:eastAsia="en-US"/>
        </w:rPr>
      </w:r>
      <w:r w:rsidRPr="00683DD5">
        <w:rPr>
          <w:color w:val="000000" w:themeColor="dark1"/>
          <w:sz w:val="24"/>
          <w:szCs w:val="24"/>
          <w:cs/>
          <w:lang w:val="en-US" w:eastAsia="en-US"/>
        </w:rPr>
        <w:fldChar w:fldCharType="separate"/>
      </w:r>
      <w:r w:rsidRPr="00683DD5">
        <w:rPr>
          <w:color w:val="000000" w:themeColor="dark1"/>
          <w:sz w:val="24"/>
          <w:szCs w:val="24"/>
          <w:cs/>
          <w:lang w:val="en-US" w:eastAsia="en-US"/>
        </w:rPr>
        <w:t>engineering</w:t>
      </w:r>
      <w:r w:rsidRPr="00683DD5">
        <w:rPr>
          <w:color w:val="000000" w:themeColor="dark1"/>
          <w:sz w:val="24"/>
          <w:szCs w:val="24"/>
          <w:cs/>
          <w:lang w:val="en-US" w:eastAsia="en-US"/>
        </w:rPr>
        <w:fldChar w:fldCharType="end"/>
      </w:r>
      <w:r w:rsidRPr="00683DD5">
        <w:rPr>
          <w:color w:val="000000" w:themeColor="dark1"/>
          <w:sz w:val="24"/>
          <w:szCs w:val="24"/>
          <w:cs/>
          <w:lang w:val="en-US" w:eastAsia="en-US"/>
        </w:rPr>
        <w:t xml:space="preserve"> is a </w:t>
      </w:r>
      <w:r w:rsidRPr="00683DD5">
        <w:rPr>
          <w:color w:val="000000" w:themeColor="dark1"/>
          <w:sz w:val="24"/>
          <w:szCs w:val="24"/>
          <w:cs/>
          <w:lang w:val="en-US" w:eastAsia="en-US"/>
        </w:rPr>
        <w:fldChar w:fldCharType="begin"/>
      </w:r>
      <w:r w:rsidRPr="00683DD5">
        <w:rPr>
          <w:color w:val="000000" w:themeColor="dark1"/>
          <w:sz w:val="24"/>
          <w:szCs w:val="24"/>
          <w:cs/>
          <w:lang w:val="en-US" w:eastAsia="en-US"/>
        </w:rPr>
        <w:instrText xml:space="preserve"> HYPERLINK "https://en.wikipedia.org/wiki/Diagram" </w:instrText>
      </w:r>
      <w:r w:rsidRPr="00683DD5">
        <w:rPr>
          <w:color w:val="000000" w:themeColor="dark1"/>
          <w:sz w:val="24"/>
          <w:szCs w:val="24"/>
          <w:cs/>
          <w:lang w:val="en-US" w:eastAsia="en-US"/>
        </w:rPr>
      </w:r>
      <w:r w:rsidRPr="00683DD5">
        <w:rPr>
          <w:color w:val="000000" w:themeColor="dark1"/>
          <w:sz w:val="24"/>
          <w:szCs w:val="24"/>
          <w:cs/>
          <w:lang w:val="en-US" w:eastAsia="en-US"/>
        </w:rPr>
        <w:fldChar w:fldCharType="separate"/>
      </w:r>
      <w:r w:rsidRPr="00683DD5">
        <w:rPr>
          <w:color w:val="000000" w:themeColor="dark1"/>
          <w:sz w:val="24"/>
          <w:szCs w:val="24"/>
          <w:cs/>
          <w:lang w:val="en-US" w:eastAsia="en-US"/>
        </w:rPr>
        <w:t>diagram</w:t>
      </w:r>
      <w:r w:rsidRPr="00683DD5">
        <w:rPr>
          <w:color w:val="000000" w:themeColor="dark1"/>
          <w:sz w:val="24"/>
          <w:szCs w:val="24"/>
          <w:cs/>
          <w:lang w:val="en-US" w:eastAsia="en-US"/>
        </w:rPr>
        <w:fldChar w:fldCharType="end"/>
      </w:r>
      <w:r w:rsidRPr="00683DD5">
        <w:rPr>
          <w:color w:val="000000" w:themeColor="dark1"/>
          <w:sz w:val="24"/>
          <w:szCs w:val="24"/>
          <w:cs/>
          <w:lang w:val="en-US" w:eastAsia="en-US"/>
        </w:rPr>
        <w:t xml:space="preserve"> that defines the boundary between the </w:t>
      </w:r>
      <w:r w:rsidRPr="00683DD5">
        <w:rPr>
          <w:color w:val="000000" w:themeColor="dark1"/>
          <w:sz w:val="24"/>
          <w:szCs w:val="24"/>
          <w:cs/>
          <w:lang w:val="en-US" w:eastAsia="en-US"/>
        </w:rPr>
        <w:fldChar w:fldCharType="begin"/>
      </w:r>
      <w:r w:rsidRPr="00683DD5">
        <w:rPr>
          <w:color w:val="000000" w:themeColor="dark1"/>
          <w:sz w:val="24"/>
          <w:szCs w:val="24"/>
          <w:cs/>
          <w:lang w:val="en-US" w:eastAsia="en-US"/>
        </w:rPr>
        <w:instrText xml:space="preserve"> HYPERLINK "https://en.wikipedia.org/wiki/System" </w:instrText>
      </w:r>
      <w:r w:rsidRPr="00683DD5">
        <w:rPr>
          <w:color w:val="000000" w:themeColor="dark1"/>
          <w:sz w:val="24"/>
          <w:szCs w:val="24"/>
          <w:cs/>
          <w:lang w:val="en-US" w:eastAsia="en-US"/>
        </w:rPr>
      </w:r>
      <w:r w:rsidRPr="00683DD5">
        <w:rPr>
          <w:color w:val="000000" w:themeColor="dark1"/>
          <w:sz w:val="24"/>
          <w:szCs w:val="24"/>
          <w:cs/>
          <w:lang w:val="en-US" w:eastAsia="en-US"/>
        </w:rPr>
        <w:fldChar w:fldCharType="separate"/>
      </w:r>
      <w:r w:rsidRPr="00683DD5">
        <w:rPr>
          <w:color w:val="000000" w:themeColor="dark1"/>
          <w:sz w:val="24"/>
          <w:szCs w:val="24"/>
          <w:cs/>
          <w:lang w:val="en-US" w:eastAsia="en-US"/>
        </w:rPr>
        <w:t>system</w:t>
      </w:r>
      <w:r w:rsidRPr="00683DD5">
        <w:rPr>
          <w:color w:val="000000" w:themeColor="dark1"/>
          <w:sz w:val="24"/>
          <w:szCs w:val="24"/>
          <w:cs/>
          <w:lang w:val="en-US" w:eastAsia="en-US"/>
        </w:rPr>
        <w:fldChar w:fldCharType="end"/>
      </w:r>
      <w:r w:rsidRPr="00683DD5">
        <w:rPr>
          <w:color w:val="000000" w:themeColor="dark1"/>
          <w:sz w:val="24"/>
          <w:szCs w:val="24"/>
          <w:cs/>
          <w:lang w:val="en-US" w:eastAsia="en-US"/>
        </w:rPr>
        <w:t xml:space="preserve">, or part of a system, and its environment, showing the entities that interact with it. This diagram is a high level view of a </w:t>
      </w:r>
      <w:r w:rsidRPr="00683DD5">
        <w:rPr>
          <w:color w:val="000000" w:themeColor="dark1"/>
          <w:sz w:val="24"/>
          <w:szCs w:val="24"/>
          <w:cs/>
          <w:lang w:val="en-US" w:eastAsia="en-US"/>
        </w:rPr>
        <w:fldChar w:fldCharType="begin"/>
      </w:r>
      <w:r w:rsidRPr="00683DD5">
        <w:rPr>
          <w:color w:val="000000" w:themeColor="dark1"/>
          <w:sz w:val="24"/>
          <w:szCs w:val="24"/>
          <w:cs/>
          <w:lang w:val="en-US" w:eastAsia="en-US"/>
        </w:rPr>
        <w:instrText xml:space="preserve"> HYPERLINK "https://en.wikipedia.org/wiki/System" </w:instrText>
      </w:r>
      <w:r w:rsidRPr="00683DD5">
        <w:rPr>
          <w:color w:val="000000" w:themeColor="dark1"/>
          <w:sz w:val="24"/>
          <w:szCs w:val="24"/>
          <w:cs/>
          <w:lang w:val="en-US" w:eastAsia="en-US"/>
        </w:rPr>
      </w:r>
      <w:r w:rsidRPr="00683DD5">
        <w:rPr>
          <w:color w:val="000000" w:themeColor="dark1"/>
          <w:sz w:val="24"/>
          <w:szCs w:val="24"/>
          <w:cs/>
          <w:lang w:val="en-US" w:eastAsia="en-US"/>
        </w:rPr>
        <w:fldChar w:fldCharType="separate"/>
      </w:r>
      <w:r w:rsidRPr="00683DD5">
        <w:rPr>
          <w:color w:val="000000" w:themeColor="dark1"/>
          <w:sz w:val="24"/>
          <w:szCs w:val="24"/>
          <w:cs/>
          <w:lang w:val="en-US" w:eastAsia="en-US"/>
        </w:rPr>
        <w:t>system</w:t>
      </w:r>
      <w:r w:rsidRPr="00683DD5">
        <w:rPr>
          <w:color w:val="000000" w:themeColor="dark1"/>
          <w:sz w:val="24"/>
          <w:szCs w:val="24"/>
          <w:cs/>
          <w:lang w:val="en-US" w:eastAsia="en-US"/>
        </w:rPr>
        <w:fldChar w:fldCharType="end"/>
      </w:r>
      <w:r w:rsidRPr="00683DD5">
        <w:rPr>
          <w:color w:val="000000" w:themeColor="dark1"/>
          <w:sz w:val="24"/>
          <w:szCs w:val="24"/>
          <w:cs/>
          <w:lang w:val="en-US" w:eastAsia="en-US"/>
        </w:rPr>
        <w:t xml:space="preserve">. It is similar to a </w:t>
      </w:r>
      <w:r w:rsidRPr="00683DD5">
        <w:rPr>
          <w:color w:val="000000" w:themeColor="dark1"/>
          <w:sz w:val="24"/>
          <w:szCs w:val="24"/>
          <w:cs/>
          <w:lang w:val="en-US" w:eastAsia="en-US"/>
        </w:rPr>
        <w:fldChar w:fldCharType="begin"/>
      </w:r>
      <w:r w:rsidRPr="00683DD5">
        <w:rPr>
          <w:color w:val="000000" w:themeColor="dark1"/>
          <w:sz w:val="24"/>
          <w:szCs w:val="24"/>
          <w:cs/>
          <w:lang w:val="en-US" w:eastAsia="en-US"/>
        </w:rPr>
        <w:instrText xml:space="preserve"> HYPERLINK "https://en.wikipedia.org/wiki/Block_diagram" </w:instrText>
      </w:r>
      <w:r w:rsidRPr="00683DD5">
        <w:rPr>
          <w:color w:val="000000" w:themeColor="dark1"/>
          <w:sz w:val="24"/>
          <w:szCs w:val="24"/>
          <w:cs/>
          <w:lang w:val="en-US" w:eastAsia="en-US"/>
        </w:rPr>
      </w:r>
      <w:r w:rsidRPr="00683DD5">
        <w:rPr>
          <w:color w:val="000000" w:themeColor="dark1"/>
          <w:sz w:val="24"/>
          <w:szCs w:val="24"/>
          <w:cs/>
          <w:lang w:val="en-US" w:eastAsia="en-US"/>
        </w:rPr>
        <w:fldChar w:fldCharType="separate"/>
      </w:r>
      <w:r w:rsidRPr="00683DD5">
        <w:rPr>
          <w:color w:val="000000" w:themeColor="dark1"/>
          <w:sz w:val="24"/>
          <w:szCs w:val="24"/>
          <w:cs/>
          <w:lang w:val="en-US" w:eastAsia="en-US"/>
        </w:rPr>
        <w:t>block diagram</w:t>
      </w:r>
      <w:r w:rsidRPr="00683DD5">
        <w:rPr>
          <w:color w:val="000000" w:themeColor="dark1"/>
          <w:sz w:val="24"/>
          <w:szCs w:val="24"/>
          <w:cs/>
          <w:lang w:val="en-US" w:eastAsia="en-US"/>
        </w:rPr>
        <w:fldChar w:fldCharType="end"/>
      </w:r>
      <w:r w:rsidRPr="00683DD5">
        <w:rPr>
          <w:color w:val="000000" w:themeColor="dark1"/>
          <w:sz w:val="24"/>
          <w:szCs w:val="24"/>
          <w:cs/>
          <w:lang w:val="en-US" w:eastAsia="en-US"/>
        </w:rPr>
        <w:t xml:space="preserve">. </w:t>
      </w:r>
    </w:p>
    <w:p w14:paraId="50C6BE39" w14:textId="77777777" w:rsidR="00683DD5" w:rsidRPr="00683DD5" w:rsidRDefault="00683DD5" w:rsidP="00683DD5">
      <w:pPr>
        <w:autoSpaceDE w:val="0"/>
        <w:autoSpaceDN w:val="0"/>
        <w:adjustRightInd w:val="0"/>
        <w:rPr>
          <w:rFonts w:eastAsia="Times New Roman"/>
          <w:b/>
          <w:bCs/>
          <w:sz w:val="24"/>
          <w:szCs w:val="24"/>
          <w:cs/>
          <w:lang w:eastAsia="en-US"/>
        </w:rPr>
      </w:pPr>
    </w:p>
    <w:p w14:paraId="737C61B4" w14:textId="7D66CF8E" w:rsidR="00683DD5" w:rsidRPr="00683DD5" w:rsidRDefault="00683DD5" w:rsidP="00683DD5">
      <w:pPr>
        <w:autoSpaceDE w:val="0"/>
        <w:autoSpaceDN w:val="0"/>
        <w:adjustRightInd w:val="0"/>
        <w:ind w:left="53" w:hanging="16"/>
        <w:rPr>
          <w:sz w:val="24"/>
          <w:szCs w:val="24"/>
          <w:cs/>
          <w:lang w:eastAsia="en-US"/>
        </w:rPr>
      </w:pPr>
      <w:r w:rsidRPr="00683DD5">
        <w:rPr>
          <w:rFonts w:eastAsia="Times New Roman"/>
          <w:sz w:val="24"/>
          <w:szCs w:val="24"/>
          <w:cs/>
          <w:lang w:eastAsia="en-US"/>
        </w:rPr>
        <w:t>.</w:t>
      </w:r>
      <w:r w:rsidRPr="00683DD5">
        <w:rPr>
          <w:rFonts w:eastAsia="Times New Roman"/>
          <w:noProof/>
          <w:sz w:val="24"/>
          <w:szCs w:val="24"/>
          <w:cs/>
          <w:lang w:eastAsia="en-US"/>
        </w:rPr>
        <w:drawing>
          <wp:inline distT="0" distB="0" distL="0" distR="0" wp14:anchorId="2805783A" wp14:editId="168E0738">
            <wp:extent cx="5943600" cy="2571750"/>
            <wp:effectExtent l="0" t="0" r="0" b="0"/>
            <wp:docPr id="8786" name="Picture 8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referRelativeResize="0">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solidFill>
                      <a:srgbClr val="FFFFFF"/>
                    </a:solidFill>
                    <a:ln>
                      <a:noFill/>
                    </a:ln>
                  </pic:spPr>
                </pic:pic>
              </a:graphicData>
            </a:graphic>
          </wp:inline>
        </w:drawing>
      </w:r>
    </w:p>
    <w:p w14:paraId="05BD1DCC" w14:textId="77777777" w:rsidR="00683DD5" w:rsidRPr="00683DD5" w:rsidRDefault="00683DD5" w:rsidP="00683DD5">
      <w:pPr>
        <w:autoSpaceDE w:val="0"/>
        <w:autoSpaceDN w:val="0"/>
        <w:adjustRightInd w:val="0"/>
        <w:spacing w:line="91" w:lineRule="exact"/>
        <w:rPr>
          <w:sz w:val="24"/>
          <w:szCs w:val="24"/>
          <w:cs/>
          <w:lang w:eastAsia="en-US"/>
        </w:rPr>
      </w:pPr>
    </w:p>
    <w:p w14:paraId="432CC1B3" w14:textId="3055DB40" w:rsidR="00683DD5" w:rsidRPr="00683DD5" w:rsidRDefault="00683DD5" w:rsidP="00683DD5">
      <w:pPr>
        <w:autoSpaceDE w:val="0"/>
        <w:autoSpaceDN w:val="0"/>
        <w:adjustRightInd w:val="0"/>
        <w:ind w:right="120"/>
        <w:jc w:val="center"/>
        <w:rPr>
          <w:rFonts w:eastAsia="Times New Roman"/>
          <w:b/>
          <w:bCs/>
          <w:sz w:val="24"/>
          <w:szCs w:val="24"/>
          <w:cs/>
          <w:lang w:eastAsia="en-US"/>
        </w:rPr>
      </w:pPr>
      <w:r w:rsidRPr="00683DD5">
        <w:rPr>
          <w:rFonts w:eastAsia="Times New Roman"/>
          <w:b/>
          <w:bCs/>
          <w:sz w:val="24"/>
          <w:szCs w:val="24"/>
          <w:cs/>
          <w:lang w:eastAsia="en-US"/>
        </w:rPr>
        <w:t xml:space="preserve">                   Fig.4.2.3 System Diagram</w:t>
      </w:r>
    </w:p>
    <w:p w14:paraId="66BED3AE" w14:textId="77777777" w:rsidR="00CD1796" w:rsidRDefault="00CD1796" w:rsidP="00683DD5">
      <w:pPr>
        <w:autoSpaceDE w:val="0"/>
        <w:autoSpaceDN w:val="0"/>
        <w:adjustRightInd w:val="0"/>
        <w:ind w:right="120"/>
        <w:rPr>
          <w:rFonts w:eastAsia="Times New Roman"/>
          <w:b/>
          <w:bCs/>
          <w:sz w:val="24"/>
          <w:szCs w:val="24"/>
          <w:lang w:eastAsia="en-US"/>
        </w:rPr>
      </w:pPr>
    </w:p>
    <w:p w14:paraId="270FB869" w14:textId="0C2E494D" w:rsidR="00683DD5" w:rsidRPr="00683DD5" w:rsidRDefault="00683DD5" w:rsidP="00683DD5">
      <w:pPr>
        <w:autoSpaceDE w:val="0"/>
        <w:autoSpaceDN w:val="0"/>
        <w:adjustRightInd w:val="0"/>
        <w:ind w:right="120"/>
        <w:rPr>
          <w:sz w:val="24"/>
          <w:szCs w:val="24"/>
          <w:cs/>
          <w:lang w:eastAsia="en-US"/>
        </w:rPr>
      </w:pPr>
      <w:r w:rsidRPr="00683DD5">
        <w:rPr>
          <w:rFonts w:eastAsia="Times New Roman"/>
          <w:b/>
          <w:bCs/>
          <w:sz w:val="24"/>
          <w:szCs w:val="24"/>
          <w:cs/>
          <w:lang w:eastAsia="en-US"/>
        </w:rPr>
        <w:lastRenderedPageBreak/>
        <w:t>4.2.4. Use case Diagram</w:t>
      </w:r>
    </w:p>
    <w:p w14:paraId="21225975" w14:textId="77777777" w:rsidR="00683DD5" w:rsidRPr="00683DD5" w:rsidRDefault="00683DD5" w:rsidP="00683DD5">
      <w:pPr>
        <w:autoSpaceDE w:val="0"/>
        <w:autoSpaceDN w:val="0"/>
        <w:adjustRightInd w:val="0"/>
        <w:rPr>
          <w:color w:val="000000" w:themeColor="dark1"/>
          <w:sz w:val="24"/>
          <w:szCs w:val="24"/>
          <w:cs/>
          <w:lang w:val="en-US" w:eastAsia="en-US"/>
        </w:rPr>
      </w:pPr>
      <w:r w:rsidRPr="00683DD5">
        <w:rPr>
          <w:color w:val="000000" w:themeColor="dark1"/>
          <w:sz w:val="24"/>
          <w:szCs w:val="24"/>
          <w:cs/>
          <w:lang w:val="en-US" w:eastAsia="en-US"/>
        </w:rPr>
        <w:t xml:space="preserve">A use case diagram at its simplest is a representation of a user's interaction with the system that shows the relationship between the user and the different </w:t>
      </w:r>
      <w:r w:rsidRPr="00683DD5">
        <w:rPr>
          <w:color w:val="000000" w:themeColor="dark1"/>
          <w:sz w:val="24"/>
          <w:szCs w:val="24"/>
          <w:cs/>
          <w:lang w:val="en-US" w:eastAsia="en-US"/>
        </w:rPr>
        <w:fldChar w:fldCharType="begin"/>
      </w:r>
      <w:r w:rsidRPr="00683DD5">
        <w:rPr>
          <w:color w:val="000000" w:themeColor="dark1"/>
          <w:sz w:val="24"/>
          <w:szCs w:val="24"/>
          <w:cs/>
          <w:lang w:val="en-US" w:eastAsia="en-US"/>
        </w:rPr>
        <w:instrText xml:space="preserve"> HYPERLINK "https://en.wikipedia.org/wiki/Use_case" </w:instrText>
      </w:r>
      <w:r w:rsidRPr="00683DD5">
        <w:rPr>
          <w:color w:val="000000" w:themeColor="dark1"/>
          <w:sz w:val="24"/>
          <w:szCs w:val="24"/>
          <w:cs/>
          <w:lang w:val="en-US" w:eastAsia="en-US"/>
        </w:rPr>
      </w:r>
      <w:r w:rsidRPr="00683DD5">
        <w:rPr>
          <w:color w:val="000000" w:themeColor="dark1"/>
          <w:sz w:val="24"/>
          <w:szCs w:val="24"/>
          <w:cs/>
          <w:lang w:val="en-US" w:eastAsia="en-US"/>
        </w:rPr>
        <w:fldChar w:fldCharType="separate"/>
      </w:r>
      <w:r w:rsidRPr="00683DD5">
        <w:rPr>
          <w:color w:val="6D6D6D"/>
          <w:sz w:val="24"/>
          <w:szCs w:val="24"/>
          <w:u w:val="single"/>
          <w:cs/>
          <w:lang w:val="en-US" w:eastAsia="en-US"/>
        </w:rPr>
        <w:t>use cases</w:t>
      </w:r>
      <w:r w:rsidRPr="00683DD5">
        <w:rPr>
          <w:color w:val="000000" w:themeColor="dark1"/>
          <w:sz w:val="24"/>
          <w:szCs w:val="24"/>
          <w:cs/>
          <w:lang w:val="en-US" w:eastAsia="en-US"/>
        </w:rPr>
        <w:fldChar w:fldCharType="end"/>
      </w:r>
      <w:r w:rsidRPr="00683DD5">
        <w:rPr>
          <w:color w:val="000000" w:themeColor="dark1"/>
          <w:sz w:val="24"/>
          <w:szCs w:val="24"/>
          <w:cs/>
          <w:lang w:val="en-US" w:eastAsia="en-US"/>
        </w:rPr>
        <w:t xml:space="preserve"> in which the user is involved. A use case diagram can identify the different types of users of a system and the different use cases and will often be accompanied by other types of diagrams as well. The use cases are represented by either circles or ellipses.    </w:t>
      </w:r>
    </w:p>
    <w:p w14:paraId="3DCE91A8" w14:textId="4AFDAF2D" w:rsidR="00683DD5" w:rsidRPr="00683DD5" w:rsidRDefault="00683DD5" w:rsidP="00683DD5">
      <w:pPr>
        <w:autoSpaceDE w:val="0"/>
        <w:autoSpaceDN w:val="0"/>
        <w:adjustRightInd w:val="0"/>
        <w:rPr>
          <w:color w:val="000000" w:themeColor="dark1"/>
          <w:sz w:val="24"/>
          <w:szCs w:val="24"/>
          <w:cs/>
          <w:lang w:val="en-US" w:eastAsia="en-US"/>
        </w:rPr>
      </w:pPr>
      <w:r w:rsidRPr="00683DD5">
        <w:rPr>
          <w:color w:val="000000" w:themeColor="dark1"/>
          <w:sz w:val="24"/>
          <w:szCs w:val="24"/>
          <w:cs/>
          <w:lang w:val="en-US" w:eastAsia="en-US"/>
        </w:rPr>
        <w:t xml:space="preserve">                </w:t>
      </w:r>
      <w:r w:rsidRPr="00683DD5">
        <w:rPr>
          <w:noProof/>
          <w:color w:val="000000" w:themeColor="dark1"/>
          <w:sz w:val="24"/>
          <w:szCs w:val="24"/>
          <w:cs/>
          <w:lang w:val="en-US" w:eastAsia="en-US"/>
        </w:rPr>
        <w:drawing>
          <wp:inline distT="0" distB="0" distL="0" distR="0" wp14:anchorId="74E217BE" wp14:editId="4DDDA487">
            <wp:extent cx="5943600" cy="3286125"/>
            <wp:effectExtent l="0" t="0" r="0" b="9525"/>
            <wp:docPr id="8785" name="Picture 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referRelativeResize="0">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solidFill>
                      <a:srgbClr val="FFFFFF"/>
                    </a:solidFill>
                    <a:ln>
                      <a:noFill/>
                    </a:ln>
                  </pic:spPr>
                </pic:pic>
              </a:graphicData>
            </a:graphic>
          </wp:inline>
        </w:drawing>
      </w:r>
    </w:p>
    <w:p w14:paraId="38B69DB1" w14:textId="77777777" w:rsidR="00683DD5" w:rsidRPr="00683DD5" w:rsidRDefault="00683DD5" w:rsidP="00683DD5">
      <w:pPr>
        <w:autoSpaceDE w:val="0"/>
        <w:autoSpaceDN w:val="0"/>
        <w:adjustRightInd w:val="0"/>
        <w:ind w:right="120"/>
        <w:rPr>
          <w:sz w:val="24"/>
          <w:szCs w:val="24"/>
          <w:cs/>
          <w:lang w:eastAsia="en-US"/>
        </w:rPr>
      </w:pPr>
    </w:p>
    <w:p w14:paraId="50CC69F7" w14:textId="77777777" w:rsidR="00683DD5" w:rsidRPr="00683DD5" w:rsidRDefault="00683DD5" w:rsidP="00683DD5">
      <w:pPr>
        <w:autoSpaceDE w:val="0"/>
        <w:autoSpaceDN w:val="0"/>
        <w:adjustRightInd w:val="0"/>
        <w:spacing w:line="20" w:lineRule="exact"/>
        <w:rPr>
          <w:sz w:val="24"/>
          <w:szCs w:val="24"/>
          <w:cs/>
          <w:lang w:eastAsia="en-US"/>
        </w:rPr>
      </w:pPr>
    </w:p>
    <w:p w14:paraId="4D09FA54" w14:textId="77777777" w:rsidR="00683DD5" w:rsidRPr="00683DD5" w:rsidRDefault="00683DD5" w:rsidP="00683DD5">
      <w:pPr>
        <w:autoSpaceDE w:val="0"/>
        <w:autoSpaceDN w:val="0"/>
        <w:adjustRightInd w:val="0"/>
        <w:ind w:right="120"/>
        <w:jc w:val="center"/>
        <w:rPr>
          <w:rFonts w:eastAsia="Times New Roman"/>
          <w:b/>
          <w:bCs/>
          <w:sz w:val="24"/>
          <w:szCs w:val="24"/>
          <w:cs/>
          <w:lang w:eastAsia="en-US"/>
        </w:rPr>
      </w:pPr>
    </w:p>
    <w:p w14:paraId="12D53AF1" w14:textId="77777777" w:rsidR="00683DD5" w:rsidRPr="00683DD5" w:rsidRDefault="00683DD5" w:rsidP="00683DD5">
      <w:pPr>
        <w:autoSpaceDE w:val="0"/>
        <w:autoSpaceDN w:val="0"/>
        <w:adjustRightInd w:val="0"/>
        <w:ind w:right="120"/>
        <w:jc w:val="center"/>
        <w:rPr>
          <w:sz w:val="24"/>
          <w:szCs w:val="24"/>
          <w:cs/>
          <w:lang w:eastAsia="en-US"/>
        </w:rPr>
      </w:pPr>
      <w:r w:rsidRPr="00683DD5">
        <w:rPr>
          <w:rFonts w:eastAsia="Times New Roman"/>
          <w:b/>
          <w:bCs/>
          <w:sz w:val="24"/>
          <w:szCs w:val="24"/>
          <w:cs/>
          <w:lang w:eastAsia="en-US"/>
        </w:rPr>
        <w:t>Fig. 4.2.4 Use case diagram</w:t>
      </w:r>
    </w:p>
    <w:p w14:paraId="1942DB89" w14:textId="77777777" w:rsidR="00683DD5" w:rsidRPr="00683DD5" w:rsidRDefault="00683DD5" w:rsidP="00683DD5">
      <w:pPr>
        <w:autoSpaceDE w:val="0"/>
        <w:autoSpaceDN w:val="0"/>
        <w:adjustRightInd w:val="0"/>
        <w:spacing w:line="200" w:lineRule="exact"/>
        <w:rPr>
          <w:sz w:val="24"/>
          <w:szCs w:val="24"/>
          <w:cs/>
          <w:lang w:eastAsia="en-US"/>
        </w:rPr>
      </w:pPr>
    </w:p>
    <w:p w14:paraId="34ECE226" w14:textId="77777777" w:rsidR="00683DD5" w:rsidRPr="00683DD5" w:rsidRDefault="00683DD5" w:rsidP="00683DD5">
      <w:pPr>
        <w:autoSpaceDE w:val="0"/>
        <w:autoSpaceDN w:val="0"/>
        <w:adjustRightInd w:val="0"/>
        <w:spacing w:line="200" w:lineRule="exact"/>
        <w:rPr>
          <w:sz w:val="24"/>
          <w:szCs w:val="24"/>
          <w:cs/>
          <w:lang w:eastAsia="en-US"/>
        </w:rPr>
      </w:pPr>
    </w:p>
    <w:p w14:paraId="7EAC9B4D" w14:textId="77777777" w:rsidR="00683DD5" w:rsidRPr="00683DD5" w:rsidRDefault="00683DD5" w:rsidP="00683DD5">
      <w:pPr>
        <w:autoSpaceDE w:val="0"/>
        <w:autoSpaceDN w:val="0"/>
        <w:adjustRightInd w:val="0"/>
        <w:spacing w:line="200" w:lineRule="exact"/>
        <w:rPr>
          <w:sz w:val="24"/>
          <w:szCs w:val="24"/>
          <w:cs/>
          <w:lang w:eastAsia="en-US"/>
        </w:rPr>
      </w:pPr>
    </w:p>
    <w:p w14:paraId="3ECECE76" w14:textId="77777777" w:rsidR="00683DD5" w:rsidRPr="00683DD5" w:rsidRDefault="00683DD5" w:rsidP="00683DD5">
      <w:pPr>
        <w:autoSpaceDE w:val="0"/>
        <w:autoSpaceDN w:val="0"/>
        <w:adjustRightInd w:val="0"/>
        <w:spacing w:line="200" w:lineRule="exact"/>
        <w:rPr>
          <w:sz w:val="24"/>
          <w:szCs w:val="24"/>
          <w:cs/>
          <w:lang w:eastAsia="en-US"/>
        </w:rPr>
      </w:pPr>
    </w:p>
    <w:p w14:paraId="1ED35784" w14:textId="77777777" w:rsidR="00683DD5" w:rsidRPr="00683DD5" w:rsidRDefault="00683DD5" w:rsidP="00683DD5">
      <w:pPr>
        <w:autoSpaceDE w:val="0"/>
        <w:autoSpaceDN w:val="0"/>
        <w:adjustRightInd w:val="0"/>
        <w:spacing w:line="200" w:lineRule="exact"/>
        <w:rPr>
          <w:sz w:val="24"/>
          <w:szCs w:val="24"/>
          <w:cs/>
          <w:lang w:eastAsia="en-US"/>
        </w:rPr>
      </w:pPr>
    </w:p>
    <w:p w14:paraId="2CD123D8" w14:textId="77777777" w:rsidR="00683DD5" w:rsidRPr="00683DD5" w:rsidRDefault="00683DD5" w:rsidP="00683DD5">
      <w:pPr>
        <w:autoSpaceDE w:val="0"/>
        <w:autoSpaceDN w:val="0"/>
        <w:adjustRightInd w:val="0"/>
        <w:spacing w:line="200" w:lineRule="exact"/>
        <w:rPr>
          <w:sz w:val="24"/>
          <w:szCs w:val="24"/>
          <w:cs/>
          <w:lang w:eastAsia="en-US"/>
        </w:rPr>
      </w:pPr>
    </w:p>
    <w:p w14:paraId="6E58D47B" w14:textId="77777777" w:rsidR="00683DD5" w:rsidRPr="00683DD5" w:rsidRDefault="00683DD5" w:rsidP="00683DD5">
      <w:pPr>
        <w:autoSpaceDE w:val="0"/>
        <w:autoSpaceDN w:val="0"/>
        <w:adjustRightInd w:val="0"/>
        <w:spacing w:line="200" w:lineRule="exact"/>
        <w:rPr>
          <w:sz w:val="24"/>
          <w:szCs w:val="24"/>
          <w:cs/>
          <w:lang w:eastAsia="en-US"/>
        </w:rPr>
      </w:pPr>
    </w:p>
    <w:p w14:paraId="60DC69AB" w14:textId="77777777" w:rsidR="00683DD5" w:rsidRPr="00683DD5" w:rsidRDefault="00683DD5" w:rsidP="00683DD5">
      <w:pPr>
        <w:autoSpaceDE w:val="0"/>
        <w:autoSpaceDN w:val="0"/>
        <w:adjustRightInd w:val="0"/>
        <w:spacing w:line="200" w:lineRule="exact"/>
        <w:rPr>
          <w:sz w:val="24"/>
          <w:szCs w:val="24"/>
          <w:cs/>
          <w:lang w:eastAsia="en-US"/>
        </w:rPr>
      </w:pPr>
    </w:p>
    <w:p w14:paraId="02CEB00C" w14:textId="77777777" w:rsidR="00683DD5" w:rsidRPr="00683DD5" w:rsidRDefault="00683DD5" w:rsidP="00683DD5">
      <w:pPr>
        <w:autoSpaceDE w:val="0"/>
        <w:autoSpaceDN w:val="0"/>
        <w:adjustRightInd w:val="0"/>
        <w:spacing w:line="200" w:lineRule="exact"/>
        <w:rPr>
          <w:sz w:val="24"/>
          <w:szCs w:val="24"/>
          <w:cs/>
          <w:lang w:eastAsia="en-US"/>
        </w:rPr>
      </w:pPr>
    </w:p>
    <w:p w14:paraId="4E44778D" w14:textId="77777777" w:rsidR="00683DD5" w:rsidRPr="00683DD5" w:rsidRDefault="00683DD5" w:rsidP="00683DD5">
      <w:pPr>
        <w:autoSpaceDE w:val="0"/>
        <w:autoSpaceDN w:val="0"/>
        <w:adjustRightInd w:val="0"/>
        <w:spacing w:line="200" w:lineRule="exact"/>
        <w:rPr>
          <w:sz w:val="24"/>
          <w:szCs w:val="24"/>
          <w:cs/>
          <w:lang w:eastAsia="en-US"/>
        </w:rPr>
      </w:pPr>
    </w:p>
    <w:p w14:paraId="33AB4919" w14:textId="77777777" w:rsidR="00683DD5" w:rsidRPr="00683DD5" w:rsidRDefault="00683DD5" w:rsidP="00683DD5">
      <w:pPr>
        <w:autoSpaceDE w:val="0"/>
        <w:autoSpaceDN w:val="0"/>
        <w:adjustRightInd w:val="0"/>
        <w:rPr>
          <w:rFonts w:cs="Mangal"/>
          <w:cs/>
          <w:lang w:eastAsia="en-US"/>
        </w:rPr>
      </w:pPr>
    </w:p>
    <w:p w14:paraId="18F6D6BB" w14:textId="77777777" w:rsidR="0036512E" w:rsidRDefault="0036512E" w:rsidP="0036512E">
      <w:pPr>
        <w:pStyle w:val="Heading1"/>
        <w:keepNext w:val="0"/>
        <w:keepLines w:val="0"/>
        <w:spacing w:before="0" w:line="200" w:lineRule="exact"/>
        <w:rPr>
          <w:rFonts w:eastAsiaTheme="minorEastAsia" w:cs="Times New Roman"/>
          <w:cs/>
        </w:rPr>
      </w:pPr>
    </w:p>
    <w:p w14:paraId="50987BFB" w14:textId="77777777" w:rsidR="0036512E" w:rsidRDefault="0036512E" w:rsidP="0036512E">
      <w:pPr>
        <w:pStyle w:val="Heading1"/>
        <w:keepNext w:val="0"/>
        <w:keepLines w:val="0"/>
        <w:spacing w:before="0" w:line="200" w:lineRule="exact"/>
        <w:rPr>
          <w:rFonts w:eastAsiaTheme="minorEastAsia" w:cs="Times New Roman"/>
          <w:cs/>
        </w:rPr>
      </w:pPr>
    </w:p>
    <w:p w14:paraId="04D920EE" w14:textId="77777777" w:rsidR="0036512E" w:rsidRDefault="0036512E" w:rsidP="0036512E">
      <w:pPr>
        <w:pStyle w:val="Heading1"/>
        <w:keepNext w:val="0"/>
        <w:keepLines w:val="0"/>
        <w:spacing w:before="0" w:line="200" w:lineRule="exact"/>
        <w:rPr>
          <w:rFonts w:eastAsiaTheme="minorEastAsia" w:cs="Times New Roman"/>
          <w:cs/>
        </w:rPr>
      </w:pPr>
    </w:p>
    <w:p w14:paraId="2DDC1895" w14:textId="77777777" w:rsidR="0044616B" w:rsidRDefault="0044616B" w:rsidP="0044616B">
      <w:pPr>
        <w:autoSpaceDE w:val="0"/>
        <w:autoSpaceDN w:val="0"/>
        <w:adjustRightInd w:val="0"/>
        <w:ind w:left="-4"/>
        <w:rPr>
          <w:rFonts w:eastAsia="Times New Roman"/>
          <w:b/>
          <w:bCs/>
          <w:sz w:val="32"/>
          <w:szCs w:val="32"/>
          <w:lang w:eastAsia="en-US"/>
        </w:rPr>
      </w:pPr>
    </w:p>
    <w:p w14:paraId="136B3818" w14:textId="77777777" w:rsidR="0044616B" w:rsidRDefault="0044616B" w:rsidP="0044616B">
      <w:pPr>
        <w:autoSpaceDE w:val="0"/>
        <w:autoSpaceDN w:val="0"/>
        <w:adjustRightInd w:val="0"/>
        <w:ind w:left="-4"/>
        <w:rPr>
          <w:rFonts w:eastAsia="Times New Roman"/>
          <w:b/>
          <w:bCs/>
          <w:sz w:val="32"/>
          <w:szCs w:val="32"/>
          <w:lang w:eastAsia="en-US"/>
        </w:rPr>
      </w:pPr>
    </w:p>
    <w:p w14:paraId="0AAC6564" w14:textId="77777777" w:rsidR="0044616B" w:rsidRDefault="0044616B" w:rsidP="0044616B">
      <w:pPr>
        <w:autoSpaceDE w:val="0"/>
        <w:autoSpaceDN w:val="0"/>
        <w:adjustRightInd w:val="0"/>
        <w:ind w:left="-4"/>
        <w:rPr>
          <w:rFonts w:eastAsia="Times New Roman"/>
          <w:b/>
          <w:bCs/>
          <w:sz w:val="32"/>
          <w:szCs w:val="32"/>
          <w:lang w:eastAsia="en-US"/>
        </w:rPr>
      </w:pPr>
    </w:p>
    <w:p w14:paraId="14B8BE25" w14:textId="77777777" w:rsidR="0044616B" w:rsidRDefault="0044616B" w:rsidP="0044616B">
      <w:pPr>
        <w:autoSpaceDE w:val="0"/>
        <w:autoSpaceDN w:val="0"/>
        <w:adjustRightInd w:val="0"/>
        <w:ind w:left="-4"/>
        <w:rPr>
          <w:rFonts w:eastAsia="Times New Roman"/>
          <w:b/>
          <w:bCs/>
          <w:sz w:val="32"/>
          <w:szCs w:val="32"/>
          <w:lang w:eastAsia="en-US"/>
        </w:rPr>
      </w:pPr>
    </w:p>
    <w:p w14:paraId="6ECB9B62" w14:textId="77777777" w:rsidR="0044616B" w:rsidRDefault="0044616B" w:rsidP="0044616B">
      <w:pPr>
        <w:autoSpaceDE w:val="0"/>
        <w:autoSpaceDN w:val="0"/>
        <w:adjustRightInd w:val="0"/>
        <w:ind w:left="-4"/>
        <w:rPr>
          <w:rFonts w:eastAsia="Times New Roman"/>
          <w:b/>
          <w:bCs/>
          <w:sz w:val="32"/>
          <w:szCs w:val="32"/>
          <w:lang w:eastAsia="en-US"/>
        </w:rPr>
      </w:pPr>
    </w:p>
    <w:p w14:paraId="6F3C37BC" w14:textId="2736724C" w:rsidR="0044616B" w:rsidRPr="0044616B" w:rsidRDefault="0044616B" w:rsidP="0044616B">
      <w:pPr>
        <w:autoSpaceDE w:val="0"/>
        <w:autoSpaceDN w:val="0"/>
        <w:adjustRightInd w:val="0"/>
        <w:ind w:left="-4"/>
        <w:rPr>
          <w:rFonts w:eastAsia="Times New Roman"/>
          <w:b/>
          <w:bCs/>
          <w:sz w:val="32"/>
          <w:szCs w:val="32"/>
          <w:cs/>
          <w:lang w:eastAsia="en-US"/>
        </w:rPr>
      </w:pPr>
      <w:r w:rsidRPr="0044616B">
        <w:rPr>
          <w:rFonts w:eastAsia="Times New Roman"/>
          <w:b/>
          <w:bCs/>
          <w:sz w:val="32"/>
          <w:szCs w:val="32"/>
          <w:cs/>
          <w:lang w:eastAsia="en-US"/>
        </w:rPr>
        <w:lastRenderedPageBreak/>
        <w:t>5. IMPLEMENTATION OF SYSTEM</w:t>
      </w:r>
    </w:p>
    <w:p w14:paraId="743317D6" w14:textId="77777777" w:rsidR="0044616B" w:rsidRPr="0044616B" w:rsidRDefault="0044616B" w:rsidP="0044616B">
      <w:pPr>
        <w:autoSpaceDE w:val="0"/>
        <w:autoSpaceDN w:val="0"/>
        <w:adjustRightInd w:val="0"/>
        <w:spacing w:line="349" w:lineRule="auto"/>
        <w:ind w:right="1400"/>
        <w:rPr>
          <w:rFonts w:eastAsia="Times New Roman"/>
          <w:b/>
          <w:bCs/>
          <w:sz w:val="28"/>
          <w:szCs w:val="28"/>
          <w:cs/>
          <w:lang w:eastAsia="en-US"/>
        </w:rPr>
      </w:pPr>
    </w:p>
    <w:p w14:paraId="67266659" w14:textId="77777777" w:rsidR="0044616B" w:rsidRPr="0044616B" w:rsidRDefault="0044616B" w:rsidP="0044616B">
      <w:pPr>
        <w:autoSpaceDE w:val="0"/>
        <w:autoSpaceDN w:val="0"/>
        <w:adjustRightInd w:val="0"/>
        <w:spacing w:line="349" w:lineRule="auto"/>
        <w:ind w:right="1400"/>
        <w:rPr>
          <w:sz w:val="24"/>
          <w:szCs w:val="24"/>
          <w:cs/>
          <w:lang w:eastAsia="en-US"/>
        </w:rPr>
      </w:pPr>
      <w:r w:rsidRPr="0044616B">
        <w:rPr>
          <w:rFonts w:eastAsia="Times New Roman"/>
          <w:b/>
          <w:bCs/>
          <w:sz w:val="28"/>
          <w:szCs w:val="28"/>
          <w:cs/>
          <w:lang w:eastAsia="en-US"/>
        </w:rPr>
        <w:t>5.1. MODULE DESCRIPTION</w:t>
      </w:r>
    </w:p>
    <w:p w14:paraId="47315D0B" w14:textId="77777777" w:rsidR="0044616B" w:rsidRPr="0044616B" w:rsidRDefault="0044616B" w:rsidP="0044616B">
      <w:pPr>
        <w:autoSpaceDE w:val="0"/>
        <w:autoSpaceDN w:val="0"/>
        <w:adjustRightInd w:val="0"/>
        <w:spacing w:line="348" w:lineRule="auto"/>
        <w:ind w:right="60"/>
        <w:rPr>
          <w:color w:val="000000" w:themeColor="dark1"/>
          <w:sz w:val="24"/>
          <w:szCs w:val="24"/>
          <w:cs/>
          <w:lang w:eastAsia="en-US"/>
        </w:rPr>
      </w:pPr>
      <w:r w:rsidRPr="0044616B">
        <w:rPr>
          <w:rFonts w:eastAsia="Times New Roman"/>
          <w:sz w:val="24"/>
          <w:szCs w:val="24"/>
          <w:cs/>
          <w:lang w:eastAsia="en-US"/>
        </w:rPr>
        <w:t>The following modules will be used in the implementation of the designed system.</w:t>
      </w:r>
    </w:p>
    <w:p w14:paraId="4BCB3A60" w14:textId="77777777" w:rsidR="0044616B" w:rsidRPr="0044616B" w:rsidRDefault="0044616B" w:rsidP="0044616B">
      <w:pPr>
        <w:autoSpaceDE w:val="0"/>
        <w:autoSpaceDN w:val="0"/>
        <w:adjustRightInd w:val="0"/>
        <w:spacing w:line="348" w:lineRule="auto"/>
        <w:ind w:right="60"/>
        <w:rPr>
          <w:color w:val="000000" w:themeColor="dark1"/>
          <w:sz w:val="24"/>
          <w:szCs w:val="24"/>
          <w:cs/>
          <w:lang w:eastAsia="en-US"/>
        </w:rPr>
      </w:pPr>
      <w:r w:rsidRPr="0044616B">
        <w:rPr>
          <w:b/>
          <w:bCs/>
          <w:color w:val="000000" w:themeColor="dark1"/>
          <w:sz w:val="24"/>
          <w:szCs w:val="24"/>
          <w:cs/>
          <w:lang w:eastAsia="en-US"/>
        </w:rPr>
        <w:t>5.1.1. ETL</w:t>
      </w:r>
    </w:p>
    <w:p w14:paraId="4E8B4460" w14:textId="77777777" w:rsidR="0044616B" w:rsidRPr="0044616B" w:rsidRDefault="0044616B" w:rsidP="0044616B">
      <w:pPr>
        <w:autoSpaceDE w:val="0"/>
        <w:autoSpaceDN w:val="0"/>
        <w:adjustRightInd w:val="0"/>
        <w:spacing w:line="348" w:lineRule="auto"/>
        <w:ind w:right="60"/>
        <w:rPr>
          <w:color w:val="000000" w:themeColor="dark1"/>
          <w:sz w:val="24"/>
          <w:szCs w:val="24"/>
          <w:cs/>
          <w:lang w:eastAsia="en-US"/>
        </w:rPr>
      </w:pPr>
      <w:r w:rsidRPr="0044616B">
        <w:rPr>
          <w:color w:val="000000" w:themeColor="dark1"/>
          <w:sz w:val="24"/>
          <w:szCs w:val="24"/>
          <w:cs/>
          <w:lang w:eastAsia="en-US"/>
        </w:rPr>
        <w:t xml:space="preserve">ETL stands for </w:t>
      </w:r>
      <w:r w:rsidRPr="0044616B">
        <w:rPr>
          <w:rFonts w:cs="Mangal"/>
          <w:color w:val="000000" w:themeColor="dark1"/>
          <w:sz w:val="24"/>
          <w:szCs w:val="24"/>
          <w:cs/>
          <w:lang w:eastAsia="en-US"/>
        </w:rPr>
        <w:t>“</w:t>
      </w:r>
      <w:r w:rsidRPr="0044616B">
        <w:rPr>
          <w:color w:val="000000" w:themeColor="dark1"/>
          <w:sz w:val="24"/>
          <w:szCs w:val="24"/>
          <w:cs/>
          <w:lang w:eastAsia="en-US"/>
        </w:rPr>
        <w:t>extract, transform, and load.</w:t>
      </w:r>
      <w:r w:rsidRPr="0044616B">
        <w:rPr>
          <w:rFonts w:cs="Mangal"/>
          <w:color w:val="000000" w:themeColor="dark1"/>
          <w:sz w:val="24"/>
          <w:szCs w:val="24"/>
          <w:cs/>
          <w:lang w:eastAsia="en-US"/>
        </w:rPr>
        <w:t>”</w:t>
      </w:r>
      <w:r w:rsidRPr="0044616B">
        <w:rPr>
          <w:color w:val="000000" w:themeColor="dark1"/>
          <w:sz w:val="24"/>
          <w:szCs w:val="24"/>
          <w:cs/>
          <w:lang w:eastAsia="en-US"/>
        </w:rPr>
        <w:t xml:space="preserve"> The process of ETL plays a key role in data integration strategies. ETL allows businesses to gather data from multiple sources and consolidate it into a single, centralized location. ETL also makes it possible for different types of data to work together.</w:t>
      </w:r>
    </w:p>
    <w:p w14:paraId="4FCAE600" w14:textId="77777777" w:rsidR="0044616B" w:rsidRPr="0044616B" w:rsidRDefault="0044616B" w:rsidP="0044616B">
      <w:pPr>
        <w:autoSpaceDE w:val="0"/>
        <w:autoSpaceDN w:val="0"/>
        <w:adjustRightInd w:val="0"/>
        <w:spacing w:line="348" w:lineRule="auto"/>
        <w:ind w:right="60"/>
        <w:rPr>
          <w:color w:val="000000" w:themeColor="dark1"/>
          <w:sz w:val="24"/>
          <w:szCs w:val="24"/>
          <w:cs/>
          <w:lang w:eastAsia="en-US"/>
        </w:rPr>
      </w:pPr>
      <w:r w:rsidRPr="0044616B">
        <w:rPr>
          <w:color w:val="000000" w:themeColor="dark1"/>
          <w:sz w:val="24"/>
          <w:szCs w:val="24"/>
          <w:cs/>
          <w:lang w:eastAsia="en-US"/>
        </w:rPr>
        <w:t>In computing, extract, transform, load (ETL) is the general procedure of copying data from one or more sources into a destination system which represents the data differently from the source(s) or in a different context than the source(s). The ETL process became a popular concept in the 1970s and is often used in data warehousing.</w:t>
      </w:r>
    </w:p>
    <w:p w14:paraId="35E660A6" w14:textId="77777777" w:rsidR="0044616B" w:rsidRPr="0044616B" w:rsidRDefault="0044616B" w:rsidP="0044616B">
      <w:pPr>
        <w:autoSpaceDE w:val="0"/>
        <w:autoSpaceDN w:val="0"/>
        <w:adjustRightInd w:val="0"/>
        <w:spacing w:line="348" w:lineRule="auto"/>
        <w:ind w:right="60"/>
        <w:rPr>
          <w:color w:val="000000" w:themeColor="dark1"/>
          <w:sz w:val="24"/>
          <w:szCs w:val="24"/>
          <w:cs/>
          <w:lang w:eastAsia="en-US"/>
        </w:rPr>
      </w:pPr>
      <w:r w:rsidRPr="0044616B">
        <w:rPr>
          <w:color w:val="000000" w:themeColor="dark1"/>
          <w:sz w:val="24"/>
          <w:szCs w:val="24"/>
          <w:cs/>
          <w:lang w:eastAsia="en-US"/>
        </w:rPr>
        <w:t>Data extraction involves extracting data from homogeneous or heterogeneous sources; data transformation processes data by data cleaning and transforming them into a proper storage format/structure for the purposes of querying and analysis; finally, data loading describes the insertion of data into the final target database such as an operational data store, a data mart, data lake or a data warehouse.</w:t>
      </w:r>
    </w:p>
    <w:p w14:paraId="62168131" w14:textId="77777777" w:rsidR="0044616B" w:rsidRPr="0044616B" w:rsidRDefault="0044616B" w:rsidP="0044616B">
      <w:pPr>
        <w:autoSpaceDE w:val="0"/>
        <w:autoSpaceDN w:val="0"/>
        <w:adjustRightInd w:val="0"/>
        <w:spacing w:line="348" w:lineRule="auto"/>
        <w:ind w:right="60"/>
        <w:rPr>
          <w:color w:val="000000" w:themeColor="dark1"/>
          <w:sz w:val="24"/>
          <w:szCs w:val="24"/>
          <w:cs/>
          <w:lang w:eastAsia="en-US"/>
        </w:rPr>
      </w:pPr>
      <w:r w:rsidRPr="0044616B">
        <w:rPr>
          <w:color w:val="000000" w:themeColor="dark1"/>
          <w:sz w:val="24"/>
          <w:szCs w:val="24"/>
          <w:cs/>
          <w:lang w:eastAsia="en-US"/>
        </w:rPr>
        <w:t>A properly designed ETL system extracts data from the source systems, enforces data quality and consistency standards, conforms data so that separate sources can be used together, and finally delivers data in a presentation-ready format so that application developers can build applications and end users can make decisions.</w:t>
      </w:r>
    </w:p>
    <w:p w14:paraId="14671A2F" w14:textId="77777777" w:rsidR="0044616B" w:rsidRPr="0044616B" w:rsidRDefault="0044616B" w:rsidP="0044616B">
      <w:pPr>
        <w:autoSpaceDE w:val="0"/>
        <w:autoSpaceDN w:val="0"/>
        <w:adjustRightInd w:val="0"/>
        <w:spacing w:line="348" w:lineRule="auto"/>
        <w:ind w:right="60"/>
        <w:rPr>
          <w:color w:val="000000" w:themeColor="dark1"/>
          <w:sz w:val="24"/>
          <w:szCs w:val="24"/>
          <w:cs/>
          <w:lang w:eastAsia="en-US"/>
        </w:rPr>
      </w:pPr>
      <w:r w:rsidRPr="0044616B">
        <w:rPr>
          <w:color w:val="000000" w:themeColor="dark1"/>
          <w:sz w:val="24"/>
          <w:szCs w:val="24"/>
          <w:cs/>
          <w:lang w:eastAsia="en-US"/>
        </w:rPr>
        <w:t>Since the data extraction takes time, it is common to execute the three phases in pipeline. While the data is being extracted, another transformation process executes while processing the data already received and prepares it for loading while the data loading begins without waiting for the completion of the previous phases.</w:t>
      </w:r>
    </w:p>
    <w:p w14:paraId="52642755" w14:textId="77777777" w:rsidR="0044616B" w:rsidRPr="0044616B" w:rsidRDefault="0044616B" w:rsidP="0044616B">
      <w:pPr>
        <w:autoSpaceDE w:val="0"/>
        <w:autoSpaceDN w:val="0"/>
        <w:adjustRightInd w:val="0"/>
        <w:spacing w:line="348" w:lineRule="auto"/>
        <w:ind w:right="60"/>
        <w:rPr>
          <w:color w:val="000000" w:themeColor="dark1"/>
          <w:sz w:val="24"/>
          <w:szCs w:val="24"/>
          <w:cs/>
          <w:lang w:eastAsia="en-US"/>
        </w:rPr>
      </w:pPr>
      <w:r w:rsidRPr="0044616B">
        <w:rPr>
          <w:color w:val="000000" w:themeColor="dark1"/>
          <w:sz w:val="24"/>
          <w:szCs w:val="24"/>
          <w:cs/>
          <w:lang w:eastAsia="en-US"/>
        </w:rPr>
        <w:t>ETL systems commonly integrate data from multiple applications (systems), typically developed and supported by different vendors or hosted on separate computer hardware. The separate systems containing the original data are frequently managed and operated by different employees. For example, a cost accounting system may combine data from payroll, sales, and purchasing.</w:t>
      </w:r>
    </w:p>
    <w:p w14:paraId="6745D2CD" w14:textId="77777777" w:rsidR="0044616B" w:rsidRPr="0044616B" w:rsidRDefault="0044616B" w:rsidP="0044616B">
      <w:pPr>
        <w:autoSpaceDE w:val="0"/>
        <w:autoSpaceDN w:val="0"/>
        <w:adjustRightInd w:val="0"/>
        <w:spacing w:line="348" w:lineRule="auto"/>
        <w:ind w:right="60"/>
        <w:rPr>
          <w:color w:val="000000" w:themeColor="dark1"/>
          <w:sz w:val="24"/>
          <w:szCs w:val="24"/>
          <w:cs/>
          <w:lang w:eastAsia="en-US"/>
        </w:rPr>
      </w:pPr>
    </w:p>
    <w:p w14:paraId="7CB4E407" w14:textId="77777777" w:rsidR="0044616B" w:rsidRPr="0044616B" w:rsidRDefault="0044616B" w:rsidP="0044616B">
      <w:pPr>
        <w:autoSpaceDE w:val="0"/>
        <w:autoSpaceDN w:val="0"/>
        <w:adjustRightInd w:val="0"/>
        <w:spacing w:line="348" w:lineRule="auto"/>
        <w:ind w:right="60"/>
        <w:rPr>
          <w:color w:val="000000" w:themeColor="dark1"/>
          <w:sz w:val="24"/>
          <w:szCs w:val="24"/>
          <w:cs/>
          <w:lang w:eastAsia="en-US"/>
        </w:rPr>
      </w:pPr>
      <w:r w:rsidRPr="0044616B">
        <w:rPr>
          <w:b/>
          <w:bCs/>
          <w:color w:val="000000" w:themeColor="dark1"/>
          <w:sz w:val="24"/>
          <w:szCs w:val="24"/>
          <w:cs/>
          <w:lang w:eastAsia="en-US"/>
        </w:rPr>
        <w:t>5.1.2. Data Analysis</w:t>
      </w:r>
    </w:p>
    <w:p w14:paraId="429CCD6A" w14:textId="77777777" w:rsidR="0044616B" w:rsidRPr="0044616B" w:rsidRDefault="0044616B" w:rsidP="0044616B">
      <w:pPr>
        <w:autoSpaceDE w:val="0"/>
        <w:autoSpaceDN w:val="0"/>
        <w:adjustRightInd w:val="0"/>
        <w:spacing w:line="348" w:lineRule="auto"/>
        <w:ind w:right="60"/>
        <w:rPr>
          <w:color w:val="000000" w:themeColor="dark1"/>
          <w:sz w:val="24"/>
          <w:szCs w:val="24"/>
          <w:cs/>
          <w:lang w:eastAsia="en-US"/>
        </w:rPr>
      </w:pPr>
      <w:r w:rsidRPr="0044616B">
        <w:rPr>
          <w:color w:val="000000" w:themeColor="dark1"/>
          <w:sz w:val="24"/>
          <w:szCs w:val="24"/>
          <w:cs/>
          <w:lang w:eastAsia="en-US"/>
        </w:rPr>
        <w:t>Data analysis is defined as a process of cleaning, transforming, and modeling data to discover useful information for business decision-making. The purpose of Data Analysis is to extract useful information from data and taking the decision based upon the data analysis.</w:t>
      </w:r>
    </w:p>
    <w:p w14:paraId="14813281" w14:textId="77777777" w:rsidR="0044616B" w:rsidRPr="0044616B" w:rsidRDefault="0044616B" w:rsidP="0044616B">
      <w:pPr>
        <w:autoSpaceDE w:val="0"/>
        <w:autoSpaceDN w:val="0"/>
        <w:adjustRightInd w:val="0"/>
        <w:spacing w:line="348" w:lineRule="auto"/>
        <w:ind w:right="60"/>
        <w:rPr>
          <w:color w:val="000000" w:themeColor="dark1"/>
          <w:sz w:val="24"/>
          <w:szCs w:val="24"/>
          <w:cs/>
          <w:lang w:eastAsia="en-US"/>
        </w:rPr>
      </w:pPr>
      <w:r w:rsidRPr="0044616B">
        <w:rPr>
          <w:color w:val="000000" w:themeColor="dark1"/>
          <w:sz w:val="24"/>
          <w:szCs w:val="24"/>
          <w:cs/>
          <w:lang w:eastAsia="en-US"/>
        </w:rPr>
        <w:t xml:space="preserve">            Data analysis is a process of inspecting, cleansing, transforming, and modeling data with the goal of discovering useful information, informing conclusions, and supporting decision-making. Data analysis has multiple facets and approaches, encompassing diverse techniques under a variety of names, and is used in different business, science, and social science domains. In today's business world, data analysis plays a role in making decisions more scientific and helping businesses operate more effectively.Data mining is a particular data analysis technique that focuses on statistical modeling and knowledge discovery for predictive rather than purely descriptive purposes, while business intelligence covers data analysis that relies heavily on aggregation, focusing mainly on business information. In statistical applications, data analysis can be divided into descriptive statistics, exploratory data analysis (EDA), and confirmatory data analysis (CDA). EDA focuses on discovering new features in the data while CDA focuses on confirming or falsifying existing hypotheses. Predictive analytics focuses on the application of statistical models for predictive forecasting or classification, while text analytics applies statistical, linguistic, and structural techniques to extract and classify information from textual sources, a species of unstructured data. All of the above are varieties of data analysis.Analysis is the process of breaking a complex topic or substance into smaller parts in order to gain a better understanding of it. The technique has been applied in the study of mathematics and logic since before Aristotle (384</w:t>
      </w:r>
      <w:r w:rsidRPr="0044616B">
        <w:rPr>
          <w:rFonts w:cs="Mangal"/>
          <w:color w:val="000000" w:themeColor="dark1"/>
          <w:sz w:val="24"/>
          <w:szCs w:val="24"/>
          <w:cs/>
          <w:lang w:eastAsia="en-US"/>
        </w:rPr>
        <w:t>–</w:t>
      </w:r>
      <w:r w:rsidRPr="0044616B">
        <w:rPr>
          <w:color w:val="000000" w:themeColor="dark1"/>
          <w:sz w:val="24"/>
          <w:szCs w:val="24"/>
          <w:cs/>
          <w:lang w:eastAsia="en-US"/>
        </w:rPr>
        <w:t>322 B.C.), though analysis as a formal concept is a relatively recent development.Analysis, refers to dividing a whole into its separate components for individual examination. Data analysis, is a process for obtaining raw data, and subsequently converting it into information useful for decision-making by users. Data, is collected and analyzed to answer questions, test hypotheses, or disprove theories.</w:t>
      </w:r>
    </w:p>
    <w:p w14:paraId="3B7B2DEB" w14:textId="77777777" w:rsidR="0044616B" w:rsidRPr="0044616B" w:rsidRDefault="0044616B" w:rsidP="0044616B">
      <w:pPr>
        <w:autoSpaceDE w:val="0"/>
        <w:autoSpaceDN w:val="0"/>
        <w:adjustRightInd w:val="0"/>
        <w:spacing w:line="348" w:lineRule="auto"/>
        <w:ind w:right="60"/>
        <w:rPr>
          <w:color w:val="000000" w:themeColor="dark1"/>
          <w:sz w:val="24"/>
          <w:szCs w:val="24"/>
          <w:cs/>
          <w:lang w:eastAsia="en-US"/>
        </w:rPr>
      </w:pPr>
      <w:r w:rsidRPr="0044616B">
        <w:rPr>
          <w:color w:val="000000" w:themeColor="dark1"/>
          <w:sz w:val="24"/>
          <w:szCs w:val="24"/>
          <w:cs/>
          <w:lang w:eastAsia="en-US"/>
        </w:rPr>
        <w:t xml:space="preserve">            Data integration is a precursor to data analysis, and data analysis is closely linked to data visualization and data dissemination.</w:t>
      </w:r>
    </w:p>
    <w:p w14:paraId="7F9D6CE7" w14:textId="77777777" w:rsidR="0044616B" w:rsidRPr="0044616B" w:rsidRDefault="0044616B" w:rsidP="0044616B">
      <w:pPr>
        <w:autoSpaceDE w:val="0"/>
        <w:autoSpaceDN w:val="0"/>
        <w:adjustRightInd w:val="0"/>
        <w:spacing w:line="348" w:lineRule="auto"/>
        <w:ind w:right="60"/>
        <w:rPr>
          <w:color w:val="000000" w:themeColor="dark1"/>
          <w:sz w:val="24"/>
          <w:szCs w:val="24"/>
          <w:cs/>
          <w:lang w:eastAsia="en-US"/>
        </w:rPr>
      </w:pPr>
    </w:p>
    <w:p w14:paraId="5567E6A2" w14:textId="77777777" w:rsidR="0044616B" w:rsidRPr="0044616B" w:rsidRDefault="0044616B" w:rsidP="0044616B">
      <w:pPr>
        <w:autoSpaceDE w:val="0"/>
        <w:autoSpaceDN w:val="0"/>
        <w:adjustRightInd w:val="0"/>
        <w:spacing w:line="348" w:lineRule="auto"/>
        <w:ind w:right="60"/>
        <w:rPr>
          <w:color w:val="000000" w:themeColor="dark1"/>
          <w:sz w:val="24"/>
          <w:szCs w:val="24"/>
          <w:cs/>
          <w:lang w:eastAsia="en-US"/>
        </w:rPr>
      </w:pPr>
    </w:p>
    <w:p w14:paraId="1D512613" w14:textId="77777777" w:rsidR="005C54BA" w:rsidRDefault="005C54BA" w:rsidP="0044616B">
      <w:pPr>
        <w:autoSpaceDE w:val="0"/>
        <w:autoSpaceDN w:val="0"/>
        <w:adjustRightInd w:val="0"/>
        <w:spacing w:line="348" w:lineRule="auto"/>
        <w:ind w:right="60"/>
        <w:rPr>
          <w:color w:val="000000" w:themeColor="dark1"/>
          <w:sz w:val="24"/>
          <w:szCs w:val="24"/>
          <w:lang w:eastAsia="en-US"/>
        </w:rPr>
      </w:pPr>
    </w:p>
    <w:p w14:paraId="37C4FA09" w14:textId="3AE27938" w:rsidR="0044616B" w:rsidRPr="0044616B" w:rsidRDefault="0044616B" w:rsidP="0044616B">
      <w:pPr>
        <w:autoSpaceDE w:val="0"/>
        <w:autoSpaceDN w:val="0"/>
        <w:adjustRightInd w:val="0"/>
        <w:spacing w:line="348" w:lineRule="auto"/>
        <w:ind w:right="60"/>
        <w:rPr>
          <w:color w:val="000000" w:themeColor="dark1"/>
          <w:sz w:val="24"/>
          <w:szCs w:val="24"/>
          <w:cs/>
          <w:lang w:eastAsia="en-US"/>
        </w:rPr>
      </w:pPr>
      <w:r w:rsidRPr="0044616B">
        <w:rPr>
          <w:b/>
          <w:bCs/>
          <w:color w:val="000000" w:themeColor="dark1"/>
          <w:sz w:val="24"/>
          <w:szCs w:val="24"/>
          <w:cs/>
          <w:lang w:eastAsia="en-US"/>
        </w:rPr>
        <w:lastRenderedPageBreak/>
        <w:t>5.1.3. Reporting and Data visualization</w:t>
      </w:r>
    </w:p>
    <w:p w14:paraId="1AB8FBD2" w14:textId="77777777" w:rsidR="0044616B" w:rsidRPr="0044616B" w:rsidRDefault="0044616B" w:rsidP="0044616B">
      <w:pPr>
        <w:autoSpaceDE w:val="0"/>
        <w:autoSpaceDN w:val="0"/>
        <w:adjustRightInd w:val="0"/>
        <w:spacing w:line="348" w:lineRule="auto"/>
        <w:ind w:right="60"/>
        <w:rPr>
          <w:color w:val="000000" w:themeColor="dark1"/>
          <w:sz w:val="24"/>
          <w:szCs w:val="24"/>
          <w:cs/>
          <w:lang w:eastAsia="en-US"/>
        </w:rPr>
      </w:pPr>
      <w:r w:rsidRPr="0044616B">
        <w:rPr>
          <w:color w:val="000000" w:themeColor="dark1"/>
          <w:sz w:val="24"/>
          <w:szCs w:val="24"/>
          <w:cs/>
          <w:lang w:eastAsia="en-US"/>
        </w:rPr>
        <w:t xml:space="preserve">Reporting means collecting and presenting data so that it can be analyzed.When we talk about reporting in business intelligence (BI), we are talking about two things. One is reporting strictly defined. The other is </w:t>
      </w:r>
      <w:r w:rsidRPr="0044616B">
        <w:rPr>
          <w:rFonts w:cs="Mangal"/>
          <w:color w:val="000000" w:themeColor="dark1"/>
          <w:sz w:val="24"/>
          <w:szCs w:val="24"/>
          <w:cs/>
          <w:lang w:eastAsia="en-US"/>
        </w:rPr>
        <w:t>“</w:t>
      </w:r>
      <w:r w:rsidRPr="0044616B">
        <w:rPr>
          <w:color w:val="000000" w:themeColor="dark1"/>
          <w:sz w:val="24"/>
          <w:szCs w:val="24"/>
          <w:cs/>
          <w:lang w:eastAsia="en-US"/>
        </w:rPr>
        <w:t>reporting</w:t>
      </w:r>
      <w:r w:rsidRPr="0044616B">
        <w:rPr>
          <w:rFonts w:cs="Mangal"/>
          <w:color w:val="000000" w:themeColor="dark1"/>
          <w:sz w:val="24"/>
          <w:szCs w:val="24"/>
          <w:cs/>
          <w:lang w:eastAsia="en-US"/>
        </w:rPr>
        <w:t>”</w:t>
      </w:r>
      <w:r w:rsidRPr="0044616B">
        <w:rPr>
          <w:color w:val="000000" w:themeColor="dark1"/>
          <w:sz w:val="24"/>
          <w:szCs w:val="24"/>
          <w:cs/>
          <w:lang w:eastAsia="en-US"/>
        </w:rPr>
        <w:t xml:space="preserve"> taken in a more general meaning.In the first case, reporting is the art of collecting data from various data sources and presenting it to end-users in a way that is understandable and ready to be analyzed. In the second sense, reporting means presenting data and information, so it also includes analysis</w:t>
      </w:r>
      <w:r w:rsidRPr="0044616B">
        <w:rPr>
          <w:rFonts w:cs="Mangal"/>
          <w:color w:val="000000" w:themeColor="dark1"/>
          <w:sz w:val="24"/>
          <w:szCs w:val="24"/>
          <w:cs/>
          <w:lang w:eastAsia="en-US"/>
        </w:rPr>
        <w:t>–</w:t>
      </w:r>
      <w:r w:rsidRPr="0044616B">
        <w:rPr>
          <w:color w:val="000000" w:themeColor="dark1"/>
          <w:sz w:val="24"/>
          <w:szCs w:val="24"/>
          <w:cs/>
          <w:lang w:eastAsia="en-US"/>
        </w:rPr>
        <w:t>in other words, allowing end-users to both see and understand the data, as well as act on it.</w:t>
      </w:r>
    </w:p>
    <w:p w14:paraId="45A164E1" w14:textId="77777777" w:rsidR="0044616B" w:rsidRPr="0044616B" w:rsidRDefault="0044616B" w:rsidP="0044616B">
      <w:pPr>
        <w:autoSpaceDE w:val="0"/>
        <w:autoSpaceDN w:val="0"/>
        <w:adjustRightInd w:val="0"/>
        <w:spacing w:line="348" w:lineRule="auto"/>
        <w:ind w:right="60"/>
        <w:rPr>
          <w:color w:val="000000" w:themeColor="dark1"/>
          <w:sz w:val="24"/>
          <w:szCs w:val="24"/>
          <w:cs/>
          <w:lang w:eastAsia="en-US"/>
        </w:rPr>
      </w:pPr>
      <w:r w:rsidRPr="0044616B">
        <w:rPr>
          <w:color w:val="000000" w:themeColor="dark1"/>
          <w:sz w:val="24"/>
          <w:szCs w:val="24"/>
          <w:cs/>
          <w:lang w:eastAsia="en-US"/>
        </w:rPr>
        <w:t xml:space="preserve">               Reporting can be classified in many different ways. One is to differentiate reporting by the role of the person(s) preparing the report: managed reporting is reporting prepared by technical personnel such as developers; ad-hoc reporting is instead the realm of the nontechnical end-user. Another way in which reporting can be classified is by identifying the most important features of a report, such as data tables, cross-tab reports, visualization features, etc.A report is a document that presents information in an organized format for a specific audience and purpose. Although summaries of reports may be delivered orally, complete reports are almost always in the form of written documents.</w:t>
      </w:r>
    </w:p>
    <w:p w14:paraId="7E076CCC" w14:textId="7B522008" w:rsidR="0044616B" w:rsidRDefault="0044616B" w:rsidP="0044616B">
      <w:pPr>
        <w:autoSpaceDE w:val="0"/>
        <w:autoSpaceDN w:val="0"/>
        <w:adjustRightInd w:val="0"/>
        <w:spacing w:line="348" w:lineRule="auto"/>
        <w:ind w:right="60"/>
        <w:rPr>
          <w:color w:val="000000" w:themeColor="dark1"/>
          <w:sz w:val="24"/>
          <w:szCs w:val="24"/>
          <w:lang w:eastAsia="en-US"/>
        </w:rPr>
      </w:pPr>
      <w:r w:rsidRPr="0044616B">
        <w:rPr>
          <w:color w:val="000000" w:themeColor="dark1"/>
          <w:sz w:val="24"/>
          <w:szCs w:val="24"/>
          <w:cs/>
          <w:lang w:eastAsia="en-US"/>
        </w:rPr>
        <w:t xml:space="preserve">            In modern business scenario, reports play a major role in the progress of business. Reports are the backbone to the thinking process of the establishment and they are responsible, to a great extent, in evolving an efficient or inefficient work environment.Reports communicate the planning, policies and other matters regarding an organization to the masses. a report is a concise summary distilled from a larger set of data, intended for a specific audience. For example, reports may detail the findings of an experiment or inquiry. ... Typically most reports are done in a word processor, but could be done in any text editor.The process of organizing data into informational summaries in order to monitor how different areas of a business are performing..The process of exploring data and reports in order to extract meaningful insights, which can be used to better understand and improve business performance.Reports communicate information which has been compiled as a result of research and analysis of data and of issues. Reports can cover a wide range of topics, but usually focus on transmitting information with a clear purpose, to a specific audience</w:t>
      </w:r>
      <w:r w:rsidR="005C54BA">
        <w:rPr>
          <w:color w:val="000000" w:themeColor="dark1"/>
          <w:sz w:val="24"/>
          <w:szCs w:val="24"/>
          <w:lang w:eastAsia="en-US"/>
        </w:rPr>
        <w:t>.</w:t>
      </w:r>
      <w:r w:rsidRPr="0044616B">
        <w:rPr>
          <w:color w:val="000000" w:themeColor="dark1"/>
          <w:sz w:val="24"/>
          <w:szCs w:val="24"/>
          <w:cs/>
          <w:lang w:eastAsia="en-US"/>
        </w:rPr>
        <w:t xml:space="preserve"> Data visualization is the graphical representation of information and data. </w:t>
      </w:r>
    </w:p>
    <w:p w14:paraId="18A3C77F" w14:textId="77777777" w:rsidR="005C54BA" w:rsidRPr="0044616B" w:rsidRDefault="005C54BA" w:rsidP="0044616B">
      <w:pPr>
        <w:autoSpaceDE w:val="0"/>
        <w:autoSpaceDN w:val="0"/>
        <w:adjustRightInd w:val="0"/>
        <w:spacing w:line="348" w:lineRule="auto"/>
        <w:ind w:right="60"/>
        <w:rPr>
          <w:color w:val="000000" w:themeColor="dark1"/>
          <w:sz w:val="24"/>
          <w:szCs w:val="24"/>
          <w:cs/>
          <w:lang w:eastAsia="en-US"/>
        </w:rPr>
      </w:pPr>
    </w:p>
    <w:p w14:paraId="7DE5D786" w14:textId="77777777" w:rsidR="0044616B" w:rsidRPr="0044616B" w:rsidRDefault="0044616B" w:rsidP="0044616B">
      <w:pPr>
        <w:autoSpaceDE w:val="0"/>
        <w:autoSpaceDN w:val="0"/>
        <w:adjustRightInd w:val="0"/>
        <w:spacing w:line="348" w:lineRule="auto"/>
        <w:ind w:right="60"/>
        <w:rPr>
          <w:b/>
          <w:bCs/>
          <w:color w:val="000000" w:themeColor="dark1"/>
          <w:sz w:val="24"/>
          <w:szCs w:val="24"/>
          <w:cs/>
          <w:lang w:eastAsia="en-US"/>
        </w:rPr>
      </w:pPr>
      <w:r w:rsidRPr="0044616B">
        <w:rPr>
          <w:b/>
          <w:bCs/>
          <w:color w:val="000000" w:themeColor="dark1"/>
          <w:sz w:val="28"/>
          <w:szCs w:val="28"/>
          <w:cs/>
          <w:lang w:eastAsia="en-US"/>
        </w:rPr>
        <w:lastRenderedPageBreak/>
        <w:t>5.2. TOOLS &amp; TECHNOLOGIES USED</w:t>
      </w:r>
    </w:p>
    <w:p w14:paraId="758A34F9" w14:textId="77777777" w:rsidR="0044616B" w:rsidRPr="0044616B" w:rsidRDefault="0044616B" w:rsidP="0044616B">
      <w:pPr>
        <w:autoSpaceDE w:val="0"/>
        <w:autoSpaceDN w:val="0"/>
        <w:adjustRightInd w:val="0"/>
        <w:spacing w:line="348" w:lineRule="auto"/>
        <w:ind w:right="60"/>
        <w:rPr>
          <w:color w:val="000000" w:themeColor="dark1"/>
          <w:sz w:val="24"/>
          <w:szCs w:val="24"/>
          <w:cs/>
          <w:lang w:eastAsia="en-US"/>
        </w:rPr>
      </w:pPr>
      <w:r w:rsidRPr="0044616B">
        <w:rPr>
          <w:rFonts w:eastAsia="Times New Roman"/>
          <w:sz w:val="24"/>
          <w:szCs w:val="24"/>
          <w:cs/>
          <w:lang w:eastAsia="en-US"/>
        </w:rPr>
        <w:t>The following modules will be used in the implementation of the designed system.</w:t>
      </w:r>
    </w:p>
    <w:p w14:paraId="521F3A0E" w14:textId="77777777" w:rsidR="0044616B" w:rsidRPr="0044616B" w:rsidRDefault="0044616B" w:rsidP="0044616B">
      <w:pPr>
        <w:autoSpaceDE w:val="0"/>
        <w:autoSpaceDN w:val="0"/>
        <w:adjustRightInd w:val="0"/>
        <w:spacing w:before="15" w:after="15"/>
        <w:ind w:left="15" w:right="15"/>
        <w:rPr>
          <w:color w:val="000000" w:themeColor="dark1"/>
          <w:sz w:val="24"/>
          <w:szCs w:val="24"/>
          <w:cs/>
          <w:lang w:eastAsia="en-US"/>
        </w:rPr>
      </w:pPr>
      <w:r w:rsidRPr="0044616B">
        <w:rPr>
          <w:b/>
          <w:bCs/>
          <w:color w:val="000000" w:themeColor="dark1"/>
          <w:sz w:val="24"/>
          <w:szCs w:val="24"/>
          <w:cs/>
          <w:lang w:eastAsia="en-US"/>
        </w:rPr>
        <w:t>5.2.1. SSIS(SQL SERVER INTEGRATION SERVICE)</w:t>
      </w:r>
      <w:r w:rsidRPr="0044616B">
        <w:rPr>
          <w:color w:val="000000" w:themeColor="dark1"/>
          <w:sz w:val="24"/>
          <w:szCs w:val="24"/>
          <w:cs/>
          <w:lang w:eastAsia="en-US"/>
        </w:rPr>
        <w:t>-</w:t>
      </w:r>
    </w:p>
    <w:p w14:paraId="1302FFD5" w14:textId="77777777" w:rsidR="0044616B" w:rsidRPr="0044616B" w:rsidRDefault="0044616B" w:rsidP="0044616B">
      <w:pPr>
        <w:autoSpaceDE w:val="0"/>
        <w:autoSpaceDN w:val="0"/>
        <w:adjustRightInd w:val="0"/>
        <w:spacing w:before="15" w:after="15"/>
        <w:ind w:left="15" w:right="15"/>
        <w:rPr>
          <w:color w:val="000000" w:themeColor="dark1"/>
          <w:sz w:val="24"/>
          <w:szCs w:val="24"/>
          <w:cs/>
          <w:lang w:val="en-US" w:eastAsia="en-US"/>
        </w:rPr>
      </w:pPr>
      <w:r w:rsidRPr="0044616B">
        <w:rPr>
          <w:color w:val="000000" w:themeColor="dark1"/>
          <w:sz w:val="24"/>
          <w:szCs w:val="24"/>
          <w:cs/>
          <w:lang w:val="en-US" w:eastAsia="en-US"/>
        </w:rPr>
        <w:t>SSIS is the ETL tool from Microsoft.Integration Services is a platform for building high-performance data integration and workflow solutions, including extraction, transformation, and loading (ETL) operations for data warehousing.We can process the data from various locations and various formats (source locations) and save the data into a centralized repository as a Data Warehouse/Data Mart (destination).It includes graphical tools and wizards for building and debugging packages.SQL Server Integration Services is a platform for building enterprise-level data integration and data transformations solutions. Use Integration Services to solve complex business problems by copying or downloading files, loading data warehouses, cleansing and mining data, and managing SQL Server objects and data.Integration Services can extract and transform data from a wide variety of sources such as XML data files, flat files, and relational data sources, and then load the data into one or more destinations.</w:t>
      </w:r>
    </w:p>
    <w:p w14:paraId="751D5290" w14:textId="77777777" w:rsidR="0044616B" w:rsidRPr="0044616B" w:rsidRDefault="0044616B" w:rsidP="0044616B">
      <w:pPr>
        <w:autoSpaceDE w:val="0"/>
        <w:autoSpaceDN w:val="0"/>
        <w:adjustRightInd w:val="0"/>
        <w:spacing w:before="15" w:after="15"/>
        <w:ind w:left="15" w:right="15"/>
        <w:rPr>
          <w:color w:val="000000" w:themeColor="dark1"/>
          <w:sz w:val="24"/>
          <w:szCs w:val="24"/>
          <w:cs/>
          <w:lang w:val="en-US" w:eastAsia="en-US"/>
        </w:rPr>
      </w:pPr>
      <w:r w:rsidRPr="0044616B">
        <w:rPr>
          <w:color w:val="000000" w:themeColor="dark1"/>
          <w:sz w:val="24"/>
          <w:szCs w:val="24"/>
          <w:cs/>
          <w:lang w:val="en-US" w:eastAsia="en-US"/>
        </w:rPr>
        <w:t>Integration Services includes a rich set of built-in tasks and transformations, graphical tools for building packages, and the Integration Services Catalog database, where you store, run, and manage packages.You can use the graphical Integration Services tools to create solutions without writing a single line of code. You can also program the extensive Integration Services object model to create packages programmatically and code custom tasks and other package objects.</w:t>
      </w:r>
    </w:p>
    <w:p w14:paraId="00F54365" w14:textId="77777777" w:rsidR="0044616B" w:rsidRPr="0044616B" w:rsidRDefault="0044616B" w:rsidP="0044616B">
      <w:pPr>
        <w:autoSpaceDE w:val="0"/>
        <w:autoSpaceDN w:val="0"/>
        <w:adjustRightInd w:val="0"/>
        <w:rPr>
          <w:color w:val="000000" w:themeColor="dark1"/>
          <w:sz w:val="24"/>
          <w:szCs w:val="24"/>
          <w:cs/>
          <w:lang w:eastAsia="en-US"/>
        </w:rPr>
      </w:pPr>
    </w:p>
    <w:p w14:paraId="5C272E84" w14:textId="77777777" w:rsidR="0044616B" w:rsidRPr="0044616B" w:rsidRDefault="0044616B" w:rsidP="0044616B">
      <w:pPr>
        <w:autoSpaceDE w:val="0"/>
        <w:autoSpaceDN w:val="0"/>
        <w:adjustRightInd w:val="0"/>
        <w:rPr>
          <w:b/>
          <w:bCs/>
          <w:color w:val="000000" w:themeColor="dark1"/>
          <w:sz w:val="24"/>
          <w:szCs w:val="24"/>
          <w:cs/>
          <w:lang w:eastAsia="en-US"/>
        </w:rPr>
      </w:pPr>
      <w:r w:rsidRPr="0044616B">
        <w:rPr>
          <w:b/>
          <w:bCs/>
          <w:color w:val="000000" w:themeColor="dark1"/>
          <w:sz w:val="24"/>
          <w:szCs w:val="24"/>
          <w:cs/>
          <w:lang w:eastAsia="en-US"/>
        </w:rPr>
        <w:t>5.2,2. SSAS(SQL SERVER ANALYSIS SERVICE)-</w:t>
      </w:r>
    </w:p>
    <w:p w14:paraId="663059F7" w14:textId="77777777" w:rsidR="0044616B" w:rsidRPr="0044616B" w:rsidRDefault="0044616B" w:rsidP="0044616B">
      <w:pPr>
        <w:autoSpaceDE w:val="0"/>
        <w:autoSpaceDN w:val="0"/>
        <w:adjustRightInd w:val="0"/>
        <w:rPr>
          <w:color w:val="000000" w:themeColor="dark1"/>
          <w:sz w:val="24"/>
          <w:szCs w:val="24"/>
          <w:cs/>
          <w:lang w:val="en-US" w:eastAsia="en-US"/>
        </w:rPr>
      </w:pPr>
      <w:r w:rsidRPr="0044616B">
        <w:rPr>
          <w:color w:val="000000" w:themeColor="dark1"/>
          <w:sz w:val="24"/>
          <w:szCs w:val="24"/>
          <w:cs/>
          <w:lang w:val="en-US" w:eastAsia="en-US"/>
        </w:rPr>
        <w:t>This is the process of converting two dimensional (rows and columns/OLTP) data into a multi-dimensional data model (OLTP). This will help you to analyze the large volume of data.SQL Server Analysis Services (SSAS) is the technology from the Microsoft Business Intelligence stack, to develop Online Analytical Processing (OLAP) solutions. In simple terms, you can use SSAS to create cubes using data from data marts / data warehouse for deeper and faster data analysis.Cubes are multi-dimensional data sources which have dimensions and facts (also known as measures) as its basic constituents. From a relational perspective dimensions can be thought of as master tables and facts can be thought of as measureable details. These details are generally stored in a pre-aggregated proprietary format and users can analyze huge amounts of data and slice this data by dimensions very easily. Multi-dimensional expression (MDX) is the query language used to query a cube, similar to the way T-SQL is used to query a table in SQL Server.Simple examples of dimensions can be product / geography / time / customer, and similar simple examples of facts can be orders / sales. A typical analysis could be to analyze sales in Asia-pacific geography during the past 5 years. You can think of this data as a pivot table where geography is the column-axis and years is the row axis, and sales can be seen as the values. Geography can also have its own hierarchy like Country-&gt;City-&gt;State.  Time can also have its own hierarchy like Year-&gt;Semester-&gt;Quarter. Sales could then be analyzed using any of these hierarchies for effective data analysis.</w:t>
      </w:r>
      <w:r w:rsidRPr="0044616B">
        <w:rPr>
          <w:color w:val="000000" w:themeColor="dark1"/>
          <w:sz w:val="24"/>
          <w:szCs w:val="24"/>
          <w:cs/>
          <w:lang w:val="en-US" w:eastAsia="en-US"/>
        </w:rPr>
        <w:br/>
        <w:t>A typical higher level cube development process using SSAS involves the following steps:</w:t>
      </w:r>
      <w:r w:rsidRPr="0044616B">
        <w:rPr>
          <w:color w:val="000000" w:themeColor="dark1"/>
          <w:sz w:val="24"/>
          <w:szCs w:val="24"/>
          <w:cs/>
          <w:lang w:val="en-US" w:eastAsia="en-US"/>
        </w:rPr>
        <w:br/>
        <w:t>1) Reading data from a dimensional model</w:t>
      </w:r>
      <w:r w:rsidRPr="0044616B">
        <w:rPr>
          <w:color w:val="000000" w:themeColor="dark1"/>
          <w:sz w:val="24"/>
          <w:szCs w:val="24"/>
          <w:cs/>
          <w:lang w:val="en-US" w:eastAsia="en-US"/>
        </w:rPr>
        <w:br/>
        <w:t>2) Configuring a schema in BIDS (Business Intelligence Development Studio)</w:t>
      </w:r>
      <w:r w:rsidRPr="0044616B">
        <w:rPr>
          <w:color w:val="000000" w:themeColor="dark1"/>
          <w:sz w:val="24"/>
          <w:szCs w:val="24"/>
          <w:cs/>
          <w:lang w:val="en-US" w:eastAsia="en-US"/>
        </w:rPr>
        <w:br/>
        <w:t>3) Creating dimensions, measures and cubes from this schema</w:t>
      </w:r>
      <w:r w:rsidRPr="0044616B">
        <w:rPr>
          <w:color w:val="000000" w:themeColor="dark1"/>
          <w:sz w:val="24"/>
          <w:szCs w:val="24"/>
          <w:cs/>
          <w:lang w:val="en-US" w:eastAsia="en-US"/>
        </w:rPr>
        <w:br/>
      </w:r>
      <w:r w:rsidRPr="0044616B">
        <w:rPr>
          <w:color w:val="000000" w:themeColor="dark1"/>
          <w:sz w:val="24"/>
          <w:szCs w:val="24"/>
          <w:cs/>
          <w:lang w:val="en-US" w:eastAsia="en-US"/>
        </w:rPr>
        <w:lastRenderedPageBreak/>
        <w:t>4) Fine tuning the cube as per the requirements</w:t>
      </w:r>
      <w:r w:rsidRPr="0044616B">
        <w:rPr>
          <w:color w:val="000000" w:themeColor="dark1"/>
          <w:sz w:val="24"/>
          <w:szCs w:val="24"/>
          <w:cs/>
          <w:lang w:val="en-US" w:eastAsia="en-US"/>
        </w:rPr>
        <w:br/>
        <w:t>5) Deploying the cube</w:t>
      </w:r>
    </w:p>
    <w:p w14:paraId="67F84021" w14:textId="77777777" w:rsidR="0044616B" w:rsidRPr="0044616B" w:rsidRDefault="0044616B" w:rsidP="0044616B">
      <w:pPr>
        <w:autoSpaceDE w:val="0"/>
        <w:autoSpaceDN w:val="0"/>
        <w:adjustRightInd w:val="0"/>
        <w:rPr>
          <w:color w:val="000000" w:themeColor="dark1"/>
          <w:sz w:val="24"/>
          <w:szCs w:val="24"/>
          <w:cs/>
          <w:lang w:val="en-US" w:eastAsia="en-US"/>
        </w:rPr>
      </w:pPr>
      <w:r w:rsidRPr="0044616B">
        <w:rPr>
          <w:color w:val="000000" w:themeColor="dark1"/>
          <w:sz w:val="24"/>
          <w:szCs w:val="24"/>
          <w:cs/>
          <w:lang w:val="en-US" w:eastAsia="en-US"/>
        </w:rPr>
        <w:t xml:space="preserve"> </w:t>
      </w:r>
    </w:p>
    <w:p w14:paraId="39C1254E" w14:textId="77777777" w:rsidR="0044616B" w:rsidRPr="0044616B" w:rsidRDefault="0044616B" w:rsidP="0044616B">
      <w:pPr>
        <w:autoSpaceDE w:val="0"/>
        <w:autoSpaceDN w:val="0"/>
        <w:adjustRightInd w:val="0"/>
        <w:rPr>
          <w:color w:val="000000" w:themeColor="dark1"/>
          <w:sz w:val="24"/>
          <w:szCs w:val="24"/>
          <w:cs/>
          <w:lang w:val="en-US" w:eastAsia="en-US"/>
        </w:rPr>
      </w:pPr>
      <w:r w:rsidRPr="0044616B">
        <w:rPr>
          <w:color w:val="000000" w:themeColor="dark1"/>
          <w:sz w:val="24"/>
          <w:szCs w:val="24"/>
          <w:cs/>
          <w:lang w:val="en-US" w:eastAsia="en-US"/>
        </w:rPr>
        <w:t>Some of the advantages:</w:t>
      </w:r>
    </w:p>
    <w:p w14:paraId="41C0E9B8" w14:textId="77777777" w:rsidR="0044616B" w:rsidRPr="0044616B" w:rsidRDefault="0044616B" w:rsidP="00BE51DD">
      <w:pPr>
        <w:numPr>
          <w:ilvl w:val="0"/>
          <w:numId w:val="8"/>
        </w:numPr>
        <w:autoSpaceDE w:val="0"/>
        <w:autoSpaceDN w:val="0"/>
        <w:adjustRightInd w:val="0"/>
        <w:rPr>
          <w:color w:val="000000" w:themeColor="dark1"/>
          <w:sz w:val="24"/>
          <w:szCs w:val="24"/>
          <w:cs/>
          <w:lang w:val="en-US" w:eastAsia="en-US"/>
        </w:rPr>
      </w:pPr>
      <w:r w:rsidRPr="0044616B">
        <w:rPr>
          <w:color w:val="000000" w:themeColor="dark1"/>
          <w:sz w:val="24"/>
          <w:szCs w:val="24"/>
          <w:cs/>
          <w:lang w:val="en-US" w:eastAsia="en-US"/>
        </w:rPr>
        <w:t>Multi-dimensional analysis</w:t>
      </w:r>
    </w:p>
    <w:p w14:paraId="20D2FD28" w14:textId="77777777" w:rsidR="0044616B" w:rsidRPr="0044616B" w:rsidRDefault="0044616B" w:rsidP="00BE51DD">
      <w:pPr>
        <w:numPr>
          <w:ilvl w:val="0"/>
          <w:numId w:val="8"/>
        </w:numPr>
        <w:autoSpaceDE w:val="0"/>
        <w:autoSpaceDN w:val="0"/>
        <w:adjustRightInd w:val="0"/>
        <w:rPr>
          <w:color w:val="000000" w:themeColor="dark1"/>
          <w:sz w:val="24"/>
          <w:szCs w:val="24"/>
          <w:cs/>
          <w:lang w:val="en-US" w:eastAsia="en-US"/>
        </w:rPr>
      </w:pPr>
      <w:r w:rsidRPr="0044616B">
        <w:rPr>
          <w:color w:val="000000" w:themeColor="dark1"/>
          <w:sz w:val="24"/>
          <w:szCs w:val="24"/>
          <w:cs/>
          <w:lang w:val="en-US" w:eastAsia="en-US"/>
        </w:rPr>
        <w:t>Key Performance Indicator (KPI)</w:t>
      </w:r>
    </w:p>
    <w:p w14:paraId="59469BAE" w14:textId="77777777" w:rsidR="0044616B" w:rsidRPr="0044616B" w:rsidRDefault="0044616B" w:rsidP="00BE51DD">
      <w:pPr>
        <w:numPr>
          <w:ilvl w:val="0"/>
          <w:numId w:val="8"/>
        </w:numPr>
        <w:autoSpaceDE w:val="0"/>
        <w:autoSpaceDN w:val="0"/>
        <w:adjustRightInd w:val="0"/>
        <w:rPr>
          <w:color w:val="000000" w:themeColor="dark1"/>
          <w:sz w:val="24"/>
          <w:szCs w:val="24"/>
          <w:cs/>
          <w:lang w:val="en-US" w:eastAsia="en-US"/>
        </w:rPr>
      </w:pPr>
      <w:r w:rsidRPr="0044616B">
        <w:rPr>
          <w:color w:val="000000" w:themeColor="dark1"/>
          <w:sz w:val="24"/>
          <w:szCs w:val="24"/>
          <w:cs/>
          <w:lang w:val="en-US" w:eastAsia="en-US"/>
        </w:rPr>
        <w:t>Scorecard</w:t>
      </w:r>
    </w:p>
    <w:p w14:paraId="04CF4C3D" w14:textId="77777777" w:rsidR="0044616B" w:rsidRPr="0044616B" w:rsidRDefault="0044616B" w:rsidP="00BE51DD">
      <w:pPr>
        <w:numPr>
          <w:ilvl w:val="0"/>
          <w:numId w:val="8"/>
        </w:numPr>
        <w:autoSpaceDE w:val="0"/>
        <w:autoSpaceDN w:val="0"/>
        <w:adjustRightInd w:val="0"/>
        <w:rPr>
          <w:color w:val="000000" w:themeColor="dark1"/>
          <w:sz w:val="24"/>
          <w:szCs w:val="24"/>
          <w:cs/>
          <w:lang w:val="en-US" w:eastAsia="en-US"/>
        </w:rPr>
      </w:pPr>
      <w:r w:rsidRPr="0044616B">
        <w:rPr>
          <w:color w:val="000000" w:themeColor="dark1"/>
          <w:sz w:val="24"/>
          <w:szCs w:val="24"/>
          <w:cs/>
          <w:lang w:val="en-US" w:eastAsia="en-US"/>
        </w:rPr>
        <w:t>Slice, dice, drill-down functionalities</w:t>
      </w:r>
    </w:p>
    <w:p w14:paraId="1FAC7476" w14:textId="77777777" w:rsidR="0044616B" w:rsidRPr="0044616B" w:rsidRDefault="0044616B" w:rsidP="00BE51DD">
      <w:pPr>
        <w:numPr>
          <w:ilvl w:val="0"/>
          <w:numId w:val="8"/>
        </w:numPr>
        <w:autoSpaceDE w:val="0"/>
        <w:autoSpaceDN w:val="0"/>
        <w:adjustRightInd w:val="0"/>
        <w:rPr>
          <w:color w:val="000000" w:themeColor="dark1"/>
          <w:sz w:val="24"/>
          <w:szCs w:val="24"/>
          <w:cs/>
          <w:lang w:val="en-US" w:eastAsia="en-US"/>
        </w:rPr>
      </w:pPr>
      <w:r w:rsidRPr="0044616B">
        <w:rPr>
          <w:color w:val="000000" w:themeColor="dark1"/>
          <w:sz w:val="24"/>
          <w:szCs w:val="24"/>
          <w:cs/>
          <w:lang w:val="en-US" w:eastAsia="en-US"/>
        </w:rPr>
        <w:t>Good performance</w:t>
      </w:r>
    </w:p>
    <w:p w14:paraId="35FCA477" w14:textId="77777777" w:rsidR="0044616B" w:rsidRPr="0044616B" w:rsidRDefault="0044616B" w:rsidP="00BE51DD">
      <w:pPr>
        <w:numPr>
          <w:ilvl w:val="0"/>
          <w:numId w:val="8"/>
        </w:numPr>
        <w:autoSpaceDE w:val="0"/>
        <w:autoSpaceDN w:val="0"/>
        <w:adjustRightInd w:val="0"/>
        <w:rPr>
          <w:color w:val="000000" w:themeColor="dark1"/>
          <w:sz w:val="24"/>
          <w:szCs w:val="24"/>
          <w:cs/>
          <w:lang w:val="en-US" w:eastAsia="en-US"/>
        </w:rPr>
      </w:pPr>
      <w:r w:rsidRPr="0044616B">
        <w:rPr>
          <w:color w:val="000000" w:themeColor="dark1"/>
          <w:sz w:val="24"/>
          <w:szCs w:val="24"/>
          <w:cs/>
          <w:lang w:val="en-US" w:eastAsia="en-US"/>
        </w:rPr>
        <w:t>Security and so on.</w:t>
      </w:r>
    </w:p>
    <w:p w14:paraId="383E3BA7" w14:textId="77777777" w:rsidR="0044616B" w:rsidRPr="0044616B" w:rsidRDefault="0044616B" w:rsidP="0044616B">
      <w:pPr>
        <w:autoSpaceDE w:val="0"/>
        <w:autoSpaceDN w:val="0"/>
        <w:adjustRightInd w:val="0"/>
        <w:spacing w:line="348" w:lineRule="auto"/>
        <w:ind w:right="60"/>
        <w:rPr>
          <w:color w:val="000000" w:themeColor="dark1"/>
          <w:sz w:val="24"/>
          <w:szCs w:val="24"/>
          <w:cs/>
          <w:lang w:eastAsia="en-US"/>
        </w:rPr>
      </w:pPr>
    </w:p>
    <w:p w14:paraId="46834804" w14:textId="77777777" w:rsidR="0044616B" w:rsidRPr="0044616B" w:rsidRDefault="0044616B" w:rsidP="0044616B">
      <w:pPr>
        <w:autoSpaceDE w:val="0"/>
        <w:autoSpaceDN w:val="0"/>
        <w:adjustRightInd w:val="0"/>
        <w:rPr>
          <w:color w:val="000000" w:themeColor="dark1"/>
          <w:sz w:val="24"/>
          <w:szCs w:val="24"/>
          <w:cs/>
          <w:lang w:eastAsia="en-US"/>
        </w:rPr>
      </w:pPr>
      <w:r w:rsidRPr="0044616B">
        <w:rPr>
          <w:b/>
          <w:bCs/>
          <w:color w:val="000000" w:themeColor="dark1"/>
          <w:sz w:val="24"/>
          <w:szCs w:val="24"/>
          <w:cs/>
          <w:lang w:eastAsia="en-US"/>
        </w:rPr>
        <w:t>5.2.3. SSRS(SQL SERVER REPORTING SERVICE)-</w:t>
      </w:r>
    </w:p>
    <w:p w14:paraId="356E8CD5" w14:textId="77777777" w:rsidR="0044616B" w:rsidRPr="0044616B" w:rsidRDefault="0044616B" w:rsidP="0044616B">
      <w:pPr>
        <w:autoSpaceDE w:val="0"/>
        <w:autoSpaceDN w:val="0"/>
        <w:adjustRightInd w:val="0"/>
        <w:rPr>
          <w:color w:val="000000" w:themeColor="dark1"/>
          <w:sz w:val="24"/>
          <w:szCs w:val="24"/>
          <w:cs/>
          <w:lang w:val="en-US" w:eastAsia="en-US"/>
        </w:rPr>
      </w:pPr>
      <w:r w:rsidRPr="0044616B">
        <w:rPr>
          <w:color w:val="000000" w:themeColor="dark1"/>
          <w:sz w:val="24"/>
          <w:szCs w:val="24"/>
          <w:cs/>
          <w:lang w:val="en-US" w:eastAsia="en-US"/>
        </w:rPr>
        <w:t>Microsoft SQL Server Reporting Services (SSRS) is an enterprise reporting platform supporting traditional and interactive reports delivered over the web or through custom applications. It supports various data sources like two dimensional and multi-dimensional. SQL Server Reporting Services (SSRS) provides a set of on-premises tools and services that create, deploy, and manage mobile and paginated reports.The SSRS solution flexibly delivers the right information to the right users. Users can consume the reports via a web browser, on their mobile device, or via email.SQL Server Reporting Services offers an updated suite of products:</w:t>
      </w:r>
    </w:p>
    <w:p w14:paraId="6D1D96E0" w14:textId="77777777" w:rsidR="0044616B" w:rsidRPr="0044616B" w:rsidRDefault="0044616B" w:rsidP="00BE51DD">
      <w:pPr>
        <w:numPr>
          <w:ilvl w:val="0"/>
          <w:numId w:val="9"/>
        </w:numPr>
        <w:autoSpaceDE w:val="0"/>
        <w:autoSpaceDN w:val="0"/>
        <w:adjustRightInd w:val="0"/>
        <w:rPr>
          <w:color w:val="000000" w:themeColor="dark1"/>
          <w:sz w:val="24"/>
          <w:szCs w:val="24"/>
          <w:cs/>
          <w:lang w:val="en-US" w:eastAsia="en-US"/>
        </w:rPr>
      </w:pPr>
      <w:r w:rsidRPr="0044616B">
        <w:rPr>
          <w:color w:val="000000" w:themeColor="dark1"/>
          <w:sz w:val="24"/>
          <w:szCs w:val="24"/>
          <w:cs/>
          <w:lang w:val="en-US" w:eastAsia="en-US"/>
        </w:rPr>
        <w:t>"Traditional" paginated reports brought up to date, so you can create modern-looking reports, with updated tools and new features for creating them.</w:t>
      </w:r>
    </w:p>
    <w:p w14:paraId="233204DD" w14:textId="77777777" w:rsidR="0044616B" w:rsidRPr="0044616B" w:rsidRDefault="0044616B" w:rsidP="00BE51DD">
      <w:pPr>
        <w:numPr>
          <w:ilvl w:val="0"/>
          <w:numId w:val="9"/>
        </w:numPr>
        <w:autoSpaceDE w:val="0"/>
        <w:autoSpaceDN w:val="0"/>
        <w:adjustRightInd w:val="0"/>
        <w:rPr>
          <w:color w:val="000000" w:themeColor="dark1"/>
          <w:sz w:val="24"/>
          <w:szCs w:val="24"/>
          <w:cs/>
          <w:lang w:val="en-US" w:eastAsia="en-US"/>
        </w:rPr>
      </w:pPr>
      <w:r w:rsidRPr="0044616B">
        <w:rPr>
          <w:color w:val="000000" w:themeColor="dark1"/>
          <w:sz w:val="24"/>
          <w:szCs w:val="24"/>
          <w:cs/>
          <w:lang w:val="en-US" w:eastAsia="en-US"/>
        </w:rPr>
        <w:t>New mobile reports with a responsive layout that adapts to different devices and the different ways you hold them.</w:t>
      </w:r>
    </w:p>
    <w:p w14:paraId="50F164EE" w14:textId="77777777" w:rsidR="0044616B" w:rsidRPr="0044616B" w:rsidRDefault="0044616B" w:rsidP="00BE51DD">
      <w:pPr>
        <w:numPr>
          <w:ilvl w:val="0"/>
          <w:numId w:val="9"/>
        </w:numPr>
        <w:autoSpaceDE w:val="0"/>
        <w:autoSpaceDN w:val="0"/>
        <w:adjustRightInd w:val="0"/>
        <w:rPr>
          <w:color w:val="000000" w:themeColor="dark1"/>
          <w:sz w:val="24"/>
          <w:szCs w:val="24"/>
          <w:cs/>
          <w:lang w:val="en-US" w:eastAsia="en-US"/>
        </w:rPr>
      </w:pPr>
      <w:r w:rsidRPr="0044616B">
        <w:rPr>
          <w:color w:val="000000" w:themeColor="dark1"/>
          <w:sz w:val="24"/>
          <w:szCs w:val="24"/>
          <w:cs/>
          <w:lang w:val="en-US" w:eastAsia="en-US"/>
        </w:rPr>
        <w:t>A modern web portal you can view in any modern browser. In the new portal,you can organize and display mobile and paginated Reporting Services reports and KPIs. You can also store Excel workbooks on the portal.</w:t>
      </w:r>
    </w:p>
    <w:p w14:paraId="57B9E5B6" w14:textId="77777777" w:rsidR="0044616B" w:rsidRPr="0044616B" w:rsidRDefault="0044616B" w:rsidP="0044616B">
      <w:pPr>
        <w:autoSpaceDE w:val="0"/>
        <w:autoSpaceDN w:val="0"/>
        <w:adjustRightInd w:val="0"/>
        <w:rPr>
          <w:color w:val="000000" w:themeColor="dark1"/>
          <w:sz w:val="24"/>
          <w:szCs w:val="24"/>
          <w:cs/>
          <w:lang w:val="en-US" w:eastAsia="en-US"/>
        </w:rPr>
      </w:pPr>
      <w:r w:rsidRPr="0044616B">
        <w:rPr>
          <w:color w:val="000000" w:themeColor="dark1"/>
          <w:sz w:val="24"/>
          <w:szCs w:val="24"/>
          <w:cs/>
          <w:lang w:val="en-US" w:eastAsia="en-US"/>
        </w:rPr>
        <w:t xml:space="preserve">SQL Server Reporting Services (SSRS) is a reporting software that allows you to produce formatted reports with tables in the form of data, graph, images, and charts. These reports are hosted on a server that can be executed any time using parameters defined by the users. It is part of Microsoft SQL Server Services suite. </w:t>
      </w:r>
    </w:p>
    <w:p w14:paraId="11AE5C80" w14:textId="77777777" w:rsidR="0044616B" w:rsidRPr="0044616B" w:rsidRDefault="0044616B" w:rsidP="0044616B">
      <w:pPr>
        <w:autoSpaceDE w:val="0"/>
        <w:autoSpaceDN w:val="0"/>
        <w:adjustRightInd w:val="0"/>
        <w:rPr>
          <w:color w:val="000000" w:themeColor="dark1"/>
          <w:sz w:val="24"/>
          <w:szCs w:val="24"/>
          <w:cs/>
          <w:lang w:val="en-US" w:eastAsia="en-US"/>
        </w:rPr>
      </w:pPr>
    </w:p>
    <w:p w14:paraId="691F44C2" w14:textId="77777777" w:rsidR="0044616B" w:rsidRPr="0044616B" w:rsidRDefault="0044616B" w:rsidP="0044616B">
      <w:pPr>
        <w:autoSpaceDE w:val="0"/>
        <w:autoSpaceDN w:val="0"/>
        <w:adjustRightInd w:val="0"/>
        <w:rPr>
          <w:color w:val="000000" w:themeColor="dark1"/>
          <w:sz w:val="24"/>
          <w:szCs w:val="24"/>
          <w:cs/>
          <w:lang w:val="en-US" w:eastAsia="en-US"/>
        </w:rPr>
      </w:pPr>
      <w:r w:rsidRPr="0044616B">
        <w:rPr>
          <w:color w:val="000000" w:themeColor="dark1"/>
          <w:sz w:val="24"/>
          <w:szCs w:val="24"/>
          <w:cs/>
          <w:lang w:val="en-US" w:eastAsia="en-US"/>
        </w:rPr>
        <w:t>The following are some features of SSRS:</w:t>
      </w:r>
    </w:p>
    <w:p w14:paraId="6F9DB166" w14:textId="77777777" w:rsidR="0044616B" w:rsidRPr="0044616B" w:rsidRDefault="0044616B" w:rsidP="00BE51DD">
      <w:pPr>
        <w:numPr>
          <w:ilvl w:val="0"/>
          <w:numId w:val="10"/>
        </w:numPr>
        <w:autoSpaceDE w:val="0"/>
        <w:autoSpaceDN w:val="0"/>
        <w:adjustRightInd w:val="0"/>
        <w:rPr>
          <w:color w:val="000000" w:themeColor="dark1"/>
          <w:sz w:val="24"/>
          <w:szCs w:val="24"/>
          <w:cs/>
          <w:lang w:val="en-US" w:eastAsia="en-US"/>
        </w:rPr>
      </w:pPr>
      <w:r w:rsidRPr="0044616B">
        <w:rPr>
          <w:color w:val="000000" w:themeColor="dark1"/>
          <w:sz w:val="24"/>
          <w:szCs w:val="24"/>
          <w:cs/>
          <w:lang w:val="en-US" w:eastAsia="en-US"/>
        </w:rPr>
        <w:t>Retrieve data from a different source</w:t>
      </w:r>
    </w:p>
    <w:p w14:paraId="0FAB779D" w14:textId="77777777" w:rsidR="0044616B" w:rsidRPr="0044616B" w:rsidRDefault="0044616B" w:rsidP="00BE51DD">
      <w:pPr>
        <w:numPr>
          <w:ilvl w:val="0"/>
          <w:numId w:val="10"/>
        </w:numPr>
        <w:autoSpaceDE w:val="0"/>
        <w:autoSpaceDN w:val="0"/>
        <w:adjustRightInd w:val="0"/>
        <w:rPr>
          <w:color w:val="000000" w:themeColor="dark1"/>
          <w:sz w:val="24"/>
          <w:szCs w:val="24"/>
          <w:cs/>
          <w:lang w:val="en-US" w:eastAsia="en-US"/>
        </w:rPr>
      </w:pPr>
      <w:r w:rsidRPr="0044616B">
        <w:rPr>
          <w:color w:val="000000" w:themeColor="dark1"/>
          <w:sz w:val="24"/>
          <w:szCs w:val="24"/>
          <w:cs/>
          <w:lang w:val="en-US" w:eastAsia="en-US"/>
        </w:rPr>
        <w:t>Web-based access to reports</w:t>
      </w:r>
    </w:p>
    <w:p w14:paraId="401888B1" w14:textId="77777777" w:rsidR="0044616B" w:rsidRPr="0044616B" w:rsidRDefault="0044616B" w:rsidP="00BE51DD">
      <w:pPr>
        <w:numPr>
          <w:ilvl w:val="0"/>
          <w:numId w:val="10"/>
        </w:numPr>
        <w:autoSpaceDE w:val="0"/>
        <w:autoSpaceDN w:val="0"/>
        <w:adjustRightInd w:val="0"/>
        <w:rPr>
          <w:color w:val="000000" w:themeColor="dark1"/>
          <w:sz w:val="24"/>
          <w:szCs w:val="24"/>
          <w:cs/>
          <w:lang w:val="en-US" w:eastAsia="en-US"/>
        </w:rPr>
      </w:pPr>
      <w:r w:rsidRPr="0044616B">
        <w:rPr>
          <w:color w:val="000000" w:themeColor="dark1"/>
          <w:sz w:val="24"/>
          <w:szCs w:val="24"/>
          <w:cs/>
          <w:lang w:val="en-US" w:eastAsia="en-US"/>
        </w:rPr>
        <w:t>Support for Ad-hoc reporting</w:t>
      </w:r>
    </w:p>
    <w:p w14:paraId="0840D328" w14:textId="77777777" w:rsidR="0044616B" w:rsidRPr="0044616B" w:rsidRDefault="0044616B" w:rsidP="00BE51DD">
      <w:pPr>
        <w:numPr>
          <w:ilvl w:val="0"/>
          <w:numId w:val="10"/>
        </w:numPr>
        <w:autoSpaceDE w:val="0"/>
        <w:autoSpaceDN w:val="0"/>
        <w:adjustRightInd w:val="0"/>
        <w:rPr>
          <w:color w:val="000000" w:themeColor="dark1"/>
          <w:sz w:val="24"/>
          <w:szCs w:val="24"/>
          <w:cs/>
          <w:lang w:val="en-US" w:eastAsia="en-US"/>
        </w:rPr>
      </w:pPr>
      <w:r w:rsidRPr="0044616B">
        <w:rPr>
          <w:color w:val="000000" w:themeColor="dark1"/>
          <w:sz w:val="24"/>
          <w:szCs w:val="24"/>
          <w:cs/>
          <w:lang w:val="en-US" w:eastAsia="en-US"/>
        </w:rPr>
        <w:t>Report builder helps to customize the reports for end-user.</w:t>
      </w:r>
    </w:p>
    <w:p w14:paraId="39F16BBD" w14:textId="77777777" w:rsidR="0044616B" w:rsidRPr="0044616B" w:rsidRDefault="0044616B" w:rsidP="00BE51DD">
      <w:pPr>
        <w:numPr>
          <w:ilvl w:val="0"/>
          <w:numId w:val="10"/>
        </w:numPr>
        <w:autoSpaceDE w:val="0"/>
        <w:autoSpaceDN w:val="0"/>
        <w:adjustRightInd w:val="0"/>
        <w:rPr>
          <w:color w:val="000000" w:themeColor="dark1"/>
          <w:sz w:val="24"/>
          <w:szCs w:val="24"/>
          <w:cs/>
          <w:lang w:val="en-US" w:eastAsia="en-US"/>
        </w:rPr>
      </w:pPr>
      <w:r w:rsidRPr="0044616B">
        <w:rPr>
          <w:color w:val="000000" w:themeColor="dark1"/>
          <w:sz w:val="24"/>
          <w:szCs w:val="24"/>
          <w:cs/>
          <w:lang w:val="en-US" w:eastAsia="en-US"/>
        </w:rPr>
        <w:t>Easy subscriptions options</w:t>
      </w:r>
    </w:p>
    <w:p w14:paraId="7DBF1310" w14:textId="77777777" w:rsidR="0044616B" w:rsidRPr="0044616B" w:rsidRDefault="0044616B" w:rsidP="00BE51DD">
      <w:pPr>
        <w:numPr>
          <w:ilvl w:val="0"/>
          <w:numId w:val="10"/>
        </w:numPr>
        <w:autoSpaceDE w:val="0"/>
        <w:autoSpaceDN w:val="0"/>
        <w:adjustRightInd w:val="0"/>
        <w:rPr>
          <w:color w:val="000000" w:themeColor="dark1"/>
          <w:sz w:val="24"/>
          <w:szCs w:val="24"/>
          <w:cs/>
          <w:lang w:val="en-US" w:eastAsia="en-US"/>
        </w:rPr>
      </w:pPr>
      <w:r w:rsidRPr="0044616B">
        <w:rPr>
          <w:color w:val="000000" w:themeColor="dark1"/>
          <w:sz w:val="24"/>
          <w:szCs w:val="24"/>
          <w:cs/>
          <w:lang w:val="en-US" w:eastAsia="en-US"/>
        </w:rPr>
        <w:t>Export functionality with lots of formats.</w:t>
      </w:r>
    </w:p>
    <w:p w14:paraId="264B521D" w14:textId="77777777" w:rsidR="0044616B" w:rsidRPr="0044616B" w:rsidRDefault="0044616B" w:rsidP="00BE51DD">
      <w:pPr>
        <w:numPr>
          <w:ilvl w:val="0"/>
          <w:numId w:val="10"/>
        </w:numPr>
        <w:autoSpaceDE w:val="0"/>
        <w:autoSpaceDN w:val="0"/>
        <w:adjustRightInd w:val="0"/>
        <w:rPr>
          <w:color w:val="000000" w:themeColor="dark1"/>
          <w:sz w:val="24"/>
          <w:szCs w:val="24"/>
          <w:cs/>
          <w:lang w:val="en-US" w:eastAsia="en-US"/>
        </w:rPr>
      </w:pPr>
      <w:r w:rsidRPr="0044616B">
        <w:rPr>
          <w:color w:val="000000" w:themeColor="dark1"/>
          <w:sz w:val="24"/>
          <w:szCs w:val="24"/>
          <w:cs/>
          <w:lang w:val="en-US" w:eastAsia="en-US"/>
        </w:rPr>
        <w:t>Display reports in various ways like tabular, Chart, Gauge, and so on.</w:t>
      </w:r>
    </w:p>
    <w:p w14:paraId="3299DB68" w14:textId="77777777" w:rsidR="0044616B" w:rsidRPr="0044616B" w:rsidRDefault="0044616B" w:rsidP="0044616B">
      <w:pPr>
        <w:autoSpaceDE w:val="0"/>
        <w:autoSpaceDN w:val="0"/>
        <w:adjustRightInd w:val="0"/>
        <w:rPr>
          <w:b/>
          <w:bCs/>
          <w:color w:val="000000" w:themeColor="dark1"/>
          <w:sz w:val="24"/>
          <w:szCs w:val="24"/>
          <w:cs/>
          <w:lang w:val="en-US" w:eastAsia="en-US"/>
        </w:rPr>
      </w:pPr>
    </w:p>
    <w:p w14:paraId="5382F973" w14:textId="77777777" w:rsidR="0044616B" w:rsidRPr="0044616B" w:rsidRDefault="0044616B" w:rsidP="0044616B">
      <w:pPr>
        <w:autoSpaceDE w:val="0"/>
        <w:autoSpaceDN w:val="0"/>
        <w:adjustRightInd w:val="0"/>
        <w:spacing w:before="120" w:after="120"/>
        <w:rPr>
          <w:b/>
          <w:bCs/>
          <w:color w:val="000000" w:themeColor="dark1"/>
          <w:sz w:val="24"/>
          <w:szCs w:val="24"/>
          <w:cs/>
          <w:lang w:eastAsia="en-US"/>
        </w:rPr>
      </w:pPr>
      <w:r w:rsidRPr="0044616B">
        <w:rPr>
          <w:b/>
          <w:bCs/>
          <w:color w:val="000000" w:themeColor="dark1"/>
          <w:sz w:val="24"/>
          <w:szCs w:val="24"/>
          <w:cs/>
          <w:lang w:eastAsia="en-US"/>
        </w:rPr>
        <w:t>5.2.4. Visual Studio</w:t>
      </w:r>
    </w:p>
    <w:p w14:paraId="62A8945B" w14:textId="77777777" w:rsidR="0044616B" w:rsidRPr="0044616B" w:rsidRDefault="0044616B" w:rsidP="0044616B">
      <w:pPr>
        <w:autoSpaceDE w:val="0"/>
        <w:autoSpaceDN w:val="0"/>
        <w:adjustRightInd w:val="0"/>
        <w:spacing w:before="120" w:after="120"/>
        <w:rPr>
          <w:color w:val="000000" w:themeColor="dark1"/>
          <w:sz w:val="24"/>
          <w:szCs w:val="24"/>
          <w:cs/>
          <w:lang w:val="en-US" w:eastAsia="en-US"/>
        </w:rPr>
      </w:pPr>
      <w:r w:rsidRPr="0044616B">
        <w:rPr>
          <w:color w:val="000000" w:themeColor="dark1"/>
          <w:sz w:val="24"/>
          <w:szCs w:val="24"/>
          <w:cs/>
          <w:lang w:val="en-US" w:eastAsia="en-US"/>
        </w:rPr>
        <w:t xml:space="preserve">Visual Studio is the most powerful Universal Windows Platform development environment. It brings unparalleled productivity improvements, a streamlined acquisition experience and enhanced debugging tools for Universal Windows Platform developers. Microsoft Visual Studio is an </w:t>
      </w:r>
      <w:r w:rsidRPr="0044616B">
        <w:rPr>
          <w:color w:val="000000" w:themeColor="dark1"/>
          <w:sz w:val="24"/>
          <w:szCs w:val="24"/>
          <w:cs/>
          <w:lang w:val="en-US" w:eastAsia="en-US"/>
        </w:rPr>
        <w:fldChar w:fldCharType="begin"/>
      </w:r>
      <w:r w:rsidRPr="0044616B">
        <w:rPr>
          <w:color w:val="000000" w:themeColor="dark1"/>
          <w:sz w:val="24"/>
          <w:szCs w:val="24"/>
          <w:cs/>
          <w:lang w:val="en-US" w:eastAsia="en-US"/>
        </w:rPr>
        <w:instrText xml:space="preserve"> HYPERLINK "https://en.wikipedia.org/wiki/Integrated_development_environment" </w:instrText>
      </w:r>
      <w:r w:rsidRPr="0044616B">
        <w:rPr>
          <w:color w:val="000000" w:themeColor="dark1"/>
          <w:sz w:val="24"/>
          <w:szCs w:val="24"/>
          <w:cs/>
          <w:lang w:val="en-US" w:eastAsia="en-US"/>
        </w:rPr>
      </w:r>
      <w:r w:rsidRPr="0044616B">
        <w:rPr>
          <w:color w:val="000000" w:themeColor="dark1"/>
          <w:sz w:val="24"/>
          <w:szCs w:val="24"/>
          <w:cs/>
          <w:lang w:val="en-US" w:eastAsia="en-US"/>
        </w:rPr>
        <w:fldChar w:fldCharType="separate"/>
      </w:r>
      <w:r w:rsidRPr="0044616B">
        <w:rPr>
          <w:color w:val="000000" w:themeColor="dark1"/>
          <w:sz w:val="24"/>
          <w:szCs w:val="24"/>
          <w:cs/>
          <w:lang w:val="en-US" w:eastAsia="en-US"/>
        </w:rPr>
        <w:t>integrated development environment</w:t>
      </w:r>
      <w:r w:rsidRPr="0044616B">
        <w:rPr>
          <w:color w:val="000000" w:themeColor="dark1"/>
          <w:sz w:val="24"/>
          <w:szCs w:val="24"/>
          <w:cs/>
          <w:lang w:val="en-US" w:eastAsia="en-US"/>
        </w:rPr>
        <w:fldChar w:fldCharType="end"/>
      </w:r>
      <w:r w:rsidRPr="0044616B">
        <w:rPr>
          <w:color w:val="000000" w:themeColor="dark1"/>
          <w:sz w:val="24"/>
          <w:szCs w:val="24"/>
          <w:cs/>
          <w:lang w:val="en-US" w:eastAsia="en-US"/>
        </w:rPr>
        <w:t xml:space="preserve"> (IDE) from </w:t>
      </w:r>
      <w:r w:rsidRPr="0044616B">
        <w:rPr>
          <w:color w:val="000000" w:themeColor="dark1"/>
          <w:sz w:val="24"/>
          <w:szCs w:val="24"/>
          <w:cs/>
          <w:lang w:val="en-US" w:eastAsia="en-US"/>
        </w:rPr>
        <w:fldChar w:fldCharType="begin"/>
      </w:r>
      <w:r w:rsidRPr="0044616B">
        <w:rPr>
          <w:color w:val="000000" w:themeColor="dark1"/>
          <w:sz w:val="24"/>
          <w:szCs w:val="24"/>
          <w:cs/>
          <w:lang w:val="en-US" w:eastAsia="en-US"/>
        </w:rPr>
        <w:instrText xml:space="preserve"> HYPERLINK "https://en.wikipedia.org/wiki/Microsoft" </w:instrText>
      </w:r>
      <w:r w:rsidRPr="0044616B">
        <w:rPr>
          <w:color w:val="000000" w:themeColor="dark1"/>
          <w:sz w:val="24"/>
          <w:szCs w:val="24"/>
          <w:cs/>
          <w:lang w:val="en-US" w:eastAsia="en-US"/>
        </w:rPr>
      </w:r>
      <w:r w:rsidRPr="0044616B">
        <w:rPr>
          <w:color w:val="000000" w:themeColor="dark1"/>
          <w:sz w:val="24"/>
          <w:szCs w:val="24"/>
          <w:cs/>
          <w:lang w:val="en-US" w:eastAsia="en-US"/>
        </w:rPr>
        <w:fldChar w:fldCharType="separate"/>
      </w:r>
      <w:r w:rsidRPr="0044616B">
        <w:rPr>
          <w:color w:val="000000" w:themeColor="dark1"/>
          <w:sz w:val="24"/>
          <w:szCs w:val="24"/>
          <w:cs/>
          <w:lang w:val="en-US" w:eastAsia="en-US"/>
        </w:rPr>
        <w:t>Microsoft</w:t>
      </w:r>
      <w:r w:rsidRPr="0044616B">
        <w:rPr>
          <w:color w:val="000000" w:themeColor="dark1"/>
          <w:sz w:val="24"/>
          <w:szCs w:val="24"/>
          <w:cs/>
          <w:lang w:val="en-US" w:eastAsia="en-US"/>
        </w:rPr>
        <w:fldChar w:fldCharType="end"/>
      </w:r>
      <w:r w:rsidRPr="0044616B">
        <w:rPr>
          <w:color w:val="000000" w:themeColor="dark1"/>
          <w:sz w:val="24"/>
          <w:szCs w:val="24"/>
          <w:cs/>
          <w:lang w:val="en-US" w:eastAsia="en-US"/>
        </w:rPr>
        <w:t xml:space="preserve">. It is used to develop </w:t>
      </w:r>
      <w:hyperlink r:id="rId19" w:history="1">
        <w:r w:rsidRPr="0044616B">
          <w:rPr>
            <w:color w:val="000000" w:themeColor="dark1"/>
            <w:sz w:val="24"/>
            <w:szCs w:val="24"/>
            <w:cs/>
            <w:lang w:val="en-US" w:eastAsia="en-US"/>
          </w:rPr>
          <w:t xml:space="preserve">computer </w:t>
        </w:r>
        <w:r w:rsidRPr="0044616B">
          <w:rPr>
            <w:color w:val="000000" w:themeColor="dark1"/>
            <w:sz w:val="24"/>
            <w:szCs w:val="24"/>
            <w:cs/>
            <w:lang w:val="en-US" w:eastAsia="en-US"/>
          </w:rPr>
          <w:lastRenderedPageBreak/>
          <w:t>programs</w:t>
        </w:r>
      </w:hyperlink>
      <w:r w:rsidRPr="0044616B">
        <w:rPr>
          <w:color w:val="000000" w:themeColor="dark1"/>
          <w:sz w:val="24"/>
          <w:szCs w:val="24"/>
          <w:cs/>
          <w:lang w:val="en-US" w:eastAsia="en-US"/>
        </w:rPr>
        <w:t xml:space="preserve">, as well as </w:t>
      </w:r>
      <w:r w:rsidRPr="0044616B">
        <w:rPr>
          <w:color w:val="000000" w:themeColor="dark1"/>
          <w:sz w:val="24"/>
          <w:szCs w:val="24"/>
          <w:cs/>
          <w:lang w:val="en-US" w:eastAsia="en-US"/>
        </w:rPr>
        <w:fldChar w:fldCharType="begin"/>
      </w:r>
      <w:r w:rsidRPr="0044616B">
        <w:rPr>
          <w:color w:val="000000" w:themeColor="dark1"/>
          <w:sz w:val="24"/>
          <w:szCs w:val="24"/>
          <w:cs/>
          <w:lang w:val="en-US" w:eastAsia="en-US"/>
        </w:rPr>
        <w:instrText xml:space="preserve"> HYPERLINK "https://en.wikipedia.org/wiki/Web_site" </w:instrText>
      </w:r>
      <w:r w:rsidRPr="0044616B">
        <w:rPr>
          <w:color w:val="000000" w:themeColor="dark1"/>
          <w:sz w:val="24"/>
          <w:szCs w:val="24"/>
          <w:cs/>
          <w:lang w:val="en-US" w:eastAsia="en-US"/>
        </w:rPr>
      </w:r>
      <w:r w:rsidRPr="0044616B">
        <w:rPr>
          <w:color w:val="000000" w:themeColor="dark1"/>
          <w:sz w:val="24"/>
          <w:szCs w:val="24"/>
          <w:cs/>
          <w:lang w:val="en-US" w:eastAsia="en-US"/>
        </w:rPr>
        <w:fldChar w:fldCharType="separate"/>
      </w:r>
      <w:r w:rsidRPr="0044616B">
        <w:rPr>
          <w:color w:val="000000" w:themeColor="dark1"/>
          <w:sz w:val="24"/>
          <w:szCs w:val="24"/>
          <w:cs/>
          <w:lang w:val="en-US" w:eastAsia="en-US"/>
        </w:rPr>
        <w:t>websites</w:t>
      </w:r>
      <w:r w:rsidRPr="0044616B">
        <w:rPr>
          <w:color w:val="000000" w:themeColor="dark1"/>
          <w:sz w:val="24"/>
          <w:szCs w:val="24"/>
          <w:cs/>
          <w:lang w:val="en-US" w:eastAsia="en-US"/>
        </w:rPr>
        <w:fldChar w:fldCharType="end"/>
      </w:r>
      <w:r w:rsidRPr="0044616B">
        <w:rPr>
          <w:color w:val="000000" w:themeColor="dark1"/>
          <w:sz w:val="24"/>
          <w:szCs w:val="24"/>
          <w:cs/>
          <w:lang w:val="en-US" w:eastAsia="en-US"/>
        </w:rPr>
        <w:t xml:space="preserve">, </w:t>
      </w:r>
      <w:hyperlink r:id="rId20" w:history="1">
        <w:r w:rsidRPr="0044616B">
          <w:rPr>
            <w:color w:val="000000" w:themeColor="dark1"/>
            <w:sz w:val="24"/>
            <w:szCs w:val="24"/>
            <w:cs/>
            <w:lang w:val="en-US" w:eastAsia="en-US"/>
          </w:rPr>
          <w:t>web apps</w:t>
        </w:r>
      </w:hyperlink>
      <w:r w:rsidRPr="0044616B">
        <w:rPr>
          <w:color w:val="000000" w:themeColor="dark1"/>
          <w:sz w:val="24"/>
          <w:szCs w:val="24"/>
          <w:cs/>
          <w:lang w:val="en-US" w:eastAsia="en-US"/>
        </w:rPr>
        <w:t xml:space="preserve">, </w:t>
      </w:r>
      <w:hyperlink r:id="rId21" w:history="1">
        <w:r w:rsidRPr="0044616B">
          <w:rPr>
            <w:color w:val="000000" w:themeColor="dark1"/>
            <w:sz w:val="24"/>
            <w:szCs w:val="24"/>
            <w:cs/>
            <w:lang w:val="en-US" w:eastAsia="en-US"/>
          </w:rPr>
          <w:t>web services</w:t>
        </w:r>
      </w:hyperlink>
      <w:r w:rsidRPr="0044616B">
        <w:rPr>
          <w:color w:val="000000" w:themeColor="dark1"/>
          <w:sz w:val="24"/>
          <w:szCs w:val="24"/>
          <w:cs/>
          <w:lang w:val="en-US" w:eastAsia="en-US"/>
        </w:rPr>
        <w:t xml:space="preserve"> and </w:t>
      </w:r>
      <w:hyperlink r:id="rId22" w:history="1">
        <w:r w:rsidRPr="0044616B">
          <w:rPr>
            <w:color w:val="000000" w:themeColor="dark1"/>
            <w:sz w:val="24"/>
            <w:szCs w:val="24"/>
            <w:cs/>
            <w:lang w:val="en-US" w:eastAsia="en-US"/>
          </w:rPr>
          <w:t>mobile apps</w:t>
        </w:r>
      </w:hyperlink>
      <w:r w:rsidRPr="0044616B">
        <w:rPr>
          <w:color w:val="000000" w:themeColor="dark1"/>
          <w:sz w:val="24"/>
          <w:szCs w:val="24"/>
          <w:cs/>
          <w:lang w:val="en-US" w:eastAsia="en-US"/>
        </w:rPr>
        <w:t xml:space="preserve">. Visual Studio uses Microsoft software development platforms such as </w:t>
      </w:r>
      <w:r w:rsidRPr="0044616B">
        <w:rPr>
          <w:color w:val="000000" w:themeColor="dark1"/>
          <w:sz w:val="24"/>
          <w:szCs w:val="24"/>
          <w:cs/>
          <w:lang w:val="en-US" w:eastAsia="en-US"/>
        </w:rPr>
        <w:fldChar w:fldCharType="begin"/>
      </w:r>
      <w:r w:rsidRPr="0044616B">
        <w:rPr>
          <w:color w:val="000000" w:themeColor="dark1"/>
          <w:sz w:val="24"/>
          <w:szCs w:val="24"/>
          <w:cs/>
          <w:lang w:val="en-US" w:eastAsia="en-US"/>
        </w:rPr>
        <w:instrText xml:space="preserve"> HYPERLINK "https://en.wikipedia.org/wiki/Windows_API" </w:instrText>
      </w:r>
      <w:r w:rsidRPr="0044616B">
        <w:rPr>
          <w:color w:val="000000" w:themeColor="dark1"/>
          <w:sz w:val="24"/>
          <w:szCs w:val="24"/>
          <w:cs/>
          <w:lang w:val="en-US" w:eastAsia="en-US"/>
        </w:rPr>
      </w:r>
      <w:r w:rsidRPr="0044616B">
        <w:rPr>
          <w:color w:val="000000" w:themeColor="dark1"/>
          <w:sz w:val="24"/>
          <w:szCs w:val="24"/>
          <w:cs/>
          <w:lang w:val="en-US" w:eastAsia="en-US"/>
        </w:rPr>
        <w:fldChar w:fldCharType="separate"/>
      </w:r>
      <w:r w:rsidRPr="0044616B">
        <w:rPr>
          <w:color w:val="000000" w:themeColor="dark1"/>
          <w:sz w:val="24"/>
          <w:szCs w:val="24"/>
          <w:cs/>
          <w:lang w:val="en-US" w:eastAsia="en-US"/>
        </w:rPr>
        <w:t>Windows API</w:t>
      </w:r>
      <w:r w:rsidRPr="0044616B">
        <w:rPr>
          <w:color w:val="000000" w:themeColor="dark1"/>
          <w:sz w:val="24"/>
          <w:szCs w:val="24"/>
          <w:cs/>
          <w:lang w:val="en-US" w:eastAsia="en-US"/>
        </w:rPr>
        <w:fldChar w:fldCharType="end"/>
      </w:r>
      <w:r w:rsidRPr="0044616B">
        <w:rPr>
          <w:color w:val="000000" w:themeColor="dark1"/>
          <w:sz w:val="24"/>
          <w:szCs w:val="24"/>
          <w:cs/>
          <w:lang w:val="en-US" w:eastAsia="en-US"/>
        </w:rPr>
        <w:t xml:space="preserve">, </w:t>
      </w:r>
      <w:hyperlink r:id="rId23" w:history="1">
        <w:r w:rsidRPr="0044616B">
          <w:rPr>
            <w:color w:val="000000" w:themeColor="dark1"/>
            <w:sz w:val="24"/>
            <w:szCs w:val="24"/>
            <w:cs/>
            <w:lang w:val="en-US" w:eastAsia="en-US"/>
          </w:rPr>
          <w:t>Windows Forms</w:t>
        </w:r>
      </w:hyperlink>
      <w:r w:rsidRPr="0044616B">
        <w:rPr>
          <w:color w:val="000000" w:themeColor="dark1"/>
          <w:sz w:val="24"/>
          <w:szCs w:val="24"/>
          <w:cs/>
          <w:lang w:val="en-US" w:eastAsia="en-US"/>
        </w:rPr>
        <w:t xml:space="preserve">, </w:t>
      </w:r>
      <w:hyperlink r:id="rId24" w:history="1">
        <w:r w:rsidRPr="0044616B">
          <w:rPr>
            <w:color w:val="000000" w:themeColor="dark1"/>
            <w:sz w:val="24"/>
            <w:szCs w:val="24"/>
            <w:cs/>
            <w:lang w:val="en-US" w:eastAsia="en-US"/>
          </w:rPr>
          <w:t>Windows Presentation Foundation</w:t>
        </w:r>
      </w:hyperlink>
      <w:r w:rsidRPr="0044616B">
        <w:rPr>
          <w:color w:val="000000" w:themeColor="dark1"/>
          <w:sz w:val="24"/>
          <w:szCs w:val="24"/>
          <w:cs/>
          <w:lang w:val="en-US" w:eastAsia="en-US"/>
        </w:rPr>
        <w:t xml:space="preserve">, </w:t>
      </w:r>
      <w:hyperlink r:id="rId25" w:history="1">
        <w:r w:rsidRPr="0044616B">
          <w:rPr>
            <w:color w:val="000000" w:themeColor="dark1"/>
            <w:sz w:val="24"/>
            <w:szCs w:val="24"/>
            <w:cs/>
            <w:lang w:val="en-US" w:eastAsia="en-US"/>
          </w:rPr>
          <w:t>Windows Store</w:t>
        </w:r>
      </w:hyperlink>
      <w:r w:rsidRPr="0044616B">
        <w:rPr>
          <w:color w:val="000000" w:themeColor="dark1"/>
          <w:sz w:val="24"/>
          <w:szCs w:val="24"/>
          <w:cs/>
          <w:lang w:val="en-US" w:eastAsia="en-US"/>
        </w:rPr>
        <w:t xml:space="preserve"> and </w:t>
      </w:r>
      <w:hyperlink r:id="rId26" w:history="1">
        <w:r w:rsidRPr="0044616B">
          <w:rPr>
            <w:color w:val="000000" w:themeColor="dark1"/>
            <w:sz w:val="24"/>
            <w:szCs w:val="24"/>
            <w:cs/>
            <w:lang w:val="en-US" w:eastAsia="en-US"/>
          </w:rPr>
          <w:t>Microsoft Silverlight</w:t>
        </w:r>
      </w:hyperlink>
      <w:r w:rsidRPr="0044616B">
        <w:rPr>
          <w:color w:val="000000" w:themeColor="dark1"/>
          <w:sz w:val="24"/>
          <w:szCs w:val="24"/>
          <w:cs/>
          <w:lang w:val="en-US" w:eastAsia="en-US"/>
        </w:rPr>
        <w:t xml:space="preserve">. It can produce both </w:t>
      </w:r>
      <w:r w:rsidRPr="0044616B">
        <w:rPr>
          <w:color w:val="000000" w:themeColor="dark1"/>
          <w:sz w:val="24"/>
          <w:szCs w:val="24"/>
          <w:cs/>
          <w:lang w:val="en-US" w:eastAsia="en-US"/>
        </w:rPr>
        <w:fldChar w:fldCharType="begin"/>
      </w:r>
      <w:r w:rsidRPr="0044616B">
        <w:rPr>
          <w:color w:val="000000" w:themeColor="dark1"/>
          <w:sz w:val="24"/>
          <w:szCs w:val="24"/>
          <w:cs/>
          <w:lang w:val="en-US" w:eastAsia="en-US"/>
        </w:rPr>
        <w:instrText xml:space="preserve"> HYPERLINK "https://en.wikipedia.org/wiki/Machine_code" </w:instrText>
      </w:r>
      <w:r w:rsidRPr="0044616B">
        <w:rPr>
          <w:color w:val="000000" w:themeColor="dark1"/>
          <w:sz w:val="24"/>
          <w:szCs w:val="24"/>
          <w:cs/>
          <w:lang w:val="en-US" w:eastAsia="en-US"/>
        </w:rPr>
      </w:r>
      <w:r w:rsidRPr="0044616B">
        <w:rPr>
          <w:color w:val="000000" w:themeColor="dark1"/>
          <w:sz w:val="24"/>
          <w:szCs w:val="24"/>
          <w:cs/>
          <w:lang w:val="en-US" w:eastAsia="en-US"/>
        </w:rPr>
        <w:fldChar w:fldCharType="separate"/>
      </w:r>
      <w:r w:rsidRPr="0044616B">
        <w:rPr>
          <w:color w:val="000000" w:themeColor="dark1"/>
          <w:sz w:val="24"/>
          <w:szCs w:val="24"/>
          <w:cs/>
          <w:lang w:val="en-US" w:eastAsia="en-US"/>
        </w:rPr>
        <w:t>native code</w:t>
      </w:r>
      <w:r w:rsidRPr="0044616B">
        <w:rPr>
          <w:color w:val="000000" w:themeColor="dark1"/>
          <w:sz w:val="24"/>
          <w:szCs w:val="24"/>
          <w:cs/>
          <w:lang w:val="en-US" w:eastAsia="en-US"/>
        </w:rPr>
        <w:fldChar w:fldCharType="end"/>
      </w:r>
      <w:r w:rsidRPr="0044616B">
        <w:rPr>
          <w:color w:val="000000" w:themeColor="dark1"/>
          <w:sz w:val="24"/>
          <w:szCs w:val="24"/>
          <w:cs/>
          <w:lang w:val="en-US" w:eastAsia="en-US"/>
        </w:rPr>
        <w:t xml:space="preserve"> and </w:t>
      </w:r>
      <w:hyperlink r:id="rId27" w:history="1">
        <w:r w:rsidRPr="0044616B">
          <w:rPr>
            <w:color w:val="000000" w:themeColor="dark1"/>
            <w:sz w:val="24"/>
            <w:szCs w:val="24"/>
            <w:cs/>
            <w:lang w:val="en-US" w:eastAsia="en-US"/>
          </w:rPr>
          <w:t>managed code</w:t>
        </w:r>
      </w:hyperlink>
      <w:r w:rsidRPr="0044616B">
        <w:rPr>
          <w:color w:val="000000" w:themeColor="dark1"/>
          <w:sz w:val="24"/>
          <w:szCs w:val="24"/>
          <w:cs/>
          <w:lang w:val="en-US" w:eastAsia="en-US"/>
        </w:rPr>
        <w:t xml:space="preserve">.Visual Studio includes a </w:t>
      </w:r>
      <w:r w:rsidRPr="0044616B">
        <w:rPr>
          <w:color w:val="000000" w:themeColor="dark1"/>
          <w:sz w:val="24"/>
          <w:szCs w:val="24"/>
          <w:cs/>
          <w:lang w:val="en-US" w:eastAsia="en-US"/>
        </w:rPr>
        <w:fldChar w:fldCharType="begin"/>
      </w:r>
      <w:r w:rsidRPr="0044616B">
        <w:rPr>
          <w:color w:val="000000" w:themeColor="dark1"/>
          <w:sz w:val="24"/>
          <w:szCs w:val="24"/>
          <w:cs/>
          <w:lang w:val="en-US" w:eastAsia="en-US"/>
        </w:rPr>
        <w:instrText xml:space="preserve"> HYPERLINK "https://en.wikipedia.org/wiki/Code_editor" </w:instrText>
      </w:r>
      <w:r w:rsidRPr="0044616B">
        <w:rPr>
          <w:color w:val="000000" w:themeColor="dark1"/>
          <w:sz w:val="24"/>
          <w:szCs w:val="24"/>
          <w:cs/>
          <w:lang w:val="en-US" w:eastAsia="en-US"/>
        </w:rPr>
      </w:r>
      <w:r w:rsidRPr="0044616B">
        <w:rPr>
          <w:color w:val="000000" w:themeColor="dark1"/>
          <w:sz w:val="24"/>
          <w:szCs w:val="24"/>
          <w:cs/>
          <w:lang w:val="en-US" w:eastAsia="en-US"/>
        </w:rPr>
        <w:fldChar w:fldCharType="separate"/>
      </w:r>
      <w:r w:rsidRPr="0044616B">
        <w:rPr>
          <w:color w:val="000000" w:themeColor="dark1"/>
          <w:sz w:val="24"/>
          <w:szCs w:val="24"/>
          <w:cs/>
          <w:lang w:val="en-US" w:eastAsia="en-US"/>
        </w:rPr>
        <w:t>code editor</w:t>
      </w:r>
      <w:r w:rsidRPr="0044616B">
        <w:rPr>
          <w:color w:val="000000" w:themeColor="dark1"/>
          <w:sz w:val="24"/>
          <w:szCs w:val="24"/>
          <w:cs/>
          <w:lang w:val="en-US" w:eastAsia="en-US"/>
        </w:rPr>
        <w:fldChar w:fldCharType="end"/>
      </w:r>
      <w:r w:rsidRPr="0044616B">
        <w:rPr>
          <w:color w:val="000000" w:themeColor="dark1"/>
          <w:sz w:val="24"/>
          <w:szCs w:val="24"/>
          <w:cs/>
          <w:lang w:val="en-US" w:eastAsia="en-US"/>
        </w:rPr>
        <w:t xml:space="preserve"> supporting </w:t>
      </w:r>
      <w:hyperlink r:id="rId28" w:history="1">
        <w:r w:rsidRPr="0044616B">
          <w:rPr>
            <w:color w:val="000000" w:themeColor="dark1"/>
            <w:sz w:val="24"/>
            <w:szCs w:val="24"/>
            <w:cs/>
            <w:lang w:val="en-US" w:eastAsia="en-US"/>
          </w:rPr>
          <w:t>IntelliSense</w:t>
        </w:r>
      </w:hyperlink>
      <w:r w:rsidRPr="0044616B">
        <w:rPr>
          <w:color w:val="000000" w:themeColor="dark1"/>
          <w:sz w:val="24"/>
          <w:szCs w:val="24"/>
          <w:cs/>
          <w:lang w:val="en-US" w:eastAsia="en-US"/>
        </w:rPr>
        <w:t xml:space="preserve"> (the </w:t>
      </w:r>
      <w:hyperlink r:id="rId29" w:history="1">
        <w:r w:rsidRPr="0044616B">
          <w:rPr>
            <w:color w:val="000000" w:themeColor="dark1"/>
            <w:sz w:val="24"/>
            <w:szCs w:val="24"/>
            <w:cs/>
            <w:lang w:val="en-US" w:eastAsia="en-US"/>
          </w:rPr>
          <w:t>code completion</w:t>
        </w:r>
      </w:hyperlink>
      <w:r w:rsidRPr="0044616B">
        <w:rPr>
          <w:color w:val="000000" w:themeColor="dark1"/>
          <w:sz w:val="24"/>
          <w:szCs w:val="24"/>
          <w:cs/>
          <w:lang w:val="en-US" w:eastAsia="en-US"/>
        </w:rPr>
        <w:t xml:space="preserve"> component) as well as </w:t>
      </w:r>
      <w:r w:rsidRPr="0044616B">
        <w:rPr>
          <w:color w:val="000000" w:themeColor="dark1"/>
          <w:sz w:val="24"/>
          <w:szCs w:val="24"/>
          <w:cs/>
          <w:lang w:val="en-US" w:eastAsia="en-US"/>
        </w:rPr>
        <w:fldChar w:fldCharType="begin"/>
      </w:r>
      <w:r w:rsidRPr="0044616B">
        <w:rPr>
          <w:color w:val="000000" w:themeColor="dark1"/>
          <w:sz w:val="24"/>
          <w:szCs w:val="24"/>
          <w:cs/>
          <w:lang w:val="en-US" w:eastAsia="en-US"/>
        </w:rPr>
        <w:instrText xml:space="preserve"> HYPERLINK "https://en.wikipedia.org/wiki/Code_refactoring" </w:instrText>
      </w:r>
      <w:r w:rsidRPr="0044616B">
        <w:rPr>
          <w:color w:val="000000" w:themeColor="dark1"/>
          <w:sz w:val="24"/>
          <w:szCs w:val="24"/>
          <w:cs/>
          <w:lang w:val="en-US" w:eastAsia="en-US"/>
        </w:rPr>
      </w:r>
      <w:r w:rsidRPr="0044616B">
        <w:rPr>
          <w:color w:val="000000" w:themeColor="dark1"/>
          <w:sz w:val="24"/>
          <w:szCs w:val="24"/>
          <w:cs/>
          <w:lang w:val="en-US" w:eastAsia="en-US"/>
        </w:rPr>
        <w:fldChar w:fldCharType="separate"/>
      </w:r>
      <w:r w:rsidRPr="0044616B">
        <w:rPr>
          <w:color w:val="000000" w:themeColor="dark1"/>
          <w:sz w:val="24"/>
          <w:szCs w:val="24"/>
          <w:cs/>
          <w:lang w:val="en-US" w:eastAsia="en-US"/>
        </w:rPr>
        <w:t>code refactoring</w:t>
      </w:r>
      <w:r w:rsidRPr="0044616B">
        <w:rPr>
          <w:color w:val="000000" w:themeColor="dark1"/>
          <w:sz w:val="24"/>
          <w:szCs w:val="24"/>
          <w:cs/>
          <w:lang w:val="en-US" w:eastAsia="en-US"/>
        </w:rPr>
        <w:fldChar w:fldCharType="end"/>
      </w:r>
      <w:r w:rsidRPr="0044616B">
        <w:rPr>
          <w:color w:val="000000" w:themeColor="dark1"/>
          <w:sz w:val="24"/>
          <w:szCs w:val="24"/>
          <w:cs/>
          <w:lang w:val="en-US" w:eastAsia="en-US"/>
        </w:rPr>
        <w:t xml:space="preserve">. The integrated debugger works both as a source-level debugger and a machine-level debugger. Other built-in tools include a </w:t>
      </w:r>
      <w:r w:rsidRPr="0044616B">
        <w:rPr>
          <w:color w:val="000000" w:themeColor="dark1"/>
          <w:sz w:val="24"/>
          <w:szCs w:val="24"/>
          <w:cs/>
          <w:lang w:val="en-US" w:eastAsia="en-US"/>
        </w:rPr>
        <w:fldChar w:fldCharType="begin"/>
      </w:r>
      <w:r w:rsidRPr="0044616B">
        <w:rPr>
          <w:color w:val="000000" w:themeColor="dark1"/>
          <w:sz w:val="24"/>
          <w:szCs w:val="24"/>
          <w:cs/>
          <w:lang w:val="en-US" w:eastAsia="en-US"/>
        </w:rPr>
        <w:instrText xml:space="preserve"> HYPERLINK "https://en.wikipedia.org/wiki/Profiling_(computer_programming)" </w:instrText>
      </w:r>
      <w:r w:rsidRPr="0044616B">
        <w:rPr>
          <w:color w:val="000000" w:themeColor="dark1"/>
          <w:sz w:val="24"/>
          <w:szCs w:val="24"/>
          <w:cs/>
          <w:lang w:val="en-US" w:eastAsia="en-US"/>
        </w:rPr>
      </w:r>
      <w:r w:rsidRPr="0044616B">
        <w:rPr>
          <w:color w:val="000000" w:themeColor="dark1"/>
          <w:sz w:val="24"/>
          <w:szCs w:val="24"/>
          <w:cs/>
          <w:lang w:val="en-US" w:eastAsia="en-US"/>
        </w:rPr>
        <w:fldChar w:fldCharType="separate"/>
      </w:r>
      <w:r w:rsidRPr="0044616B">
        <w:rPr>
          <w:color w:val="000000" w:themeColor="dark1"/>
          <w:sz w:val="24"/>
          <w:szCs w:val="24"/>
          <w:cs/>
          <w:lang w:val="en-US" w:eastAsia="en-US"/>
        </w:rPr>
        <w:t>code profiler</w:t>
      </w:r>
      <w:r w:rsidRPr="0044616B">
        <w:rPr>
          <w:color w:val="000000" w:themeColor="dark1"/>
          <w:sz w:val="24"/>
          <w:szCs w:val="24"/>
          <w:cs/>
          <w:lang w:val="en-US" w:eastAsia="en-US"/>
        </w:rPr>
        <w:fldChar w:fldCharType="end"/>
      </w:r>
      <w:r w:rsidRPr="0044616B">
        <w:rPr>
          <w:color w:val="000000" w:themeColor="dark1"/>
          <w:sz w:val="24"/>
          <w:szCs w:val="24"/>
          <w:cs/>
          <w:lang w:val="en-US" w:eastAsia="en-US"/>
        </w:rPr>
        <w:t xml:space="preserve">, designer for building </w:t>
      </w:r>
      <w:r w:rsidRPr="0044616B">
        <w:rPr>
          <w:color w:val="000000" w:themeColor="dark1"/>
          <w:sz w:val="24"/>
          <w:szCs w:val="24"/>
          <w:cs/>
          <w:lang w:val="en-US" w:eastAsia="en-US"/>
        </w:rPr>
        <w:fldChar w:fldCharType="begin"/>
      </w:r>
      <w:r w:rsidRPr="0044616B">
        <w:rPr>
          <w:color w:val="000000" w:themeColor="dark1"/>
          <w:sz w:val="24"/>
          <w:szCs w:val="24"/>
          <w:cs/>
          <w:lang w:val="en-US" w:eastAsia="en-US"/>
        </w:rPr>
        <w:instrText xml:space="preserve"> HYPERLINK "https://en.wikipedia.org/wiki/GUI" </w:instrText>
      </w:r>
      <w:r w:rsidRPr="0044616B">
        <w:rPr>
          <w:color w:val="000000" w:themeColor="dark1"/>
          <w:sz w:val="24"/>
          <w:szCs w:val="24"/>
          <w:cs/>
          <w:lang w:val="en-US" w:eastAsia="en-US"/>
        </w:rPr>
      </w:r>
      <w:r w:rsidRPr="0044616B">
        <w:rPr>
          <w:color w:val="000000" w:themeColor="dark1"/>
          <w:sz w:val="24"/>
          <w:szCs w:val="24"/>
          <w:cs/>
          <w:lang w:val="en-US" w:eastAsia="en-US"/>
        </w:rPr>
        <w:fldChar w:fldCharType="separate"/>
      </w:r>
      <w:r w:rsidRPr="0044616B">
        <w:rPr>
          <w:color w:val="000000" w:themeColor="dark1"/>
          <w:sz w:val="24"/>
          <w:szCs w:val="24"/>
          <w:cs/>
          <w:lang w:val="en-US" w:eastAsia="en-US"/>
        </w:rPr>
        <w:t>GUI</w:t>
      </w:r>
      <w:r w:rsidRPr="0044616B">
        <w:rPr>
          <w:color w:val="000000" w:themeColor="dark1"/>
          <w:sz w:val="24"/>
          <w:szCs w:val="24"/>
          <w:cs/>
          <w:lang w:val="en-US" w:eastAsia="en-US"/>
        </w:rPr>
        <w:fldChar w:fldCharType="end"/>
      </w:r>
      <w:r w:rsidRPr="0044616B">
        <w:rPr>
          <w:color w:val="000000" w:themeColor="dark1"/>
          <w:sz w:val="24"/>
          <w:szCs w:val="24"/>
          <w:cs/>
          <w:lang w:val="en-US" w:eastAsia="en-US"/>
        </w:rPr>
        <w:t xml:space="preserve"> applications, </w:t>
      </w:r>
      <w:r w:rsidRPr="0044616B">
        <w:rPr>
          <w:color w:val="000000" w:themeColor="dark1"/>
          <w:sz w:val="24"/>
          <w:szCs w:val="24"/>
          <w:cs/>
          <w:lang w:val="en-US" w:eastAsia="en-US"/>
        </w:rPr>
        <w:fldChar w:fldCharType="begin"/>
      </w:r>
      <w:r w:rsidRPr="0044616B">
        <w:rPr>
          <w:color w:val="000000" w:themeColor="dark1"/>
          <w:sz w:val="24"/>
          <w:szCs w:val="24"/>
          <w:cs/>
          <w:lang w:val="en-US" w:eastAsia="en-US"/>
        </w:rPr>
        <w:instrText xml:space="preserve"> HYPERLINK "https://en.wikipedia.org/wiki/Web_designer" </w:instrText>
      </w:r>
      <w:r w:rsidRPr="0044616B">
        <w:rPr>
          <w:color w:val="000000" w:themeColor="dark1"/>
          <w:sz w:val="24"/>
          <w:szCs w:val="24"/>
          <w:cs/>
          <w:lang w:val="en-US" w:eastAsia="en-US"/>
        </w:rPr>
      </w:r>
      <w:r w:rsidRPr="0044616B">
        <w:rPr>
          <w:color w:val="000000" w:themeColor="dark1"/>
          <w:sz w:val="24"/>
          <w:szCs w:val="24"/>
          <w:cs/>
          <w:lang w:val="en-US" w:eastAsia="en-US"/>
        </w:rPr>
        <w:fldChar w:fldCharType="separate"/>
      </w:r>
      <w:r w:rsidRPr="0044616B">
        <w:rPr>
          <w:color w:val="000000" w:themeColor="dark1"/>
          <w:sz w:val="24"/>
          <w:szCs w:val="24"/>
          <w:cs/>
          <w:lang w:val="en-US" w:eastAsia="en-US"/>
        </w:rPr>
        <w:t>web designer</w:t>
      </w:r>
      <w:r w:rsidRPr="0044616B">
        <w:rPr>
          <w:color w:val="000000" w:themeColor="dark1"/>
          <w:sz w:val="24"/>
          <w:szCs w:val="24"/>
          <w:cs/>
          <w:lang w:val="en-US" w:eastAsia="en-US"/>
        </w:rPr>
        <w:fldChar w:fldCharType="end"/>
      </w:r>
      <w:r w:rsidRPr="0044616B">
        <w:rPr>
          <w:color w:val="000000" w:themeColor="dark1"/>
          <w:sz w:val="24"/>
          <w:szCs w:val="24"/>
          <w:cs/>
          <w:lang w:val="en-US" w:eastAsia="en-US"/>
        </w:rPr>
        <w:t xml:space="preserve">, </w:t>
      </w:r>
      <w:hyperlink r:id="rId30" w:history="1">
        <w:r w:rsidRPr="0044616B">
          <w:rPr>
            <w:color w:val="000000" w:themeColor="dark1"/>
            <w:sz w:val="24"/>
            <w:szCs w:val="24"/>
            <w:cs/>
            <w:lang w:val="en-US" w:eastAsia="en-US"/>
          </w:rPr>
          <w:t>class</w:t>
        </w:r>
      </w:hyperlink>
      <w:r w:rsidRPr="0044616B">
        <w:rPr>
          <w:color w:val="000000" w:themeColor="dark1"/>
          <w:sz w:val="24"/>
          <w:szCs w:val="24"/>
          <w:cs/>
          <w:lang w:val="en-US" w:eastAsia="en-US"/>
        </w:rPr>
        <w:t xml:space="preserve"> designer, and </w:t>
      </w:r>
      <w:r w:rsidRPr="0044616B">
        <w:rPr>
          <w:color w:val="000000" w:themeColor="dark1"/>
          <w:sz w:val="24"/>
          <w:szCs w:val="24"/>
          <w:cs/>
          <w:lang w:val="en-US" w:eastAsia="en-US"/>
        </w:rPr>
        <w:fldChar w:fldCharType="begin"/>
      </w:r>
      <w:r w:rsidRPr="0044616B">
        <w:rPr>
          <w:color w:val="000000" w:themeColor="dark1"/>
          <w:sz w:val="24"/>
          <w:szCs w:val="24"/>
          <w:cs/>
          <w:lang w:val="en-US" w:eastAsia="en-US"/>
        </w:rPr>
        <w:instrText xml:space="preserve"> HYPERLINK "https://en.wikipedia.org/wiki/Database_schema" </w:instrText>
      </w:r>
      <w:r w:rsidRPr="0044616B">
        <w:rPr>
          <w:color w:val="000000" w:themeColor="dark1"/>
          <w:sz w:val="24"/>
          <w:szCs w:val="24"/>
          <w:cs/>
          <w:lang w:val="en-US" w:eastAsia="en-US"/>
        </w:rPr>
      </w:r>
      <w:r w:rsidRPr="0044616B">
        <w:rPr>
          <w:color w:val="000000" w:themeColor="dark1"/>
          <w:sz w:val="24"/>
          <w:szCs w:val="24"/>
          <w:cs/>
          <w:lang w:val="en-US" w:eastAsia="en-US"/>
        </w:rPr>
        <w:fldChar w:fldCharType="separate"/>
      </w:r>
      <w:r w:rsidRPr="0044616B">
        <w:rPr>
          <w:color w:val="000000" w:themeColor="dark1"/>
          <w:sz w:val="24"/>
          <w:szCs w:val="24"/>
          <w:cs/>
          <w:lang w:val="en-US" w:eastAsia="en-US"/>
        </w:rPr>
        <w:t>database schema</w:t>
      </w:r>
      <w:r w:rsidRPr="0044616B">
        <w:rPr>
          <w:color w:val="000000" w:themeColor="dark1"/>
          <w:sz w:val="24"/>
          <w:szCs w:val="24"/>
          <w:cs/>
          <w:lang w:val="en-US" w:eastAsia="en-US"/>
        </w:rPr>
        <w:fldChar w:fldCharType="end"/>
      </w:r>
      <w:r w:rsidRPr="0044616B">
        <w:rPr>
          <w:color w:val="000000" w:themeColor="dark1"/>
          <w:sz w:val="24"/>
          <w:szCs w:val="24"/>
          <w:cs/>
          <w:lang w:val="en-US" w:eastAsia="en-US"/>
        </w:rPr>
        <w:t xml:space="preserve"> designer. It accepts plug-ins that expand the functionality at almost every level</w:t>
      </w:r>
      <w:r w:rsidRPr="0044616B">
        <w:rPr>
          <w:rFonts w:cs="Mangal"/>
          <w:color w:val="000000" w:themeColor="dark1"/>
          <w:sz w:val="24"/>
          <w:szCs w:val="24"/>
          <w:cs/>
          <w:lang w:val="en-US" w:eastAsia="en-US"/>
        </w:rPr>
        <w:t>—</w:t>
      </w:r>
      <w:r w:rsidRPr="0044616B">
        <w:rPr>
          <w:color w:val="000000" w:themeColor="dark1"/>
          <w:sz w:val="24"/>
          <w:szCs w:val="24"/>
          <w:cs/>
          <w:lang w:val="en-US" w:eastAsia="en-US"/>
        </w:rPr>
        <w:t xml:space="preserve">including adding support for </w:t>
      </w:r>
      <w:r w:rsidRPr="0044616B">
        <w:rPr>
          <w:color w:val="000000" w:themeColor="dark1"/>
          <w:sz w:val="24"/>
          <w:szCs w:val="24"/>
          <w:cs/>
          <w:lang w:val="en-US" w:eastAsia="en-US"/>
        </w:rPr>
        <w:fldChar w:fldCharType="begin"/>
      </w:r>
      <w:r w:rsidRPr="0044616B">
        <w:rPr>
          <w:color w:val="000000" w:themeColor="dark1"/>
          <w:sz w:val="24"/>
          <w:szCs w:val="24"/>
          <w:cs/>
          <w:lang w:val="en-US" w:eastAsia="en-US"/>
        </w:rPr>
        <w:instrText xml:space="preserve"> HYPERLINK "https://en.wikipedia.org/wiki/Source_control" </w:instrText>
      </w:r>
      <w:r w:rsidRPr="0044616B">
        <w:rPr>
          <w:color w:val="000000" w:themeColor="dark1"/>
          <w:sz w:val="24"/>
          <w:szCs w:val="24"/>
          <w:cs/>
          <w:lang w:val="en-US" w:eastAsia="en-US"/>
        </w:rPr>
      </w:r>
      <w:r w:rsidRPr="0044616B">
        <w:rPr>
          <w:color w:val="000000" w:themeColor="dark1"/>
          <w:sz w:val="24"/>
          <w:szCs w:val="24"/>
          <w:cs/>
          <w:lang w:val="en-US" w:eastAsia="en-US"/>
        </w:rPr>
        <w:fldChar w:fldCharType="separate"/>
      </w:r>
      <w:r w:rsidRPr="0044616B">
        <w:rPr>
          <w:color w:val="000000" w:themeColor="dark1"/>
          <w:sz w:val="24"/>
          <w:szCs w:val="24"/>
          <w:cs/>
          <w:lang w:val="en-US" w:eastAsia="en-US"/>
        </w:rPr>
        <w:t>source control</w:t>
      </w:r>
      <w:r w:rsidRPr="0044616B">
        <w:rPr>
          <w:color w:val="000000" w:themeColor="dark1"/>
          <w:sz w:val="24"/>
          <w:szCs w:val="24"/>
          <w:cs/>
          <w:lang w:val="en-US" w:eastAsia="en-US"/>
        </w:rPr>
        <w:fldChar w:fldCharType="end"/>
      </w:r>
      <w:r w:rsidRPr="0044616B">
        <w:rPr>
          <w:color w:val="000000" w:themeColor="dark1"/>
          <w:sz w:val="24"/>
          <w:szCs w:val="24"/>
          <w:cs/>
          <w:lang w:val="en-US" w:eastAsia="en-US"/>
        </w:rPr>
        <w:t xml:space="preserve"> systems (like </w:t>
      </w:r>
      <w:r w:rsidRPr="0044616B">
        <w:rPr>
          <w:color w:val="000000" w:themeColor="dark1"/>
          <w:sz w:val="24"/>
          <w:szCs w:val="24"/>
          <w:cs/>
          <w:lang w:val="en-US" w:eastAsia="en-US"/>
        </w:rPr>
        <w:fldChar w:fldCharType="begin"/>
      </w:r>
      <w:r w:rsidRPr="0044616B">
        <w:rPr>
          <w:color w:val="000000" w:themeColor="dark1"/>
          <w:sz w:val="24"/>
          <w:szCs w:val="24"/>
          <w:cs/>
          <w:lang w:val="en-US" w:eastAsia="en-US"/>
        </w:rPr>
        <w:instrText xml:space="preserve"> HYPERLINK "https://en.wikipedia.org/wiki/Subversion_(software)" </w:instrText>
      </w:r>
      <w:r w:rsidRPr="0044616B">
        <w:rPr>
          <w:color w:val="000000" w:themeColor="dark1"/>
          <w:sz w:val="24"/>
          <w:szCs w:val="24"/>
          <w:cs/>
          <w:lang w:val="en-US" w:eastAsia="en-US"/>
        </w:rPr>
      </w:r>
      <w:r w:rsidRPr="0044616B">
        <w:rPr>
          <w:color w:val="000000" w:themeColor="dark1"/>
          <w:sz w:val="24"/>
          <w:szCs w:val="24"/>
          <w:cs/>
          <w:lang w:val="en-US" w:eastAsia="en-US"/>
        </w:rPr>
        <w:fldChar w:fldCharType="separate"/>
      </w:r>
      <w:r w:rsidRPr="0044616B">
        <w:rPr>
          <w:color w:val="000000" w:themeColor="dark1"/>
          <w:sz w:val="24"/>
          <w:szCs w:val="24"/>
          <w:cs/>
          <w:lang w:val="en-US" w:eastAsia="en-US"/>
        </w:rPr>
        <w:t>Subversion</w:t>
      </w:r>
      <w:r w:rsidRPr="0044616B">
        <w:rPr>
          <w:color w:val="000000" w:themeColor="dark1"/>
          <w:sz w:val="24"/>
          <w:szCs w:val="24"/>
          <w:cs/>
          <w:lang w:val="en-US" w:eastAsia="en-US"/>
        </w:rPr>
        <w:fldChar w:fldCharType="end"/>
      </w:r>
      <w:r w:rsidRPr="0044616B">
        <w:rPr>
          <w:color w:val="000000" w:themeColor="dark1"/>
          <w:sz w:val="24"/>
          <w:szCs w:val="24"/>
          <w:cs/>
          <w:lang w:val="en-US" w:eastAsia="en-US"/>
        </w:rPr>
        <w:t xml:space="preserve"> and </w:t>
      </w:r>
      <w:r w:rsidRPr="0044616B">
        <w:rPr>
          <w:color w:val="000000" w:themeColor="dark1"/>
          <w:sz w:val="24"/>
          <w:szCs w:val="24"/>
          <w:cs/>
          <w:lang w:val="en-US" w:eastAsia="en-US"/>
        </w:rPr>
        <w:fldChar w:fldCharType="begin"/>
      </w:r>
      <w:r w:rsidRPr="0044616B">
        <w:rPr>
          <w:color w:val="000000" w:themeColor="dark1"/>
          <w:sz w:val="24"/>
          <w:szCs w:val="24"/>
          <w:cs/>
          <w:lang w:val="en-US" w:eastAsia="en-US"/>
        </w:rPr>
        <w:instrText xml:space="preserve"> HYPERLINK "https://en.wikipedia.org/wiki/Git" </w:instrText>
      </w:r>
      <w:r w:rsidRPr="0044616B">
        <w:rPr>
          <w:color w:val="000000" w:themeColor="dark1"/>
          <w:sz w:val="24"/>
          <w:szCs w:val="24"/>
          <w:cs/>
          <w:lang w:val="en-US" w:eastAsia="en-US"/>
        </w:rPr>
      </w:r>
      <w:r w:rsidRPr="0044616B">
        <w:rPr>
          <w:color w:val="000000" w:themeColor="dark1"/>
          <w:sz w:val="24"/>
          <w:szCs w:val="24"/>
          <w:cs/>
          <w:lang w:val="en-US" w:eastAsia="en-US"/>
        </w:rPr>
        <w:fldChar w:fldCharType="separate"/>
      </w:r>
      <w:r w:rsidRPr="0044616B">
        <w:rPr>
          <w:color w:val="000000" w:themeColor="dark1"/>
          <w:sz w:val="24"/>
          <w:szCs w:val="24"/>
          <w:cs/>
          <w:lang w:val="en-US" w:eastAsia="en-US"/>
        </w:rPr>
        <w:t>Git</w:t>
      </w:r>
      <w:r w:rsidRPr="0044616B">
        <w:rPr>
          <w:color w:val="000000" w:themeColor="dark1"/>
          <w:sz w:val="24"/>
          <w:szCs w:val="24"/>
          <w:cs/>
          <w:lang w:val="en-US" w:eastAsia="en-US"/>
        </w:rPr>
        <w:fldChar w:fldCharType="end"/>
      </w:r>
      <w:r w:rsidRPr="0044616B">
        <w:rPr>
          <w:color w:val="000000" w:themeColor="dark1"/>
          <w:sz w:val="24"/>
          <w:szCs w:val="24"/>
          <w:cs/>
          <w:lang w:val="en-US" w:eastAsia="en-US"/>
        </w:rPr>
        <w:t xml:space="preserve">) and adding new toolsets like editors and visual designers for </w:t>
      </w:r>
      <w:r w:rsidRPr="0044616B">
        <w:rPr>
          <w:color w:val="000000" w:themeColor="dark1"/>
          <w:sz w:val="24"/>
          <w:szCs w:val="24"/>
          <w:cs/>
          <w:lang w:val="en-US" w:eastAsia="en-US"/>
        </w:rPr>
        <w:fldChar w:fldCharType="begin"/>
      </w:r>
      <w:r w:rsidRPr="0044616B">
        <w:rPr>
          <w:color w:val="000000" w:themeColor="dark1"/>
          <w:sz w:val="24"/>
          <w:szCs w:val="24"/>
          <w:cs/>
          <w:lang w:val="en-US" w:eastAsia="en-US"/>
        </w:rPr>
        <w:instrText xml:space="preserve"> HYPERLINK "https://en.wikipedia.org/wiki/Domain-specific_language" </w:instrText>
      </w:r>
      <w:r w:rsidRPr="0044616B">
        <w:rPr>
          <w:color w:val="000000" w:themeColor="dark1"/>
          <w:sz w:val="24"/>
          <w:szCs w:val="24"/>
          <w:cs/>
          <w:lang w:val="en-US" w:eastAsia="en-US"/>
        </w:rPr>
      </w:r>
      <w:r w:rsidRPr="0044616B">
        <w:rPr>
          <w:color w:val="000000" w:themeColor="dark1"/>
          <w:sz w:val="24"/>
          <w:szCs w:val="24"/>
          <w:cs/>
          <w:lang w:val="en-US" w:eastAsia="en-US"/>
        </w:rPr>
        <w:fldChar w:fldCharType="separate"/>
      </w:r>
      <w:r w:rsidRPr="0044616B">
        <w:rPr>
          <w:color w:val="000000" w:themeColor="dark1"/>
          <w:sz w:val="24"/>
          <w:szCs w:val="24"/>
          <w:cs/>
          <w:lang w:val="en-US" w:eastAsia="en-US"/>
        </w:rPr>
        <w:t>domain-specific languages</w:t>
      </w:r>
      <w:r w:rsidRPr="0044616B">
        <w:rPr>
          <w:color w:val="000000" w:themeColor="dark1"/>
          <w:sz w:val="24"/>
          <w:szCs w:val="24"/>
          <w:cs/>
          <w:lang w:val="en-US" w:eastAsia="en-US"/>
        </w:rPr>
        <w:fldChar w:fldCharType="end"/>
      </w:r>
      <w:r w:rsidRPr="0044616B">
        <w:rPr>
          <w:color w:val="000000" w:themeColor="dark1"/>
          <w:sz w:val="24"/>
          <w:szCs w:val="24"/>
          <w:cs/>
          <w:lang w:val="en-US" w:eastAsia="en-US"/>
        </w:rPr>
        <w:t xml:space="preserve"> or toolsets for other aspects of the </w:t>
      </w:r>
      <w:r w:rsidRPr="0044616B">
        <w:rPr>
          <w:color w:val="000000" w:themeColor="dark1"/>
          <w:sz w:val="24"/>
          <w:szCs w:val="24"/>
          <w:cs/>
          <w:lang w:val="en-US" w:eastAsia="en-US"/>
        </w:rPr>
        <w:fldChar w:fldCharType="begin"/>
      </w:r>
      <w:r w:rsidRPr="0044616B">
        <w:rPr>
          <w:color w:val="000000" w:themeColor="dark1"/>
          <w:sz w:val="24"/>
          <w:szCs w:val="24"/>
          <w:cs/>
          <w:lang w:val="en-US" w:eastAsia="en-US"/>
        </w:rPr>
        <w:instrText xml:space="preserve"> HYPERLINK "https://en.wikipedia.org/wiki/Software_development_lifecycle" </w:instrText>
      </w:r>
      <w:r w:rsidRPr="0044616B">
        <w:rPr>
          <w:color w:val="000000" w:themeColor="dark1"/>
          <w:sz w:val="24"/>
          <w:szCs w:val="24"/>
          <w:cs/>
          <w:lang w:val="en-US" w:eastAsia="en-US"/>
        </w:rPr>
      </w:r>
      <w:r w:rsidRPr="0044616B">
        <w:rPr>
          <w:color w:val="000000" w:themeColor="dark1"/>
          <w:sz w:val="24"/>
          <w:szCs w:val="24"/>
          <w:cs/>
          <w:lang w:val="en-US" w:eastAsia="en-US"/>
        </w:rPr>
        <w:fldChar w:fldCharType="separate"/>
      </w:r>
      <w:r w:rsidRPr="0044616B">
        <w:rPr>
          <w:color w:val="000000" w:themeColor="dark1"/>
          <w:sz w:val="24"/>
          <w:szCs w:val="24"/>
          <w:cs/>
          <w:lang w:val="en-US" w:eastAsia="en-US"/>
        </w:rPr>
        <w:t>software development lifecycle</w:t>
      </w:r>
      <w:r w:rsidRPr="0044616B">
        <w:rPr>
          <w:color w:val="000000" w:themeColor="dark1"/>
          <w:sz w:val="24"/>
          <w:szCs w:val="24"/>
          <w:cs/>
          <w:lang w:val="en-US" w:eastAsia="en-US"/>
        </w:rPr>
        <w:fldChar w:fldCharType="end"/>
      </w:r>
      <w:r w:rsidRPr="0044616B">
        <w:rPr>
          <w:color w:val="000000" w:themeColor="dark1"/>
          <w:sz w:val="24"/>
          <w:szCs w:val="24"/>
          <w:cs/>
          <w:lang w:val="en-US" w:eastAsia="en-US"/>
        </w:rPr>
        <w:t xml:space="preserve"> (like the </w:t>
      </w:r>
      <w:r w:rsidRPr="0044616B">
        <w:rPr>
          <w:color w:val="000000" w:themeColor="dark1"/>
          <w:sz w:val="24"/>
          <w:szCs w:val="24"/>
          <w:cs/>
          <w:lang w:val="en-US" w:eastAsia="en-US"/>
        </w:rPr>
        <w:fldChar w:fldCharType="begin"/>
      </w:r>
      <w:r w:rsidRPr="0044616B">
        <w:rPr>
          <w:color w:val="000000" w:themeColor="dark1"/>
          <w:sz w:val="24"/>
          <w:szCs w:val="24"/>
          <w:cs/>
          <w:lang w:val="en-US" w:eastAsia="en-US"/>
        </w:rPr>
        <w:instrText xml:space="preserve"> HYPERLINK "https://en.wikipedia.org/wiki/Azure_DevOps_Server" </w:instrText>
      </w:r>
      <w:r w:rsidRPr="0044616B">
        <w:rPr>
          <w:color w:val="000000" w:themeColor="dark1"/>
          <w:sz w:val="24"/>
          <w:szCs w:val="24"/>
          <w:cs/>
          <w:lang w:val="en-US" w:eastAsia="en-US"/>
        </w:rPr>
      </w:r>
      <w:r w:rsidRPr="0044616B">
        <w:rPr>
          <w:color w:val="000000" w:themeColor="dark1"/>
          <w:sz w:val="24"/>
          <w:szCs w:val="24"/>
          <w:cs/>
          <w:lang w:val="en-US" w:eastAsia="en-US"/>
        </w:rPr>
        <w:fldChar w:fldCharType="separate"/>
      </w:r>
      <w:r w:rsidRPr="0044616B">
        <w:rPr>
          <w:color w:val="000000" w:themeColor="dark1"/>
          <w:sz w:val="24"/>
          <w:szCs w:val="24"/>
          <w:cs/>
          <w:lang w:val="en-US" w:eastAsia="en-US"/>
        </w:rPr>
        <w:t>Azure DevOps</w:t>
      </w:r>
      <w:r w:rsidRPr="0044616B">
        <w:rPr>
          <w:color w:val="000000" w:themeColor="dark1"/>
          <w:sz w:val="24"/>
          <w:szCs w:val="24"/>
          <w:cs/>
          <w:lang w:val="en-US" w:eastAsia="en-US"/>
        </w:rPr>
        <w:fldChar w:fldCharType="end"/>
      </w:r>
      <w:r w:rsidRPr="0044616B">
        <w:rPr>
          <w:color w:val="000000" w:themeColor="dark1"/>
          <w:sz w:val="24"/>
          <w:szCs w:val="24"/>
          <w:cs/>
          <w:lang w:val="en-US" w:eastAsia="en-US"/>
        </w:rPr>
        <w:t xml:space="preserve"> client: Team Explorer).</w:t>
      </w:r>
    </w:p>
    <w:p w14:paraId="78505041" w14:textId="77777777" w:rsidR="0044616B" w:rsidRPr="0044616B" w:rsidRDefault="0044616B" w:rsidP="0044616B">
      <w:pPr>
        <w:autoSpaceDE w:val="0"/>
        <w:autoSpaceDN w:val="0"/>
        <w:adjustRightInd w:val="0"/>
        <w:rPr>
          <w:color w:val="000000" w:themeColor="dark1"/>
          <w:sz w:val="24"/>
          <w:szCs w:val="24"/>
          <w:cs/>
          <w:lang w:val="en-US" w:eastAsia="en-US"/>
        </w:rPr>
      </w:pPr>
    </w:p>
    <w:p w14:paraId="3C23CEB7" w14:textId="77777777" w:rsidR="0044616B" w:rsidRPr="0044616B" w:rsidRDefault="0044616B" w:rsidP="0044616B">
      <w:pPr>
        <w:autoSpaceDE w:val="0"/>
        <w:autoSpaceDN w:val="0"/>
        <w:adjustRightInd w:val="0"/>
        <w:spacing w:before="120" w:after="120"/>
        <w:rPr>
          <w:b/>
          <w:bCs/>
          <w:color w:val="000000" w:themeColor="dark1"/>
          <w:sz w:val="24"/>
          <w:szCs w:val="24"/>
          <w:cs/>
          <w:lang w:val="en-US" w:eastAsia="en-US"/>
        </w:rPr>
      </w:pPr>
      <w:r w:rsidRPr="0044616B">
        <w:rPr>
          <w:b/>
          <w:bCs/>
          <w:color w:val="000000" w:themeColor="dark1"/>
          <w:sz w:val="24"/>
          <w:szCs w:val="24"/>
          <w:cs/>
          <w:lang w:val="en-US" w:eastAsia="en-US"/>
        </w:rPr>
        <w:t>5.2.5. SQL SERVER MANAGEMENT STUDIO</w:t>
      </w:r>
    </w:p>
    <w:p w14:paraId="44BE1B1F" w14:textId="77777777" w:rsidR="0044616B" w:rsidRPr="0044616B" w:rsidRDefault="0044616B" w:rsidP="0044616B">
      <w:pPr>
        <w:autoSpaceDE w:val="0"/>
        <w:autoSpaceDN w:val="0"/>
        <w:adjustRightInd w:val="0"/>
        <w:spacing w:before="120" w:after="120"/>
        <w:rPr>
          <w:b/>
          <w:bCs/>
          <w:color w:val="000000" w:themeColor="dark1"/>
          <w:sz w:val="24"/>
          <w:szCs w:val="24"/>
          <w:cs/>
          <w:lang w:val="en-US" w:eastAsia="en-US"/>
        </w:rPr>
      </w:pPr>
      <w:r w:rsidRPr="0044616B">
        <w:rPr>
          <w:color w:val="000000" w:themeColor="dark1"/>
          <w:sz w:val="24"/>
          <w:szCs w:val="24"/>
          <w:cs/>
          <w:lang w:val="en-US" w:eastAsia="en-US"/>
        </w:rPr>
        <w:t xml:space="preserve">SQL Server Management Studio (SSMS) is an integrated environment for managing any SQL infrastructure. Use SSMS to access, configure, manage, administer, and develop all components of SQL Server, Azure SQL Database, and Azure Synapse Analytics. SSMS provides a single comprehensive utility that combines a broad group of graphical tools with a number of rich script editors to provide access to SQL Server for developers and database administrators of all skill levels.SQL Server Management Studio (SSMS) is a software application first launched with </w:t>
      </w:r>
      <w:r w:rsidRPr="0044616B">
        <w:rPr>
          <w:color w:val="000000" w:themeColor="dark1"/>
          <w:sz w:val="24"/>
          <w:szCs w:val="24"/>
          <w:cs/>
          <w:lang w:val="en-US" w:eastAsia="en-US"/>
        </w:rPr>
        <w:fldChar w:fldCharType="begin"/>
      </w:r>
      <w:r w:rsidRPr="0044616B">
        <w:rPr>
          <w:color w:val="000000" w:themeColor="dark1"/>
          <w:sz w:val="24"/>
          <w:szCs w:val="24"/>
          <w:cs/>
          <w:lang w:val="en-US" w:eastAsia="en-US"/>
        </w:rPr>
        <w:instrText xml:space="preserve"> HYPERLINK "https://en.wikipedia.org/wiki/Microsoft" </w:instrText>
      </w:r>
      <w:r w:rsidRPr="0044616B">
        <w:rPr>
          <w:color w:val="000000" w:themeColor="dark1"/>
          <w:sz w:val="24"/>
          <w:szCs w:val="24"/>
          <w:cs/>
          <w:lang w:val="en-US" w:eastAsia="en-US"/>
        </w:rPr>
      </w:r>
      <w:r w:rsidRPr="0044616B">
        <w:rPr>
          <w:color w:val="000000" w:themeColor="dark1"/>
          <w:sz w:val="24"/>
          <w:szCs w:val="24"/>
          <w:cs/>
          <w:lang w:val="en-US" w:eastAsia="en-US"/>
        </w:rPr>
        <w:fldChar w:fldCharType="separate"/>
      </w:r>
      <w:r w:rsidRPr="0044616B">
        <w:rPr>
          <w:color w:val="000000" w:themeColor="dark1"/>
          <w:sz w:val="24"/>
          <w:szCs w:val="24"/>
          <w:cs/>
          <w:lang w:val="en-US" w:eastAsia="en-US"/>
        </w:rPr>
        <w:t>Microsoft</w:t>
      </w:r>
      <w:r w:rsidRPr="0044616B">
        <w:rPr>
          <w:color w:val="000000" w:themeColor="dark1"/>
          <w:sz w:val="24"/>
          <w:szCs w:val="24"/>
          <w:cs/>
          <w:lang w:val="en-US" w:eastAsia="en-US"/>
        </w:rPr>
        <w:fldChar w:fldCharType="end"/>
      </w:r>
      <w:r w:rsidRPr="0044616B">
        <w:rPr>
          <w:color w:val="000000" w:themeColor="dark1"/>
          <w:sz w:val="24"/>
          <w:szCs w:val="24"/>
          <w:cs/>
          <w:lang w:val="en-US" w:eastAsia="en-US"/>
        </w:rPr>
        <w:t xml:space="preserve"> </w:t>
      </w:r>
      <w:hyperlink r:id="rId31" w:history="1">
        <w:r w:rsidRPr="0044616B">
          <w:rPr>
            <w:color w:val="000000" w:themeColor="dark1"/>
            <w:sz w:val="24"/>
            <w:szCs w:val="24"/>
            <w:cs/>
            <w:lang w:val="en-US" w:eastAsia="en-US"/>
          </w:rPr>
          <w:t>SQL Server 2005</w:t>
        </w:r>
      </w:hyperlink>
      <w:r w:rsidRPr="0044616B">
        <w:rPr>
          <w:color w:val="000000" w:themeColor="dark1"/>
          <w:sz w:val="24"/>
          <w:szCs w:val="24"/>
          <w:cs/>
          <w:lang w:val="en-US" w:eastAsia="en-US"/>
        </w:rPr>
        <w:t xml:space="preserve"> that is used for configuring, managing, and administering all components within </w:t>
      </w:r>
      <w:r w:rsidRPr="0044616B">
        <w:rPr>
          <w:color w:val="000000" w:themeColor="dark1"/>
          <w:sz w:val="24"/>
          <w:szCs w:val="24"/>
          <w:cs/>
          <w:lang w:val="en-US" w:eastAsia="en-US"/>
        </w:rPr>
        <w:fldChar w:fldCharType="begin"/>
      </w:r>
      <w:r w:rsidRPr="0044616B">
        <w:rPr>
          <w:color w:val="000000" w:themeColor="dark1"/>
          <w:sz w:val="24"/>
          <w:szCs w:val="24"/>
          <w:cs/>
          <w:lang w:val="en-US" w:eastAsia="en-US"/>
        </w:rPr>
        <w:instrText xml:space="preserve"> HYPERLINK "https://en.wikipedia.org/wiki/Microsoft_SQL_Server" </w:instrText>
      </w:r>
      <w:r w:rsidRPr="0044616B">
        <w:rPr>
          <w:color w:val="000000" w:themeColor="dark1"/>
          <w:sz w:val="24"/>
          <w:szCs w:val="24"/>
          <w:cs/>
          <w:lang w:val="en-US" w:eastAsia="en-US"/>
        </w:rPr>
      </w:r>
      <w:r w:rsidRPr="0044616B">
        <w:rPr>
          <w:color w:val="000000" w:themeColor="dark1"/>
          <w:sz w:val="24"/>
          <w:szCs w:val="24"/>
          <w:cs/>
          <w:lang w:val="en-US" w:eastAsia="en-US"/>
        </w:rPr>
        <w:fldChar w:fldCharType="separate"/>
      </w:r>
      <w:r w:rsidRPr="0044616B">
        <w:rPr>
          <w:color w:val="000000" w:themeColor="dark1"/>
          <w:sz w:val="24"/>
          <w:szCs w:val="24"/>
          <w:cs/>
          <w:lang w:val="en-US" w:eastAsia="en-US"/>
        </w:rPr>
        <w:t>Microsoft SQL Server</w:t>
      </w:r>
      <w:r w:rsidRPr="0044616B">
        <w:rPr>
          <w:color w:val="000000" w:themeColor="dark1"/>
          <w:sz w:val="24"/>
          <w:szCs w:val="24"/>
          <w:cs/>
          <w:lang w:val="en-US" w:eastAsia="en-US"/>
        </w:rPr>
        <w:fldChar w:fldCharType="end"/>
      </w:r>
      <w:r w:rsidRPr="0044616B">
        <w:rPr>
          <w:color w:val="000000" w:themeColor="dark1"/>
          <w:sz w:val="24"/>
          <w:szCs w:val="24"/>
          <w:cs/>
          <w:lang w:val="en-US" w:eastAsia="en-US"/>
        </w:rPr>
        <w:t>. It's the successor to the Enterprise Manager in SQL 2000 or before. The tool includes both script editors and graphical tools which work with objects and features of the server.A central feature of SSMS is the Object Explorer, which allows the user to browse, select, and act upon any of the objects within the server. It also shipped a separate Express edition that could be freely downloaded, however recent versions of SSMS are fully capable of connecting to and manage any SQL Server Express instance. Microsoft also incorporated backwards compatibility for older versions of SQL Server thus allowing a newer version of SSMS to connect to older versions of SQL Server instances. It also comes with Microsoft SQL Server Express 2012, or users can download it separately.</w:t>
      </w:r>
    </w:p>
    <w:p w14:paraId="4C234988" w14:textId="77777777" w:rsidR="0044616B" w:rsidRPr="0044616B" w:rsidRDefault="0044616B" w:rsidP="0044616B">
      <w:pPr>
        <w:autoSpaceDE w:val="0"/>
        <w:autoSpaceDN w:val="0"/>
        <w:adjustRightInd w:val="0"/>
        <w:spacing w:before="120" w:after="120"/>
        <w:rPr>
          <w:b/>
          <w:bCs/>
          <w:color w:val="000000" w:themeColor="dark1"/>
          <w:sz w:val="24"/>
          <w:szCs w:val="24"/>
          <w:cs/>
          <w:lang w:val="en-US" w:eastAsia="en-US"/>
        </w:rPr>
      </w:pPr>
    </w:p>
    <w:p w14:paraId="00C8B503" w14:textId="77777777" w:rsidR="0044616B" w:rsidRPr="0044616B" w:rsidRDefault="0044616B" w:rsidP="0044616B">
      <w:pPr>
        <w:autoSpaceDE w:val="0"/>
        <w:autoSpaceDN w:val="0"/>
        <w:adjustRightInd w:val="0"/>
        <w:spacing w:before="120" w:after="120"/>
        <w:rPr>
          <w:color w:val="000000" w:themeColor="dark1"/>
          <w:sz w:val="24"/>
          <w:szCs w:val="24"/>
          <w:cs/>
          <w:lang w:val="en-US" w:eastAsia="en-US"/>
        </w:rPr>
      </w:pPr>
      <w:r w:rsidRPr="0044616B">
        <w:rPr>
          <w:b/>
          <w:bCs/>
          <w:color w:val="000000" w:themeColor="dark1"/>
          <w:sz w:val="24"/>
          <w:szCs w:val="24"/>
          <w:cs/>
          <w:lang w:val="en-US" w:eastAsia="en-US"/>
        </w:rPr>
        <w:t>5.2.5. SQL</w:t>
      </w:r>
    </w:p>
    <w:p w14:paraId="2ED4D5F5" w14:textId="77777777" w:rsidR="0044616B" w:rsidRPr="0044616B" w:rsidRDefault="0044616B" w:rsidP="0044616B">
      <w:pPr>
        <w:autoSpaceDE w:val="0"/>
        <w:autoSpaceDN w:val="0"/>
        <w:adjustRightInd w:val="0"/>
        <w:spacing w:before="120" w:after="120"/>
        <w:rPr>
          <w:color w:val="000000" w:themeColor="dark1"/>
          <w:sz w:val="24"/>
          <w:szCs w:val="24"/>
          <w:cs/>
          <w:lang w:val="en-US" w:eastAsia="en-US"/>
        </w:rPr>
      </w:pPr>
      <w:r w:rsidRPr="0044616B">
        <w:rPr>
          <w:color w:val="000000" w:themeColor="dark1"/>
          <w:sz w:val="24"/>
          <w:szCs w:val="24"/>
          <w:cs/>
          <w:lang w:val="en-US" w:eastAsia="en-US"/>
        </w:rPr>
        <w:t>SQL  is a domain-specific language used in programming and designed for managing data held in a relational database management system (RDBMS), or for stream processing in a relational data stream management system (RDSMS). It is particularly useful in handling structured data, i.e. data incorporating relations among entities and variables.</w:t>
      </w:r>
    </w:p>
    <w:p w14:paraId="3620F5BE" w14:textId="77777777" w:rsidR="0044616B" w:rsidRPr="0044616B" w:rsidRDefault="0044616B" w:rsidP="00BE51DD">
      <w:pPr>
        <w:numPr>
          <w:ilvl w:val="0"/>
          <w:numId w:val="11"/>
        </w:numPr>
        <w:autoSpaceDE w:val="0"/>
        <w:autoSpaceDN w:val="0"/>
        <w:adjustRightInd w:val="0"/>
        <w:spacing w:before="120" w:after="120"/>
        <w:rPr>
          <w:color w:val="000000" w:themeColor="dark1"/>
          <w:sz w:val="24"/>
          <w:szCs w:val="24"/>
          <w:cs/>
          <w:lang w:eastAsia="en-US"/>
        </w:rPr>
      </w:pPr>
      <w:r w:rsidRPr="0044616B">
        <w:rPr>
          <w:color w:val="000000" w:themeColor="dark1"/>
          <w:sz w:val="24"/>
          <w:szCs w:val="24"/>
          <w:cs/>
          <w:lang w:eastAsia="en-US"/>
        </w:rPr>
        <w:t>SQL stands for Structured Query Language.</w:t>
      </w:r>
    </w:p>
    <w:p w14:paraId="298041EB" w14:textId="77777777" w:rsidR="0044616B" w:rsidRPr="0044616B" w:rsidRDefault="0044616B" w:rsidP="00BE51DD">
      <w:pPr>
        <w:numPr>
          <w:ilvl w:val="0"/>
          <w:numId w:val="11"/>
        </w:numPr>
        <w:autoSpaceDE w:val="0"/>
        <w:autoSpaceDN w:val="0"/>
        <w:adjustRightInd w:val="0"/>
        <w:spacing w:before="120" w:after="120"/>
        <w:rPr>
          <w:color w:val="000000" w:themeColor="dark1"/>
          <w:sz w:val="24"/>
          <w:szCs w:val="24"/>
          <w:cs/>
          <w:lang w:eastAsia="en-US"/>
        </w:rPr>
      </w:pPr>
      <w:r w:rsidRPr="0044616B">
        <w:rPr>
          <w:color w:val="000000" w:themeColor="dark1"/>
          <w:sz w:val="24"/>
          <w:szCs w:val="24"/>
          <w:cs/>
          <w:lang w:eastAsia="en-US"/>
        </w:rPr>
        <w:t xml:space="preserve"> It is designed for managing data in a relational database management system (RDBMS).</w:t>
      </w:r>
    </w:p>
    <w:p w14:paraId="386DA5E5" w14:textId="77777777" w:rsidR="0044616B" w:rsidRPr="0044616B" w:rsidRDefault="0044616B" w:rsidP="00BE51DD">
      <w:pPr>
        <w:numPr>
          <w:ilvl w:val="0"/>
          <w:numId w:val="11"/>
        </w:numPr>
        <w:autoSpaceDE w:val="0"/>
        <w:autoSpaceDN w:val="0"/>
        <w:adjustRightInd w:val="0"/>
        <w:spacing w:before="120" w:after="120"/>
        <w:rPr>
          <w:color w:val="000000" w:themeColor="dark1"/>
          <w:sz w:val="24"/>
          <w:szCs w:val="24"/>
          <w:cs/>
          <w:lang w:eastAsia="en-US"/>
        </w:rPr>
      </w:pPr>
      <w:r w:rsidRPr="0044616B">
        <w:rPr>
          <w:color w:val="000000" w:themeColor="dark1"/>
          <w:sz w:val="24"/>
          <w:szCs w:val="24"/>
          <w:cs/>
          <w:lang w:eastAsia="en-US"/>
        </w:rPr>
        <w:t xml:space="preserve"> It is pronounced as S-Q-L or sometime See-Qwell. </w:t>
      </w:r>
    </w:p>
    <w:p w14:paraId="61820DA4" w14:textId="77777777" w:rsidR="0044616B" w:rsidRPr="0044616B" w:rsidRDefault="0044616B" w:rsidP="00BE51DD">
      <w:pPr>
        <w:numPr>
          <w:ilvl w:val="0"/>
          <w:numId w:val="11"/>
        </w:numPr>
        <w:autoSpaceDE w:val="0"/>
        <w:autoSpaceDN w:val="0"/>
        <w:adjustRightInd w:val="0"/>
        <w:spacing w:before="120" w:after="120"/>
        <w:rPr>
          <w:color w:val="000000" w:themeColor="dark1"/>
          <w:sz w:val="24"/>
          <w:szCs w:val="24"/>
          <w:cs/>
          <w:lang w:eastAsia="en-US"/>
        </w:rPr>
      </w:pPr>
      <w:r w:rsidRPr="0044616B">
        <w:rPr>
          <w:color w:val="000000" w:themeColor="dark1"/>
          <w:sz w:val="24"/>
          <w:szCs w:val="24"/>
          <w:cs/>
          <w:lang w:eastAsia="en-US"/>
        </w:rPr>
        <w:t>SQL is a database language, it is used for database creation, deletion, fetching rows, and modifying rows, etc.</w:t>
      </w:r>
    </w:p>
    <w:p w14:paraId="487768B8" w14:textId="77777777" w:rsidR="00A64F31" w:rsidRDefault="00A64F31" w:rsidP="0044616B">
      <w:pPr>
        <w:shd w:val="clear" w:color="auto" w:fill="FFFFFF"/>
        <w:autoSpaceDE w:val="0"/>
        <w:autoSpaceDN w:val="0"/>
        <w:adjustRightInd w:val="0"/>
        <w:rPr>
          <w:b/>
          <w:bCs/>
          <w:color w:val="000000" w:themeColor="dark1"/>
          <w:sz w:val="28"/>
          <w:szCs w:val="28"/>
          <w:lang w:eastAsia="en-US"/>
        </w:rPr>
      </w:pPr>
    </w:p>
    <w:p w14:paraId="271025BB" w14:textId="3051AD70" w:rsidR="0044616B" w:rsidRPr="0044616B" w:rsidRDefault="0044616B" w:rsidP="0044616B">
      <w:pPr>
        <w:shd w:val="clear" w:color="auto" w:fill="FFFFFF"/>
        <w:autoSpaceDE w:val="0"/>
        <w:autoSpaceDN w:val="0"/>
        <w:adjustRightInd w:val="0"/>
        <w:rPr>
          <w:rFonts w:eastAsia="Times New Roman"/>
          <w:b/>
          <w:bCs/>
          <w:sz w:val="28"/>
          <w:szCs w:val="28"/>
          <w:cs/>
          <w:lang w:eastAsia="en-US"/>
        </w:rPr>
      </w:pPr>
      <w:r w:rsidRPr="0044616B">
        <w:rPr>
          <w:b/>
          <w:bCs/>
          <w:color w:val="000000" w:themeColor="dark1"/>
          <w:sz w:val="28"/>
          <w:szCs w:val="28"/>
          <w:cs/>
          <w:lang w:eastAsia="en-US"/>
        </w:rPr>
        <w:lastRenderedPageBreak/>
        <w:t xml:space="preserve">5.3. </w:t>
      </w:r>
      <w:r w:rsidRPr="0044616B">
        <w:rPr>
          <w:rFonts w:eastAsia="Times New Roman"/>
          <w:b/>
          <w:bCs/>
          <w:sz w:val="28"/>
          <w:szCs w:val="28"/>
          <w:cs/>
          <w:lang w:eastAsia="en-US"/>
        </w:rPr>
        <w:t>Type of Input</w:t>
      </w:r>
    </w:p>
    <w:p w14:paraId="31845066" w14:textId="77777777" w:rsidR="0044616B" w:rsidRPr="0044616B" w:rsidRDefault="0044616B" w:rsidP="0044616B">
      <w:pPr>
        <w:shd w:val="clear" w:color="auto" w:fill="FFFFFF"/>
        <w:autoSpaceDE w:val="0"/>
        <w:autoSpaceDN w:val="0"/>
        <w:adjustRightInd w:val="0"/>
        <w:rPr>
          <w:rFonts w:eastAsia="Times New Roman"/>
          <w:bCs/>
          <w:sz w:val="24"/>
          <w:szCs w:val="24"/>
          <w:cs/>
          <w:lang w:eastAsia="en-US"/>
        </w:rPr>
      </w:pPr>
    </w:p>
    <w:p w14:paraId="3C0D2E40" w14:textId="77777777" w:rsidR="0044616B" w:rsidRPr="0044616B" w:rsidRDefault="0044616B" w:rsidP="0044616B">
      <w:pPr>
        <w:shd w:val="clear" w:color="auto" w:fill="FFFFFF"/>
        <w:autoSpaceDE w:val="0"/>
        <w:autoSpaceDN w:val="0"/>
        <w:adjustRightInd w:val="0"/>
        <w:rPr>
          <w:rFonts w:eastAsia="Times New Roman"/>
          <w:b/>
          <w:sz w:val="24"/>
          <w:szCs w:val="24"/>
          <w:cs/>
          <w:lang w:eastAsia="en-US"/>
        </w:rPr>
      </w:pPr>
      <w:r w:rsidRPr="0044616B">
        <w:rPr>
          <w:rFonts w:eastAsia="Times New Roman"/>
          <w:b/>
          <w:sz w:val="24"/>
          <w:szCs w:val="24"/>
          <w:cs/>
          <w:lang w:eastAsia="en-US"/>
        </w:rPr>
        <w:t xml:space="preserve"> </w:t>
      </w:r>
      <w:r w:rsidRPr="0044616B">
        <w:rPr>
          <w:rFonts w:eastAsia="Times New Roman"/>
          <w:sz w:val="24"/>
          <w:szCs w:val="24"/>
          <w:cs/>
          <w:lang w:eastAsia="en-US"/>
        </w:rPr>
        <w:t>The main input for Customer Information System to run successfully is that Pre-Defined Structured CSV formatted file.</w:t>
      </w:r>
    </w:p>
    <w:p w14:paraId="60B414E1" w14:textId="77777777" w:rsidR="0044616B" w:rsidRPr="0044616B" w:rsidRDefault="0044616B" w:rsidP="0044616B">
      <w:pPr>
        <w:shd w:val="clear" w:color="auto" w:fill="FFFFFF"/>
        <w:autoSpaceDE w:val="0"/>
        <w:autoSpaceDN w:val="0"/>
        <w:adjustRightInd w:val="0"/>
        <w:rPr>
          <w:rFonts w:eastAsia="Times New Roman"/>
          <w:b/>
          <w:sz w:val="24"/>
          <w:szCs w:val="24"/>
          <w:cs/>
          <w:lang w:eastAsia="en-US"/>
        </w:rPr>
      </w:pPr>
    </w:p>
    <w:tbl>
      <w:tblPr>
        <w:tblStyle w:val="TableGrid"/>
        <w:tblW w:w="10592" w:type="dxa"/>
        <w:tblLayout w:type="fixed"/>
        <w:tblLook w:val="0000" w:firstRow="0" w:lastRow="0" w:firstColumn="0" w:lastColumn="0" w:noHBand="0" w:noVBand="0"/>
      </w:tblPr>
      <w:tblGrid>
        <w:gridCol w:w="2472"/>
        <w:gridCol w:w="8120"/>
      </w:tblGrid>
      <w:tr w:rsidR="0044616B" w:rsidRPr="0044616B" w14:paraId="22C0D5EE" w14:textId="77777777">
        <w:tc>
          <w:tcPr>
            <w:tcW w:w="2472" w:type="dxa"/>
          </w:tcPr>
          <w:p w14:paraId="7791EE73" w14:textId="77777777" w:rsidR="0044616B" w:rsidRPr="0044616B" w:rsidRDefault="0044616B" w:rsidP="0044616B">
            <w:pPr>
              <w:shd w:val="clear" w:color="auto" w:fill="FFFFFF"/>
              <w:autoSpaceDE w:val="0"/>
              <w:autoSpaceDN w:val="0"/>
              <w:adjustRightInd w:val="0"/>
              <w:rPr>
                <w:rFonts w:eastAsia="Times New Roman"/>
                <w:b/>
                <w:sz w:val="24"/>
                <w:szCs w:val="24"/>
                <w:cs/>
                <w:lang w:eastAsia="en-US"/>
              </w:rPr>
            </w:pPr>
            <w:r w:rsidRPr="0044616B">
              <w:rPr>
                <w:rFonts w:eastAsia="Times New Roman"/>
                <w:b/>
                <w:sz w:val="24"/>
                <w:szCs w:val="24"/>
                <w:cs/>
                <w:lang w:eastAsia="en-US"/>
              </w:rPr>
              <w:t>File Name</w:t>
            </w:r>
          </w:p>
        </w:tc>
        <w:tc>
          <w:tcPr>
            <w:tcW w:w="8120" w:type="dxa"/>
          </w:tcPr>
          <w:p w14:paraId="3475B581" w14:textId="77777777" w:rsidR="0044616B" w:rsidRPr="0044616B" w:rsidRDefault="0044616B" w:rsidP="0044616B">
            <w:pPr>
              <w:shd w:val="clear" w:color="auto" w:fill="FFFFFF"/>
              <w:autoSpaceDE w:val="0"/>
              <w:autoSpaceDN w:val="0"/>
              <w:adjustRightInd w:val="0"/>
              <w:rPr>
                <w:rFonts w:eastAsia="Times New Roman"/>
                <w:b/>
                <w:sz w:val="24"/>
                <w:szCs w:val="24"/>
                <w:cs/>
                <w:lang w:eastAsia="en-US"/>
              </w:rPr>
            </w:pPr>
            <w:r w:rsidRPr="0044616B">
              <w:rPr>
                <w:rFonts w:eastAsia="Times New Roman"/>
                <w:b/>
                <w:sz w:val="24"/>
                <w:szCs w:val="24"/>
                <w:cs/>
                <w:lang w:eastAsia="en-US"/>
              </w:rPr>
              <w:t>File Snapshot</w:t>
            </w:r>
          </w:p>
        </w:tc>
      </w:tr>
      <w:tr w:rsidR="0044616B" w:rsidRPr="0044616B" w14:paraId="5206C45D" w14:textId="77777777">
        <w:tc>
          <w:tcPr>
            <w:tcW w:w="2472" w:type="dxa"/>
          </w:tcPr>
          <w:p w14:paraId="5ADBCA8D" w14:textId="77777777" w:rsidR="0044616B" w:rsidRPr="0044616B" w:rsidRDefault="0044616B" w:rsidP="0044616B">
            <w:pPr>
              <w:shd w:val="clear" w:color="auto" w:fill="FFFFFF"/>
              <w:autoSpaceDE w:val="0"/>
              <w:autoSpaceDN w:val="0"/>
              <w:adjustRightInd w:val="0"/>
              <w:rPr>
                <w:rFonts w:eastAsia="Times New Roman"/>
                <w:b/>
                <w:sz w:val="24"/>
                <w:szCs w:val="24"/>
                <w:cs/>
                <w:lang w:eastAsia="en-US"/>
              </w:rPr>
            </w:pPr>
            <w:r w:rsidRPr="0044616B">
              <w:rPr>
                <w:rFonts w:eastAsia="Times New Roman"/>
                <w:b/>
                <w:sz w:val="24"/>
                <w:szCs w:val="24"/>
                <w:cs/>
                <w:lang w:eastAsia="en-US"/>
              </w:rPr>
              <w:t>Country.csv</w:t>
            </w:r>
          </w:p>
        </w:tc>
        <w:tc>
          <w:tcPr>
            <w:tcW w:w="8120" w:type="dxa"/>
          </w:tcPr>
          <w:p w14:paraId="3CF65AD0" w14:textId="46E8BF55" w:rsidR="0044616B" w:rsidRPr="0044616B" w:rsidRDefault="0044616B" w:rsidP="0044616B">
            <w:pPr>
              <w:shd w:val="clear" w:color="auto" w:fill="FFFFFF"/>
              <w:autoSpaceDE w:val="0"/>
              <w:autoSpaceDN w:val="0"/>
              <w:adjustRightInd w:val="0"/>
              <w:rPr>
                <w:rFonts w:eastAsia="Times New Roman"/>
                <w:b/>
                <w:sz w:val="24"/>
                <w:szCs w:val="24"/>
                <w:cs/>
                <w:lang w:eastAsia="en-US"/>
              </w:rPr>
            </w:pPr>
            <w:r w:rsidRPr="0044616B">
              <w:rPr>
                <w:rFonts w:eastAsia="Times New Roman"/>
                <w:b/>
                <w:noProof/>
                <w:sz w:val="24"/>
                <w:szCs w:val="24"/>
                <w:cs/>
                <w:lang w:eastAsia="en-US"/>
              </w:rPr>
              <w:drawing>
                <wp:inline distT="0" distB="0" distL="0" distR="0" wp14:anchorId="0A31AC67" wp14:editId="5C4E6796">
                  <wp:extent cx="1733550" cy="1885950"/>
                  <wp:effectExtent l="0" t="0" r="0" b="0"/>
                  <wp:docPr id="8800" name="Picture 8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referRelativeResize="0">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33550" cy="1885950"/>
                          </a:xfrm>
                          <a:prstGeom prst="rect">
                            <a:avLst/>
                          </a:prstGeom>
                          <a:solidFill>
                            <a:srgbClr val="FFFFFF"/>
                          </a:solidFill>
                          <a:ln>
                            <a:noFill/>
                          </a:ln>
                        </pic:spPr>
                      </pic:pic>
                    </a:graphicData>
                  </a:graphic>
                </wp:inline>
              </w:drawing>
            </w:r>
          </w:p>
        </w:tc>
      </w:tr>
      <w:tr w:rsidR="0044616B" w:rsidRPr="0044616B" w14:paraId="680E7BB0" w14:textId="77777777">
        <w:tc>
          <w:tcPr>
            <w:tcW w:w="2472" w:type="dxa"/>
          </w:tcPr>
          <w:p w14:paraId="68A805B7" w14:textId="77777777" w:rsidR="0044616B" w:rsidRPr="0044616B" w:rsidRDefault="0044616B" w:rsidP="0044616B">
            <w:pPr>
              <w:shd w:val="clear" w:color="auto" w:fill="FFFFFF"/>
              <w:autoSpaceDE w:val="0"/>
              <w:autoSpaceDN w:val="0"/>
              <w:adjustRightInd w:val="0"/>
              <w:rPr>
                <w:rFonts w:eastAsia="Times New Roman"/>
                <w:b/>
                <w:sz w:val="24"/>
                <w:szCs w:val="24"/>
                <w:cs/>
                <w:lang w:eastAsia="en-US"/>
              </w:rPr>
            </w:pPr>
            <w:r w:rsidRPr="0044616B">
              <w:rPr>
                <w:rFonts w:eastAsia="Times New Roman"/>
                <w:b/>
                <w:sz w:val="24"/>
                <w:szCs w:val="24"/>
                <w:cs/>
                <w:lang w:eastAsia="en-US"/>
              </w:rPr>
              <w:t>Product.csv</w:t>
            </w:r>
          </w:p>
        </w:tc>
        <w:tc>
          <w:tcPr>
            <w:tcW w:w="8120" w:type="dxa"/>
          </w:tcPr>
          <w:p w14:paraId="10F026D5" w14:textId="0B952F73" w:rsidR="0044616B" w:rsidRPr="0044616B" w:rsidRDefault="0044616B" w:rsidP="0044616B">
            <w:pPr>
              <w:shd w:val="clear" w:color="auto" w:fill="FFFFFF"/>
              <w:autoSpaceDE w:val="0"/>
              <w:autoSpaceDN w:val="0"/>
              <w:adjustRightInd w:val="0"/>
              <w:rPr>
                <w:rFonts w:eastAsia="Times New Roman"/>
                <w:b/>
                <w:sz w:val="24"/>
                <w:szCs w:val="24"/>
                <w:cs/>
                <w:lang w:eastAsia="en-US"/>
              </w:rPr>
            </w:pPr>
            <w:r w:rsidRPr="0044616B">
              <w:rPr>
                <w:rFonts w:eastAsia="Times New Roman"/>
                <w:b/>
                <w:noProof/>
                <w:sz w:val="24"/>
                <w:szCs w:val="24"/>
                <w:cs/>
                <w:lang w:eastAsia="en-US"/>
              </w:rPr>
              <w:drawing>
                <wp:inline distT="0" distB="0" distL="0" distR="0" wp14:anchorId="2EAF8EA3" wp14:editId="5B775217">
                  <wp:extent cx="1695450" cy="2190750"/>
                  <wp:effectExtent l="0" t="0" r="0" b="0"/>
                  <wp:docPr id="8724" name="Picture 8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referRelativeResize="0">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95450" cy="2190750"/>
                          </a:xfrm>
                          <a:prstGeom prst="rect">
                            <a:avLst/>
                          </a:prstGeom>
                          <a:solidFill>
                            <a:srgbClr val="FFFFFF"/>
                          </a:solidFill>
                          <a:ln>
                            <a:noFill/>
                          </a:ln>
                        </pic:spPr>
                      </pic:pic>
                    </a:graphicData>
                  </a:graphic>
                </wp:inline>
              </w:drawing>
            </w:r>
          </w:p>
        </w:tc>
      </w:tr>
      <w:tr w:rsidR="0044616B" w:rsidRPr="0044616B" w14:paraId="132DDDB4" w14:textId="77777777">
        <w:trPr>
          <w:trHeight w:val="3795"/>
        </w:trPr>
        <w:tc>
          <w:tcPr>
            <w:tcW w:w="2472" w:type="dxa"/>
          </w:tcPr>
          <w:p w14:paraId="0EAC05A1" w14:textId="77777777" w:rsidR="0044616B" w:rsidRPr="0044616B" w:rsidRDefault="0044616B" w:rsidP="0044616B">
            <w:pPr>
              <w:shd w:val="clear" w:color="auto" w:fill="FFFFFF"/>
              <w:autoSpaceDE w:val="0"/>
              <w:autoSpaceDN w:val="0"/>
              <w:adjustRightInd w:val="0"/>
              <w:rPr>
                <w:rFonts w:eastAsia="Times New Roman"/>
                <w:b/>
                <w:sz w:val="24"/>
                <w:szCs w:val="24"/>
                <w:cs/>
                <w:lang w:eastAsia="en-US"/>
              </w:rPr>
            </w:pPr>
            <w:r w:rsidRPr="0044616B">
              <w:rPr>
                <w:rFonts w:eastAsia="Times New Roman"/>
                <w:b/>
                <w:sz w:val="24"/>
                <w:szCs w:val="24"/>
                <w:cs/>
                <w:lang w:eastAsia="en-US"/>
              </w:rPr>
              <w:t>Customer_Jan2020.csv</w:t>
            </w:r>
          </w:p>
        </w:tc>
        <w:tc>
          <w:tcPr>
            <w:tcW w:w="8120" w:type="dxa"/>
          </w:tcPr>
          <w:p w14:paraId="78609A2C" w14:textId="77777777" w:rsidR="0044616B" w:rsidRPr="0044616B" w:rsidRDefault="0044616B" w:rsidP="0044616B">
            <w:pPr>
              <w:shd w:val="clear" w:color="auto" w:fill="FFFFFF"/>
              <w:autoSpaceDE w:val="0"/>
              <w:autoSpaceDN w:val="0"/>
              <w:adjustRightInd w:val="0"/>
              <w:rPr>
                <w:rFonts w:eastAsia="Times New Roman"/>
                <w:b/>
                <w:sz w:val="24"/>
                <w:szCs w:val="24"/>
                <w:cs/>
                <w:lang w:eastAsia="en-US"/>
              </w:rPr>
            </w:pPr>
          </w:p>
          <w:p w14:paraId="2D077C07" w14:textId="10161349" w:rsidR="0044616B" w:rsidRPr="0044616B" w:rsidRDefault="0044616B" w:rsidP="0044616B">
            <w:pPr>
              <w:shd w:val="clear" w:color="auto" w:fill="FFFFFF"/>
              <w:autoSpaceDE w:val="0"/>
              <w:autoSpaceDN w:val="0"/>
              <w:adjustRightInd w:val="0"/>
              <w:rPr>
                <w:rFonts w:eastAsia="Times New Roman"/>
                <w:b/>
                <w:sz w:val="24"/>
                <w:szCs w:val="24"/>
                <w:cs/>
                <w:lang w:eastAsia="en-US"/>
              </w:rPr>
            </w:pPr>
            <w:r w:rsidRPr="0044616B">
              <w:rPr>
                <w:rFonts w:eastAsia="Times New Roman"/>
                <w:b/>
                <w:noProof/>
                <w:sz w:val="24"/>
                <w:szCs w:val="24"/>
                <w:cs/>
                <w:lang w:eastAsia="en-US"/>
              </w:rPr>
              <w:drawing>
                <wp:inline distT="0" distB="0" distL="0" distR="0" wp14:anchorId="1FFFC4EE" wp14:editId="58174745">
                  <wp:extent cx="4981575" cy="2057400"/>
                  <wp:effectExtent l="0" t="0" r="9525" b="0"/>
                  <wp:docPr id="8723" name="Picture 8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referRelativeResize="0">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1575" cy="2057400"/>
                          </a:xfrm>
                          <a:prstGeom prst="rect">
                            <a:avLst/>
                          </a:prstGeom>
                          <a:solidFill>
                            <a:srgbClr val="FFFFFF"/>
                          </a:solidFill>
                          <a:ln>
                            <a:noFill/>
                          </a:ln>
                        </pic:spPr>
                      </pic:pic>
                    </a:graphicData>
                  </a:graphic>
                </wp:inline>
              </w:drawing>
            </w:r>
          </w:p>
        </w:tc>
      </w:tr>
    </w:tbl>
    <w:p w14:paraId="619F0EF7" w14:textId="77777777" w:rsidR="0044616B" w:rsidRPr="0044616B" w:rsidRDefault="0044616B" w:rsidP="0044616B">
      <w:pPr>
        <w:shd w:val="clear" w:color="auto" w:fill="FFFFFF"/>
        <w:autoSpaceDE w:val="0"/>
        <w:autoSpaceDN w:val="0"/>
        <w:adjustRightInd w:val="0"/>
        <w:jc w:val="center"/>
        <w:rPr>
          <w:rFonts w:eastAsia="Times New Roman"/>
          <w:b/>
          <w:sz w:val="24"/>
          <w:szCs w:val="24"/>
          <w:cs/>
          <w:lang w:eastAsia="en-US"/>
        </w:rPr>
      </w:pPr>
      <w:r w:rsidRPr="0044616B">
        <w:rPr>
          <w:rFonts w:eastAsia="Times New Roman"/>
          <w:b/>
          <w:sz w:val="24"/>
          <w:szCs w:val="24"/>
          <w:cs/>
          <w:lang w:eastAsia="en-US"/>
        </w:rPr>
        <w:t xml:space="preserve">  </w:t>
      </w:r>
      <w:r w:rsidRPr="0044616B">
        <w:rPr>
          <w:rFonts w:eastAsia="Times New Roman"/>
          <w:b/>
          <w:bCs/>
          <w:sz w:val="24"/>
          <w:szCs w:val="24"/>
          <w:cs/>
          <w:lang w:eastAsia="en-US"/>
        </w:rPr>
        <w:t>Table 5.3 Type of Input</w:t>
      </w:r>
    </w:p>
    <w:p w14:paraId="2E0E0BFF" w14:textId="77777777" w:rsidR="0044616B" w:rsidRPr="0044616B" w:rsidRDefault="0044616B" w:rsidP="0044616B">
      <w:pPr>
        <w:shd w:val="clear" w:color="auto" w:fill="FFFFFF"/>
        <w:autoSpaceDE w:val="0"/>
        <w:autoSpaceDN w:val="0"/>
        <w:adjustRightInd w:val="0"/>
        <w:rPr>
          <w:rFonts w:eastAsia="Times New Roman"/>
          <w:b/>
          <w:sz w:val="24"/>
          <w:szCs w:val="24"/>
          <w:cs/>
          <w:lang w:eastAsia="en-US"/>
        </w:rPr>
      </w:pPr>
    </w:p>
    <w:p w14:paraId="6BEF0F8C" w14:textId="77777777" w:rsidR="0044616B" w:rsidRPr="0044616B" w:rsidRDefault="0044616B" w:rsidP="0044616B">
      <w:pPr>
        <w:shd w:val="clear" w:color="auto" w:fill="FFFFFF"/>
        <w:autoSpaceDE w:val="0"/>
        <w:autoSpaceDN w:val="0"/>
        <w:adjustRightInd w:val="0"/>
        <w:rPr>
          <w:rFonts w:eastAsia="Times New Roman"/>
          <w:b/>
          <w:sz w:val="24"/>
          <w:szCs w:val="24"/>
          <w:cs/>
          <w:lang w:eastAsia="en-US"/>
        </w:rPr>
      </w:pPr>
    </w:p>
    <w:p w14:paraId="4D346CDD" w14:textId="77777777" w:rsidR="0044616B" w:rsidRPr="0044616B" w:rsidRDefault="0044616B" w:rsidP="0044616B">
      <w:pPr>
        <w:shd w:val="clear" w:color="auto" w:fill="FFFFFF"/>
        <w:autoSpaceDE w:val="0"/>
        <w:autoSpaceDN w:val="0"/>
        <w:adjustRightInd w:val="0"/>
        <w:jc w:val="both"/>
        <w:rPr>
          <w:rFonts w:eastAsia="Times New Roman"/>
          <w:b/>
          <w:bCs/>
          <w:sz w:val="28"/>
          <w:szCs w:val="28"/>
          <w:cs/>
          <w:lang w:eastAsia="en-US"/>
        </w:rPr>
      </w:pPr>
      <w:r w:rsidRPr="0044616B">
        <w:rPr>
          <w:rFonts w:eastAsia="Times New Roman"/>
          <w:b/>
          <w:bCs/>
          <w:sz w:val="28"/>
          <w:szCs w:val="28"/>
          <w:cs/>
          <w:lang w:eastAsia="en-US"/>
        </w:rPr>
        <w:lastRenderedPageBreak/>
        <w:t>5.4. Description</w:t>
      </w:r>
      <w:r w:rsidRPr="0044616B">
        <w:rPr>
          <w:rFonts w:eastAsia="Times New Roman"/>
          <w:b/>
          <w:bCs/>
          <w:color w:val="0000FF"/>
          <w:sz w:val="28"/>
          <w:szCs w:val="28"/>
          <w:bdr w:val="none" w:sz="4" w:space="0" w:color="auto"/>
          <w:cs/>
          <w:lang w:eastAsia="en-US"/>
        </w:rPr>
        <w:t xml:space="preserve"> </w:t>
      </w:r>
      <w:r w:rsidRPr="0044616B">
        <w:rPr>
          <w:rFonts w:eastAsia="Times New Roman"/>
          <w:b/>
          <w:bCs/>
          <w:sz w:val="28"/>
          <w:szCs w:val="28"/>
          <w:cs/>
          <w:lang w:eastAsia="en-US"/>
        </w:rPr>
        <w:t>of</w:t>
      </w:r>
      <w:r w:rsidRPr="0044616B">
        <w:rPr>
          <w:rFonts w:eastAsia="Times New Roman"/>
          <w:b/>
          <w:bCs/>
          <w:color w:val="0000FF"/>
          <w:sz w:val="28"/>
          <w:szCs w:val="28"/>
          <w:bdr w:val="none" w:sz="4" w:space="0" w:color="auto"/>
          <w:cs/>
          <w:lang w:eastAsia="en-US"/>
        </w:rPr>
        <w:t xml:space="preserve"> </w:t>
      </w:r>
      <w:r w:rsidRPr="0044616B">
        <w:rPr>
          <w:rFonts w:eastAsia="Times New Roman"/>
          <w:b/>
          <w:bCs/>
          <w:sz w:val="28"/>
          <w:szCs w:val="28"/>
          <w:cs/>
          <w:lang w:eastAsia="en-US"/>
        </w:rPr>
        <w:t>dataset</w:t>
      </w:r>
      <w:r w:rsidRPr="0044616B">
        <w:rPr>
          <w:rFonts w:eastAsia="Times New Roman"/>
          <w:b/>
          <w:bCs/>
          <w:color w:val="0000FF"/>
          <w:sz w:val="28"/>
          <w:szCs w:val="28"/>
          <w:bdr w:val="none" w:sz="4" w:space="0" w:color="auto"/>
          <w:cs/>
          <w:lang w:eastAsia="en-US"/>
        </w:rPr>
        <w:t xml:space="preserve"> </w:t>
      </w:r>
      <w:r w:rsidRPr="0044616B">
        <w:rPr>
          <w:rFonts w:eastAsia="Times New Roman"/>
          <w:b/>
          <w:bCs/>
          <w:sz w:val="28"/>
          <w:szCs w:val="28"/>
          <w:cs/>
          <w:lang w:eastAsia="en-US"/>
        </w:rPr>
        <w:t>and</w:t>
      </w:r>
      <w:r w:rsidRPr="0044616B">
        <w:rPr>
          <w:rFonts w:eastAsia="Times New Roman"/>
          <w:b/>
          <w:bCs/>
          <w:color w:val="0000FF"/>
          <w:sz w:val="28"/>
          <w:szCs w:val="28"/>
          <w:bdr w:val="none" w:sz="4" w:space="0" w:color="auto"/>
          <w:cs/>
          <w:lang w:eastAsia="en-US"/>
        </w:rPr>
        <w:t xml:space="preserve"> </w:t>
      </w:r>
      <w:r w:rsidRPr="0044616B">
        <w:rPr>
          <w:rFonts w:eastAsia="Times New Roman"/>
          <w:b/>
          <w:bCs/>
          <w:sz w:val="28"/>
          <w:szCs w:val="28"/>
          <w:cs/>
          <w:lang w:eastAsia="en-US"/>
        </w:rPr>
        <w:t>source</w:t>
      </w:r>
      <w:r w:rsidRPr="0044616B">
        <w:rPr>
          <w:rFonts w:eastAsia="Times New Roman"/>
          <w:b/>
          <w:bCs/>
          <w:color w:val="0000FF"/>
          <w:sz w:val="28"/>
          <w:szCs w:val="28"/>
          <w:bdr w:val="none" w:sz="4" w:space="0" w:color="auto"/>
          <w:cs/>
          <w:lang w:eastAsia="en-US"/>
        </w:rPr>
        <w:t xml:space="preserve"> </w:t>
      </w:r>
      <w:r w:rsidRPr="0044616B">
        <w:rPr>
          <w:rFonts w:eastAsia="Times New Roman"/>
          <w:b/>
          <w:bCs/>
          <w:sz w:val="28"/>
          <w:szCs w:val="28"/>
          <w:cs/>
          <w:lang w:eastAsia="en-US"/>
        </w:rPr>
        <w:t>for</w:t>
      </w:r>
      <w:r w:rsidRPr="0044616B">
        <w:rPr>
          <w:rFonts w:eastAsia="Times New Roman"/>
          <w:b/>
          <w:bCs/>
          <w:color w:val="0000FF"/>
          <w:sz w:val="28"/>
          <w:szCs w:val="28"/>
          <w:bdr w:val="none" w:sz="4" w:space="0" w:color="auto"/>
          <w:cs/>
          <w:lang w:eastAsia="en-US"/>
        </w:rPr>
        <w:t xml:space="preserve"> </w:t>
      </w:r>
      <w:r w:rsidRPr="0044616B">
        <w:rPr>
          <w:rFonts w:eastAsia="Times New Roman"/>
          <w:b/>
          <w:bCs/>
          <w:sz w:val="28"/>
          <w:szCs w:val="28"/>
          <w:cs/>
          <w:lang w:eastAsia="en-US"/>
        </w:rPr>
        <w:t>it</w:t>
      </w:r>
    </w:p>
    <w:p w14:paraId="6F412FA0" w14:textId="77777777" w:rsidR="0044616B" w:rsidRPr="0044616B" w:rsidRDefault="0044616B" w:rsidP="0044616B">
      <w:pPr>
        <w:shd w:val="clear" w:color="auto" w:fill="FFFFFF"/>
        <w:autoSpaceDE w:val="0"/>
        <w:autoSpaceDN w:val="0"/>
        <w:adjustRightInd w:val="0"/>
        <w:rPr>
          <w:rFonts w:eastAsia="Times New Roman"/>
          <w:sz w:val="24"/>
          <w:szCs w:val="24"/>
          <w:cs/>
          <w:lang w:eastAsia="en-US"/>
        </w:rPr>
      </w:pPr>
    </w:p>
    <w:p w14:paraId="32CD090F" w14:textId="77777777" w:rsidR="0044616B" w:rsidRPr="0044616B" w:rsidRDefault="0044616B" w:rsidP="0044616B">
      <w:pPr>
        <w:shd w:val="clear" w:color="auto" w:fill="FFFFFF"/>
        <w:autoSpaceDE w:val="0"/>
        <w:autoSpaceDN w:val="0"/>
        <w:adjustRightInd w:val="0"/>
        <w:rPr>
          <w:rFonts w:eastAsia="Times New Roman"/>
          <w:sz w:val="24"/>
          <w:szCs w:val="24"/>
          <w:cs/>
          <w:lang w:eastAsia="en-US"/>
        </w:rPr>
      </w:pPr>
      <w:r w:rsidRPr="0044616B">
        <w:rPr>
          <w:rFonts w:eastAsia="Times New Roman" w:cs="Mangal"/>
          <w:sz w:val="24"/>
          <w:szCs w:val="24"/>
          <w:cs/>
          <w:lang w:eastAsia="en-US"/>
        </w:rPr>
        <w:t>•</w:t>
      </w:r>
      <w:r w:rsidRPr="0044616B">
        <w:rPr>
          <w:rFonts w:eastAsia="Times New Roman"/>
          <w:sz w:val="24"/>
          <w:szCs w:val="24"/>
          <w:cs/>
          <w:lang w:eastAsia="en-US"/>
        </w:rPr>
        <w:t>As a dataset for Pre-Defined Structured CSV formatted file,I am using some random data created by me.</w:t>
      </w:r>
    </w:p>
    <w:p w14:paraId="7EE148B5" w14:textId="77777777" w:rsidR="0044616B" w:rsidRPr="0044616B" w:rsidRDefault="0044616B" w:rsidP="0044616B">
      <w:pPr>
        <w:autoSpaceDE w:val="0"/>
        <w:autoSpaceDN w:val="0"/>
        <w:adjustRightInd w:val="0"/>
        <w:spacing w:before="120" w:after="120"/>
        <w:rPr>
          <w:color w:val="000000" w:themeColor="dark1"/>
          <w:sz w:val="24"/>
          <w:szCs w:val="24"/>
          <w:cs/>
          <w:lang w:eastAsia="en-US"/>
        </w:rPr>
      </w:pPr>
      <w:r w:rsidRPr="0044616B">
        <w:rPr>
          <w:rFonts w:eastAsia="Times New Roman" w:cs="Mangal"/>
          <w:sz w:val="24"/>
          <w:szCs w:val="24"/>
          <w:cs/>
          <w:lang w:eastAsia="en-US"/>
        </w:rPr>
        <w:t>•</w:t>
      </w:r>
      <w:r w:rsidRPr="0044616B">
        <w:rPr>
          <w:rFonts w:eastAsia="Times New Roman"/>
          <w:sz w:val="24"/>
          <w:szCs w:val="24"/>
          <w:cs/>
          <w:lang w:eastAsia="en-US"/>
        </w:rPr>
        <w:t>To store the Customer Information in Datawarehouse and  that information to use for Analysis purpose,created few Random tables in SQL SERVER instance.</w:t>
      </w:r>
    </w:p>
    <w:p w14:paraId="2CB67B80" w14:textId="77777777" w:rsidR="0044616B" w:rsidRPr="0044616B" w:rsidRDefault="0044616B" w:rsidP="0044616B">
      <w:pPr>
        <w:autoSpaceDE w:val="0"/>
        <w:autoSpaceDN w:val="0"/>
        <w:adjustRightInd w:val="0"/>
        <w:ind w:left="2996"/>
        <w:rPr>
          <w:rFonts w:eastAsia="Times New Roman"/>
          <w:b/>
          <w:bCs/>
          <w:sz w:val="24"/>
          <w:szCs w:val="24"/>
          <w:cs/>
          <w:lang w:eastAsia="en-US"/>
        </w:rPr>
      </w:pPr>
    </w:p>
    <w:p w14:paraId="6FAC9FCF" w14:textId="77777777" w:rsidR="0044616B" w:rsidRPr="0044616B" w:rsidRDefault="0044616B" w:rsidP="0044616B">
      <w:pPr>
        <w:autoSpaceDE w:val="0"/>
        <w:autoSpaceDN w:val="0"/>
        <w:adjustRightInd w:val="0"/>
        <w:ind w:left="2996"/>
        <w:rPr>
          <w:rFonts w:eastAsia="Times New Roman"/>
          <w:b/>
          <w:bCs/>
          <w:sz w:val="24"/>
          <w:szCs w:val="24"/>
          <w:cs/>
          <w:lang w:eastAsia="en-US"/>
        </w:rPr>
      </w:pPr>
    </w:p>
    <w:p w14:paraId="4C7BBEE3" w14:textId="077B43A7" w:rsidR="0044616B" w:rsidRPr="0044616B" w:rsidRDefault="0044616B" w:rsidP="008C4052">
      <w:pPr>
        <w:autoSpaceDE w:val="0"/>
        <w:autoSpaceDN w:val="0"/>
        <w:adjustRightInd w:val="0"/>
        <w:ind w:left="-1287" w:hanging="134"/>
        <w:jc w:val="right"/>
        <w:rPr>
          <w:rFonts w:eastAsia="Times New Roman"/>
          <w:b/>
          <w:bCs/>
          <w:sz w:val="24"/>
          <w:szCs w:val="24"/>
          <w:cs/>
          <w:lang w:eastAsia="en-US"/>
        </w:rPr>
      </w:pPr>
      <w:r w:rsidRPr="0044616B">
        <w:rPr>
          <w:rFonts w:eastAsia="Times New Roman"/>
          <w:b/>
          <w:bCs/>
          <w:noProof/>
          <w:sz w:val="24"/>
          <w:szCs w:val="24"/>
          <w:cs/>
          <w:lang w:eastAsia="en-US"/>
        </w:rPr>
        <w:drawing>
          <wp:inline distT="0" distB="0" distL="0" distR="0" wp14:anchorId="32329D67" wp14:editId="0B5BAC31">
            <wp:extent cx="5943600" cy="3686175"/>
            <wp:effectExtent l="0" t="0" r="0" b="9525"/>
            <wp:docPr id="8722" name="Picture 8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referRelativeResize="0">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solidFill>
                      <a:srgbClr val="FFFFFF"/>
                    </a:solidFill>
                    <a:ln>
                      <a:noFill/>
                    </a:ln>
                  </pic:spPr>
                </pic:pic>
              </a:graphicData>
            </a:graphic>
          </wp:inline>
        </w:drawing>
      </w:r>
    </w:p>
    <w:p w14:paraId="4256D984" w14:textId="77777777" w:rsidR="0044616B" w:rsidRPr="0044616B" w:rsidRDefault="0044616B" w:rsidP="0044616B">
      <w:pPr>
        <w:autoSpaceDE w:val="0"/>
        <w:autoSpaceDN w:val="0"/>
        <w:adjustRightInd w:val="0"/>
        <w:ind w:left="2996"/>
        <w:rPr>
          <w:rFonts w:eastAsia="Times New Roman"/>
          <w:b/>
          <w:bCs/>
          <w:sz w:val="24"/>
          <w:szCs w:val="24"/>
          <w:cs/>
          <w:lang w:eastAsia="en-US"/>
        </w:rPr>
      </w:pPr>
      <w:r w:rsidRPr="0044616B">
        <w:rPr>
          <w:rFonts w:eastAsia="Times New Roman"/>
          <w:b/>
          <w:bCs/>
          <w:sz w:val="24"/>
          <w:szCs w:val="24"/>
          <w:cs/>
          <w:lang w:eastAsia="en-US"/>
        </w:rPr>
        <w:t>Fig 5.4 Database Tables</w:t>
      </w:r>
    </w:p>
    <w:p w14:paraId="2B65BF3E" w14:textId="77777777" w:rsidR="0044616B" w:rsidRPr="0044616B" w:rsidRDefault="0044616B" w:rsidP="0044616B">
      <w:pPr>
        <w:autoSpaceDE w:val="0"/>
        <w:autoSpaceDN w:val="0"/>
        <w:adjustRightInd w:val="0"/>
        <w:ind w:left="-21"/>
        <w:rPr>
          <w:rFonts w:eastAsia="Times New Roman"/>
          <w:b/>
          <w:bCs/>
          <w:sz w:val="24"/>
          <w:szCs w:val="24"/>
          <w:cs/>
          <w:lang w:eastAsia="en-US"/>
        </w:rPr>
      </w:pPr>
    </w:p>
    <w:p w14:paraId="79668363" w14:textId="77777777" w:rsidR="0044616B" w:rsidRPr="0044616B" w:rsidRDefault="0044616B" w:rsidP="0044616B">
      <w:pPr>
        <w:autoSpaceDE w:val="0"/>
        <w:autoSpaceDN w:val="0"/>
        <w:adjustRightInd w:val="0"/>
        <w:ind w:left="-21"/>
        <w:rPr>
          <w:rFonts w:eastAsia="Times New Roman"/>
          <w:b/>
          <w:bCs/>
          <w:sz w:val="24"/>
          <w:szCs w:val="24"/>
          <w:cs/>
          <w:lang w:eastAsia="en-US"/>
        </w:rPr>
      </w:pPr>
      <w:r w:rsidRPr="0044616B">
        <w:rPr>
          <w:rFonts w:eastAsia="Times New Roman"/>
          <w:b/>
          <w:bCs/>
          <w:sz w:val="24"/>
          <w:szCs w:val="24"/>
          <w:cs/>
          <w:lang w:eastAsia="en-US"/>
        </w:rPr>
        <w:t>5.4.1. Country Table</w:t>
      </w:r>
    </w:p>
    <w:p w14:paraId="6CCB734F" w14:textId="77777777" w:rsidR="0044616B" w:rsidRPr="0044616B" w:rsidRDefault="0044616B" w:rsidP="0044616B">
      <w:pPr>
        <w:autoSpaceDE w:val="0"/>
        <w:autoSpaceDN w:val="0"/>
        <w:adjustRightInd w:val="0"/>
        <w:ind w:left="-21"/>
        <w:rPr>
          <w:rFonts w:eastAsia="Times New Roman"/>
          <w:b/>
          <w:bCs/>
          <w:sz w:val="24"/>
          <w:szCs w:val="24"/>
          <w:cs/>
          <w:lang w:eastAsia="en-US"/>
        </w:rPr>
      </w:pPr>
    </w:p>
    <w:p w14:paraId="541391C3" w14:textId="77777777" w:rsidR="0044616B" w:rsidRPr="0044616B" w:rsidRDefault="0044616B" w:rsidP="0044616B">
      <w:pPr>
        <w:autoSpaceDE w:val="0"/>
        <w:autoSpaceDN w:val="0"/>
        <w:adjustRightInd w:val="0"/>
        <w:ind w:left="-21"/>
        <w:rPr>
          <w:rFonts w:eastAsia="Times New Roman"/>
          <w:sz w:val="24"/>
          <w:szCs w:val="24"/>
          <w:cs/>
          <w:lang w:eastAsia="en-US"/>
        </w:rPr>
      </w:pPr>
      <w:r w:rsidRPr="0044616B">
        <w:rPr>
          <w:rFonts w:eastAsia="Times New Roman"/>
          <w:sz w:val="24"/>
          <w:szCs w:val="24"/>
          <w:cs/>
          <w:lang w:eastAsia="en-US"/>
        </w:rPr>
        <w:t>Country table is used for storing the country name which can be used to analyse the data by country name.</w:t>
      </w:r>
    </w:p>
    <w:p w14:paraId="0DCBCD9E" w14:textId="77777777" w:rsidR="0044616B" w:rsidRPr="0044616B" w:rsidRDefault="0044616B" w:rsidP="0044616B">
      <w:pPr>
        <w:autoSpaceDE w:val="0"/>
        <w:autoSpaceDN w:val="0"/>
        <w:adjustRightInd w:val="0"/>
        <w:ind w:left="-21"/>
        <w:rPr>
          <w:rFonts w:eastAsia="Times New Roman"/>
          <w:sz w:val="24"/>
          <w:szCs w:val="24"/>
          <w:cs/>
          <w:lang w:eastAsia="en-US"/>
        </w:rPr>
      </w:pPr>
    </w:p>
    <w:p w14:paraId="5E9BEFD4" w14:textId="77777777" w:rsidR="0044616B" w:rsidRPr="0044616B" w:rsidRDefault="0044616B" w:rsidP="0044616B">
      <w:pPr>
        <w:autoSpaceDE w:val="0"/>
        <w:autoSpaceDN w:val="0"/>
        <w:adjustRightInd w:val="0"/>
        <w:ind w:left="-21"/>
        <w:rPr>
          <w:rFonts w:eastAsia="Times New Roman"/>
          <w:sz w:val="24"/>
          <w:szCs w:val="24"/>
          <w:cs/>
          <w:lang w:eastAsia="en-US"/>
        </w:rPr>
      </w:pPr>
      <w:r w:rsidRPr="0044616B">
        <w:rPr>
          <w:rFonts w:eastAsia="Times New Roman"/>
          <w:sz w:val="24"/>
          <w:szCs w:val="24"/>
          <w:cs/>
          <w:lang w:eastAsia="en-US"/>
        </w:rPr>
        <w:t>Table design</w:t>
      </w:r>
    </w:p>
    <w:p w14:paraId="1F4C7228" w14:textId="640C0E21" w:rsidR="0044616B" w:rsidRPr="0044616B" w:rsidRDefault="0044616B" w:rsidP="0044616B">
      <w:pPr>
        <w:autoSpaceDE w:val="0"/>
        <w:autoSpaceDN w:val="0"/>
        <w:adjustRightInd w:val="0"/>
        <w:ind w:left="-21"/>
        <w:jc w:val="center"/>
        <w:rPr>
          <w:rFonts w:eastAsia="Times New Roman"/>
          <w:sz w:val="24"/>
          <w:szCs w:val="24"/>
          <w:cs/>
          <w:lang w:eastAsia="en-US"/>
        </w:rPr>
      </w:pPr>
      <w:r w:rsidRPr="0044616B">
        <w:rPr>
          <w:rFonts w:eastAsia="Times New Roman"/>
          <w:noProof/>
          <w:sz w:val="24"/>
          <w:szCs w:val="24"/>
          <w:cs/>
          <w:lang w:eastAsia="en-US"/>
        </w:rPr>
        <w:drawing>
          <wp:inline distT="0" distB="0" distL="0" distR="0" wp14:anchorId="5ACD4212" wp14:editId="6532AC62">
            <wp:extent cx="3829050" cy="1190625"/>
            <wp:effectExtent l="0" t="0" r="0" b="9525"/>
            <wp:docPr id="8721" name="Picture 8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referRelativeResize="0">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9050" cy="1190625"/>
                    </a:xfrm>
                    <a:prstGeom prst="rect">
                      <a:avLst/>
                    </a:prstGeom>
                    <a:solidFill>
                      <a:srgbClr val="FFFFFF"/>
                    </a:solidFill>
                    <a:ln>
                      <a:noFill/>
                    </a:ln>
                  </pic:spPr>
                </pic:pic>
              </a:graphicData>
            </a:graphic>
          </wp:inline>
        </w:drawing>
      </w:r>
    </w:p>
    <w:p w14:paraId="52C42FB6" w14:textId="77777777" w:rsidR="0044616B" w:rsidRPr="0044616B" w:rsidRDefault="0044616B" w:rsidP="0044616B">
      <w:pPr>
        <w:autoSpaceDE w:val="0"/>
        <w:autoSpaceDN w:val="0"/>
        <w:adjustRightInd w:val="0"/>
        <w:ind w:left="-21"/>
        <w:jc w:val="center"/>
        <w:rPr>
          <w:rFonts w:eastAsia="Times New Roman"/>
          <w:b/>
          <w:bCs/>
          <w:sz w:val="24"/>
          <w:szCs w:val="24"/>
          <w:cs/>
          <w:lang w:eastAsia="en-US"/>
        </w:rPr>
      </w:pPr>
      <w:r w:rsidRPr="0044616B">
        <w:rPr>
          <w:rFonts w:eastAsia="Times New Roman"/>
          <w:b/>
          <w:bCs/>
          <w:sz w:val="24"/>
          <w:szCs w:val="24"/>
          <w:cs/>
          <w:lang w:eastAsia="en-US"/>
        </w:rPr>
        <w:t>Fig 5.4.1 Country Table Design</w:t>
      </w:r>
    </w:p>
    <w:p w14:paraId="4B674863" w14:textId="77777777" w:rsidR="0044616B" w:rsidRPr="0044616B" w:rsidRDefault="0044616B" w:rsidP="0044616B">
      <w:pPr>
        <w:autoSpaceDE w:val="0"/>
        <w:autoSpaceDN w:val="0"/>
        <w:adjustRightInd w:val="0"/>
        <w:ind w:left="-21"/>
        <w:rPr>
          <w:rFonts w:eastAsia="Times New Roman"/>
          <w:b/>
          <w:bCs/>
          <w:sz w:val="24"/>
          <w:szCs w:val="24"/>
          <w:cs/>
          <w:lang w:eastAsia="en-US"/>
        </w:rPr>
      </w:pPr>
    </w:p>
    <w:p w14:paraId="5450CDB0" w14:textId="77777777" w:rsidR="0044616B" w:rsidRPr="0044616B" w:rsidRDefault="0044616B" w:rsidP="0044616B">
      <w:pPr>
        <w:autoSpaceDE w:val="0"/>
        <w:autoSpaceDN w:val="0"/>
        <w:adjustRightInd w:val="0"/>
        <w:ind w:left="-21"/>
        <w:rPr>
          <w:rFonts w:eastAsia="Times New Roman"/>
          <w:b/>
          <w:bCs/>
          <w:sz w:val="24"/>
          <w:szCs w:val="24"/>
          <w:cs/>
          <w:lang w:eastAsia="en-US"/>
        </w:rPr>
      </w:pPr>
      <w:r w:rsidRPr="0044616B">
        <w:rPr>
          <w:rFonts w:eastAsia="Times New Roman"/>
          <w:b/>
          <w:bCs/>
          <w:sz w:val="24"/>
          <w:szCs w:val="24"/>
          <w:cs/>
          <w:lang w:eastAsia="en-US"/>
        </w:rPr>
        <w:t>5.4.2. Product Table</w:t>
      </w:r>
    </w:p>
    <w:p w14:paraId="3AEFBCF8" w14:textId="77777777" w:rsidR="0044616B" w:rsidRPr="0044616B" w:rsidRDefault="0044616B" w:rsidP="0044616B">
      <w:pPr>
        <w:autoSpaceDE w:val="0"/>
        <w:autoSpaceDN w:val="0"/>
        <w:adjustRightInd w:val="0"/>
        <w:ind w:left="29"/>
        <w:rPr>
          <w:rFonts w:eastAsia="Times New Roman"/>
          <w:b/>
          <w:bCs/>
          <w:sz w:val="24"/>
          <w:szCs w:val="24"/>
          <w:cs/>
          <w:lang w:eastAsia="en-US"/>
        </w:rPr>
      </w:pPr>
    </w:p>
    <w:p w14:paraId="1A313C61" w14:textId="77777777" w:rsidR="0044616B" w:rsidRPr="0044616B" w:rsidRDefault="0044616B" w:rsidP="0044616B">
      <w:pPr>
        <w:autoSpaceDE w:val="0"/>
        <w:autoSpaceDN w:val="0"/>
        <w:adjustRightInd w:val="0"/>
        <w:ind w:left="-21"/>
        <w:rPr>
          <w:rFonts w:eastAsia="Times New Roman"/>
          <w:sz w:val="24"/>
          <w:szCs w:val="24"/>
          <w:cs/>
          <w:lang w:eastAsia="en-US"/>
        </w:rPr>
      </w:pPr>
      <w:r w:rsidRPr="0044616B">
        <w:rPr>
          <w:rFonts w:eastAsia="Times New Roman"/>
          <w:sz w:val="24"/>
          <w:szCs w:val="24"/>
          <w:cs/>
          <w:lang w:eastAsia="en-US"/>
        </w:rPr>
        <w:t>Product table is used for storing the Product name which can be used to analyse the data by Product name.</w:t>
      </w:r>
    </w:p>
    <w:p w14:paraId="6DE6173F" w14:textId="77777777" w:rsidR="0044616B" w:rsidRPr="0044616B" w:rsidRDefault="0044616B" w:rsidP="0044616B">
      <w:pPr>
        <w:autoSpaceDE w:val="0"/>
        <w:autoSpaceDN w:val="0"/>
        <w:adjustRightInd w:val="0"/>
        <w:ind w:left="-21"/>
        <w:rPr>
          <w:rFonts w:eastAsia="Times New Roman"/>
          <w:sz w:val="24"/>
          <w:szCs w:val="24"/>
          <w:cs/>
          <w:lang w:eastAsia="en-US"/>
        </w:rPr>
      </w:pPr>
    </w:p>
    <w:p w14:paraId="2F16CD10" w14:textId="77777777" w:rsidR="0044616B" w:rsidRPr="0044616B" w:rsidRDefault="0044616B" w:rsidP="0044616B">
      <w:pPr>
        <w:autoSpaceDE w:val="0"/>
        <w:autoSpaceDN w:val="0"/>
        <w:adjustRightInd w:val="0"/>
        <w:ind w:left="-21"/>
        <w:rPr>
          <w:rFonts w:eastAsia="Times New Roman"/>
          <w:sz w:val="24"/>
          <w:szCs w:val="24"/>
          <w:cs/>
          <w:lang w:eastAsia="en-US"/>
        </w:rPr>
      </w:pPr>
      <w:r w:rsidRPr="0044616B">
        <w:rPr>
          <w:rFonts w:eastAsia="Times New Roman"/>
          <w:sz w:val="24"/>
          <w:szCs w:val="24"/>
          <w:cs/>
          <w:lang w:eastAsia="en-US"/>
        </w:rPr>
        <w:t>Table design</w:t>
      </w:r>
    </w:p>
    <w:p w14:paraId="18C5BE59" w14:textId="774A2866" w:rsidR="0044616B" w:rsidRPr="0044616B" w:rsidRDefault="0044616B" w:rsidP="0044616B">
      <w:pPr>
        <w:autoSpaceDE w:val="0"/>
        <w:autoSpaceDN w:val="0"/>
        <w:adjustRightInd w:val="0"/>
        <w:ind w:left="-21"/>
        <w:jc w:val="center"/>
        <w:rPr>
          <w:rFonts w:eastAsia="Times New Roman"/>
          <w:sz w:val="24"/>
          <w:szCs w:val="24"/>
          <w:cs/>
          <w:lang w:eastAsia="en-US"/>
        </w:rPr>
      </w:pPr>
      <w:r w:rsidRPr="0044616B">
        <w:rPr>
          <w:rFonts w:eastAsia="Times New Roman"/>
          <w:noProof/>
          <w:sz w:val="24"/>
          <w:szCs w:val="24"/>
          <w:cs/>
          <w:lang w:eastAsia="en-US"/>
        </w:rPr>
        <w:drawing>
          <wp:inline distT="0" distB="0" distL="0" distR="0" wp14:anchorId="0F6C9B96" wp14:editId="0AE7BCFF">
            <wp:extent cx="3781425" cy="914400"/>
            <wp:effectExtent l="0" t="0" r="9525" b="0"/>
            <wp:docPr id="8720" name="Picture 8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referRelativeResize="0">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81425" cy="914400"/>
                    </a:xfrm>
                    <a:prstGeom prst="rect">
                      <a:avLst/>
                    </a:prstGeom>
                    <a:solidFill>
                      <a:srgbClr val="FFFFFF"/>
                    </a:solidFill>
                    <a:ln>
                      <a:noFill/>
                    </a:ln>
                  </pic:spPr>
                </pic:pic>
              </a:graphicData>
            </a:graphic>
          </wp:inline>
        </w:drawing>
      </w:r>
    </w:p>
    <w:p w14:paraId="75242682" w14:textId="77777777" w:rsidR="0044616B" w:rsidRPr="0044616B" w:rsidRDefault="0044616B" w:rsidP="0044616B">
      <w:pPr>
        <w:autoSpaceDE w:val="0"/>
        <w:autoSpaceDN w:val="0"/>
        <w:adjustRightInd w:val="0"/>
        <w:ind w:left="-21"/>
        <w:jc w:val="center"/>
        <w:rPr>
          <w:rFonts w:eastAsia="Times New Roman"/>
          <w:b/>
          <w:bCs/>
          <w:sz w:val="24"/>
          <w:szCs w:val="24"/>
          <w:cs/>
          <w:lang w:eastAsia="en-US"/>
        </w:rPr>
      </w:pPr>
      <w:r w:rsidRPr="0044616B">
        <w:rPr>
          <w:rFonts w:eastAsia="Times New Roman"/>
          <w:b/>
          <w:bCs/>
          <w:sz w:val="24"/>
          <w:szCs w:val="24"/>
          <w:cs/>
          <w:lang w:eastAsia="en-US"/>
        </w:rPr>
        <w:t>Fig 5.4.2 Product Table Design</w:t>
      </w:r>
    </w:p>
    <w:p w14:paraId="06E642B0" w14:textId="77777777" w:rsidR="0044616B" w:rsidRPr="0044616B" w:rsidRDefault="0044616B" w:rsidP="0044616B">
      <w:pPr>
        <w:autoSpaceDE w:val="0"/>
        <w:autoSpaceDN w:val="0"/>
        <w:adjustRightInd w:val="0"/>
        <w:ind w:left="-21"/>
        <w:jc w:val="center"/>
        <w:rPr>
          <w:rFonts w:eastAsia="Times New Roman"/>
          <w:b/>
          <w:bCs/>
          <w:sz w:val="24"/>
          <w:szCs w:val="24"/>
          <w:cs/>
          <w:lang w:eastAsia="en-US"/>
        </w:rPr>
      </w:pPr>
    </w:p>
    <w:p w14:paraId="4A991E59" w14:textId="77777777" w:rsidR="0044616B" w:rsidRPr="0044616B" w:rsidRDefault="0044616B" w:rsidP="0044616B">
      <w:pPr>
        <w:autoSpaceDE w:val="0"/>
        <w:autoSpaceDN w:val="0"/>
        <w:adjustRightInd w:val="0"/>
        <w:ind w:left="-21"/>
        <w:rPr>
          <w:rFonts w:eastAsia="Times New Roman"/>
          <w:b/>
          <w:bCs/>
          <w:sz w:val="24"/>
          <w:szCs w:val="24"/>
          <w:cs/>
          <w:lang w:eastAsia="en-US"/>
        </w:rPr>
      </w:pPr>
      <w:r w:rsidRPr="0044616B">
        <w:rPr>
          <w:rFonts w:eastAsia="Times New Roman"/>
          <w:b/>
          <w:bCs/>
          <w:sz w:val="24"/>
          <w:szCs w:val="24"/>
          <w:cs/>
          <w:lang w:eastAsia="en-US"/>
        </w:rPr>
        <w:t>5.4.3. Time Table</w:t>
      </w:r>
    </w:p>
    <w:p w14:paraId="6F2E0FF3" w14:textId="77777777" w:rsidR="0044616B" w:rsidRPr="0044616B" w:rsidRDefault="0044616B" w:rsidP="0044616B">
      <w:pPr>
        <w:autoSpaceDE w:val="0"/>
        <w:autoSpaceDN w:val="0"/>
        <w:adjustRightInd w:val="0"/>
        <w:ind w:left="29"/>
        <w:rPr>
          <w:rFonts w:eastAsia="Times New Roman"/>
          <w:b/>
          <w:bCs/>
          <w:sz w:val="24"/>
          <w:szCs w:val="24"/>
          <w:cs/>
          <w:lang w:eastAsia="en-US"/>
        </w:rPr>
      </w:pPr>
    </w:p>
    <w:p w14:paraId="5526D264" w14:textId="77777777" w:rsidR="0044616B" w:rsidRPr="0044616B" w:rsidRDefault="0044616B" w:rsidP="0044616B">
      <w:pPr>
        <w:autoSpaceDE w:val="0"/>
        <w:autoSpaceDN w:val="0"/>
        <w:adjustRightInd w:val="0"/>
        <w:ind w:left="-21"/>
        <w:rPr>
          <w:rFonts w:eastAsia="Times New Roman"/>
          <w:sz w:val="24"/>
          <w:szCs w:val="24"/>
          <w:cs/>
          <w:lang w:eastAsia="en-US"/>
        </w:rPr>
      </w:pPr>
      <w:r w:rsidRPr="0044616B">
        <w:rPr>
          <w:rFonts w:eastAsia="Times New Roman"/>
          <w:sz w:val="24"/>
          <w:szCs w:val="24"/>
          <w:cs/>
          <w:lang w:eastAsia="en-US"/>
        </w:rPr>
        <w:t>Time table is used for storing the Time data which can be used to analyse the data by time.</w:t>
      </w:r>
    </w:p>
    <w:p w14:paraId="4D621C92" w14:textId="77777777" w:rsidR="0044616B" w:rsidRPr="0044616B" w:rsidRDefault="0044616B" w:rsidP="0044616B">
      <w:pPr>
        <w:autoSpaceDE w:val="0"/>
        <w:autoSpaceDN w:val="0"/>
        <w:adjustRightInd w:val="0"/>
        <w:ind w:left="-21"/>
        <w:rPr>
          <w:rFonts w:eastAsia="Times New Roman"/>
          <w:sz w:val="24"/>
          <w:szCs w:val="24"/>
          <w:cs/>
          <w:lang w:eastAsia="en-US"/>
        </w:rPr>
      </w:pPr>
    </w:p>
    <w:p w14:paraId="47EEE980" w14:textId="77777777" w:rsidR="0044616B" w:rsidRPr="0044616B" w:rsidRDefault="0044616B" w:rsidP="0044616B">
      <w:pPr>
        <w:autoSpaceDE w:val="0"/>
        <w:autoSpaceDN w:val="0"/>
        <w:adjustRightInd w:val="0"/>
        <w:ind w:left="-21"/>
        <w:rPr>
          <w:rFonts w:eastAsia="Times New Roman"/>
          <w:sz w:val="24"/>
          <w:szCs w:val="24"/>
          <w:cs/>
          <w:lang w:eastAsia="en-US"/>
        </w:rPr>
      </w:pPr>
      <w:r w:rsidRPr="0044616B">
        <w:rPr>
          <w:rFonts w:eastAsia="Times New Roman"/>
          <w:sz w:val="24"/>
          <w:szCs w:val="24"/>
          <w:cs/>
          <w:lang w:eastAsia="en-US"/>
        </w:rPr>
        <w:t>Table design</w:t>
      </w:r>
    </w:p>
    <w:p w14:paraId="3380B2E3" w14:textId="2FE767EE" w:rsidR="0044616B" w:rsidRPr="0044616B" w:rsidRDefault="0044616B" w:rsidP="0044616B">
      <w:pPr>
        <w:autoSpaceDE w:val="0"/>
        <w:autoSpaceDN w:val="0"/>
        <w:adjustRightInd w:val="0"/>
        <w:ind w:left="-21"/>
        <w:jc w:val="center"/>
        <w:rPr>
          <w:rFonts w:eastAsia="Times New Roman"/>
          <w:sz w:val="24"/>
          <w:szCs w:val="24"/>
          <w:cs/>
          <w:lang w:eastAsia="en-US"/>
        </w:rPr>
      </w:pPr>
      <w:r w:rsidRPr="0044616B">
        <w:rPr>
          <w:rFonts w:eastAsia="Times New Roman"/>
          <w:noProof/>
          <w:sz w:val="24"/>
          <w:szCs w:val="24"/>
          <w:cs/>
          <w:lang w:eastAsia="en-US"/>
        </w:rPr>
        <w:drawing>
          <wp:inline distT="0" distB="0" distL="0" distR="0" wp14:anchorId="5499844F" wp14:editId="2BA9E5F3">
            <wp:extent cx="3810000" cy="3067050"/>
            <wp:effectExtent l="0" t="0" r="0" b="0"/>
            <wp:docPr id="8719" name="Picture 8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referRelativeResize="0">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3067050"/>
                    </a:xfrm>
                    <a:prstGeom prst="rect">
                      <a:avLst/>
                    </a:prstGeom>
                    <a:solidFill>
                      <a:srgbClr val="FFFFFF"/>
                    </a:solidFill>
                    <a:ln>
                      <a:noFill/>
                    </a:ln>
                  </pic:spPr>
                </pic:pic>
              </a:graphicData>
            </a:graphic>
          </wp:inline>
        </w:drawing>
      </w:r>
    </w:p>
    <w:p w14:paraId="6B5B6AB4" w14:textId="77777777" w:rsidR="0044616B" w:rsidRPr="0044616B" w:rsidRDefault="0044616B" w:rsidP="0044616B">
      <w:pPr>
        <w:autoSpaceDE w:val="0"/>
        <w:autoSpaceDN w:val="0"/>
        <w:adjustRightInd w:val="0"/>
        <w:ind w:left="-21"/>
        <w:jc w:val="center"/>
        <w:rPr>
          <w:rFonts w:eastAsia="Times New Roman"/>
          <w:b/>
          <w:bCs/>
          <w:sz w:val="24"/>
          <w:szCs w:val="24"/>
          <w:cs/>
          <w:lang w:eastAsia="en-US"/>
        </w:rPr>
      </w:pPr>
      <w:r w:rsidRPr="0044616B">
        <w:rPr>
          <w:rFonts w:eastAsia="Times New Roman"/>
          <w:b/>
          <w:bCs/>
          <w:sz w:val="24"/>
          <w:szCs w:val="24"/>
          <w:cs/>
          <w:lang w:eastAsia="en-US"/>
        </w:rPr>
        <w:t>Fig 5.4.3 Time Table Design</w:t>
      </w:r>
    </w:p>
    <w:p w14:paraId="2D197D18" w14:textId="77777777" w:rsidR="0044616B" w:rsidRPr="0044616B" w:rsidRDefault="0044616B" w:rsidP="0044616B">
      <w:pPr>
        <w:autoSpaceDE w:val="0"/>
        <w:autoSpaceDN w:val="0"/>
        <w:adjustRightInd w:val="0"/>
        <w:ind w:left="-21"/>
        <w:rPr>
          <w:rFonts w:eastAsia="Times New Roman"/>
          <w:b/>
          <w:bCs/>
          <w:sz w:val="24"/>
          <w:szCs w:val="24"/>
          <w:cs/>
          <w:lang w:eastAsia="en-US"/>
        </w:rPr>
      </w:pPr>
    </w:p>
    <w:p w14:paraId="6DAD33F0" w14:textId="77777777" w:rsidR="00D80E5D" w:rsidRDefault="00D80E5D" w:rsidP="0044616B">
      <w:pPr>
        <w:autoSpaceDE w:val="0"/>
        <w:autoSpaceDN w:val="0"/>
        <w:adjustRightInd w:val="0"/>
        <w:ind w:left="-21"/>
        <w:rPr>
          <w:rFonts w:eastAsia="Times New Roman"/>
          <w:b/>
          <w:bCs/>
          <w:sz w:val="24"/>
          <w:szCs w:val="24"/>
          <w:lang w:eastAsia="en-US"/>
        </w:rPr>
      </w:pPr>
    </w:p>
    <w:p w14:paraId="459E9D41" w14:textId="77777777" w:rsidR="00D80E5D" w:rsidRDefault="00D80E5D" w:rsidP="0044616B">
      <w:pPr>
        <w:autoSpaceDE w:val="0"/>
        <w:autoSpaceDN w:val="0"/>
        <w:adjustRightInd w:val="0"/>
        <w:ind w:left="-21"/>
        <w:rPr>
          <w:rFonts w:eastAsia="Times New Roman"/>
          <w:b/>
          <w:bCs/>
          <w:sz w:val="24"/>
          <w:szCs w:val="24"/>
          <w:lang w:eastAsia="en-US"/>
        </w:rPr>
      </w:pPr>
    </w:p>
    <w:p w14:paraId="34A7E2DF" w14:textId="77777777" w:rsidR="00D80E5D" w:rsidRDefault="00D80E5D" w:rsidP="0044616B">
      <w:pPr>
        <w:autoSpaceDE w:val="0"/>
        <w:autoSpaceDN w:val="0"/>
        <w:adjustRightInd w:val="0"/>
        <w:ind w:left="-21"/>
        <w:rPr>
          <w:rFonts w:eastAsia="Times New Roman"/>
          <w:b/>
          <w:bCs/>
          <w:sz w:val="24"/>
          <w:szCs w:val="24"/>
          <w:lang w:eastAsia="en-US"/>
        </w:rPr>
      </w:pPr>
    </w:p>
    <w:p w14:paraId="4045E84D" w14:textId="77777777" w:rsidR="00D80E5D" w:rsidRDefault="00D80E5D" w:rsidP="0044616B">
      <w:pPr>
        <w:autoSpaceDE w:val="0"/>
        <w:autoSpaceDN w:val="0"/>
        <w:adjustRightInd w:val="0"/>
        <w:ind w:left="-21"/>
        <w:rPr>
          <w:rFonts w:eastAsia="Times New Roman"/>
          <w:b/>
          <w:bCs/>
          <w:sz w:val="24"/>
          <w:szCs w:val="24"/>
          <w:lang w:eastAsia="en-US"/>
        </w:rPr>
      </w:pPr>
    </w:p>
    <w:p w14:paraId="3A053D58" w14:textId="77777777" w:rsidR="00D80E5D" w:rsidRDefault="00D80E5D" w:rsidP="0044616B">
      <w:pPr>
        <w:autoSpaceDE w:val="0"/>
        <w:autoSpaceDN w:val="0"/>
        <w:adjustRightInd w:val="0"/>
        <w:ind w:left="-21"/>
        <w:rPr>
          <w:rFonts w:eastAsia="Times New Roman"/>
          <w:b/>
          <w:bCs/>
          <w:sz w:val="24"/>
          <w:szCs w:val="24"/>
          <w:lang w:eastAsia="en-US"/>
        </w:rPr>
      </w:pPr>
    </w:p>
    <w:p w14:paraId="3D2BE2C1" w14:textId="77777777" w:rsidR="00D80E5D" w:rsidRDefault="00D80E5D" w:rsidP="0044616B">
      <w:pPr>
        <w:autoSpaceDE w:val="0"/>
        <w:autoSpaceDN w:val="0"/>
        <w:adjustRightInd w:val="0"/>
        <w:ind w:left="-21"/>
        <w:rPr>
          <w:rFonts w:eastAsia="Times New Roman"/>
          <w:b/>
          <w:bCs/>
          <w:sz w:val="24"/>
          <w:szCs w:val="24"/>
          <w:lang w:eastAsia="en-US"/>
        </w:rPr>
      </w:pPr>
    </w:p>
    <w:p w14:paraId="38ADDC85" w14:textId="77777777" w:rsidR="00D80E5D" w:rsidRDefault="00D80E5D" w:rsidP="0044616B">
      <w:pPr>
        <w:autoSpaceDE w:val="0"/>
        <w:autoSpaceDN w:val="0"/>
        <w:adjustRightInd w:val="0"/>
        <w:ind w:left="-21"/>
        <w:rPr>
          <w:rFonts w:eastAsia="Times New Roman"/>
          <w:b/>
          <w:bCs/>
          <w:sz w:val="24"/>
          <w:szCs w:val="24"/>
          <w:lang w:eastAsia="en-US"/>
        </w:rPr>
      </w:pPr>
    </w:p>
    <w:p w14:paraId="51C78927" w14:textId="77777777" w:rsidR="00D80E5D" w:rsidRDefault="00D80E5D" w:rsidP="0044616B">
      <w:pPr>
        <w:autoSpaceDE w:val="0"/>
        <w:autoSpaceDN w:val="0"/>
        <w:adjustRightInd w:val="0"/>
        <w:ind w:left="-21"/>
        <w:rPr>
          <w:rFonts w:eastAsia="Times New Roman"/>
          <w:b/>
          <w:bCs/>
          <w:sz w:val="24"/>
          <w:szCs w:val="24"/>
          <w:lang w:eastAsia="en-US"/>
        </w:rPr>
      </w:pPr>
    </w:p>
    <w:p w14:paraId="45E0C561" w14:textId="00F1A805" w:rsidR="0044616B" w:rsidRPr="0044616B" w:rsidRDefault="0044616B" w:rsidP="0044616B">
      <w:pPr>
        <w:autoSpaceDE w:val="0"/>
        <w:autoSpaceDN w:val="0"/>
        <w:adjustRightInd w:val="0"/>
        <w:ind w:left="-21"/>
        <w:rPr>
          <w:rFonts w:eastAsia="Times New Roman"/>
          <w:b/>
          <w:bCs/>
          <w:sz w:val="24"/>
          <w:szCs w:val="24"/>
          <w:cs/>
          <w:lang w:eastAsia="en-US"/>
        </w:rPr>
      </w:pPr>
      <w:r w:rsidRPr="0044616B">
        <w:rPr>
          <w:rFonts w:eastAsia="Times New Roman"/>
          <w:b/>
          <w:bCs/>
          <w:sz w:val="24"/>
          <w:szCs w:val="24"/>
          <w:cs/>
          <w:lang w:eastAsia="en-US"/>
        </w:rPr>
        <w:lastRenderedPageBreak/>
        <w:t>5.4.4. CUSTOMER_INFORMATION_SYSTEM Table</w:t>
      </w:r>
    </w:p>
    <w:p w14:paraId="5B00F4E6" w14:textId="77777777" w:rsidR="0044616B" w:rsidRPr="0044616B" w:rsidRDefault="0044616B" w:rsidP="0044616B">
      <w:pPr>
        <w:autoSpaceDE w:val="0"/>
        <w:autoSpaceDN w:val="0"/>
        <w:adjustRightInd w:val="0"/>
        <w:ind w:left="29"/>
        <w:rPr>
          <w:rFonts w:eastAsia="Times New Roman"/>
          <w:b/>
          <w:bCs/>
          <w:sz w:val="24"/>
          <w:szCs w:val="24"/>
          <w:cs/>
          <w:lang w:eastAsia="en-US"/>
        </w:rPr>
      </w:pPr>
    </w:p>
    <w:p w14:paraId="4EC01384" w14:textId="77777777" w:rsidR="0044616B" w:rsidRPr="0044616B" w:rsidRDefault="0044616B" w:rsidP="0044616B">
      <w:pPr>
        <w:autoSpaceDE w:val="0"/>
        <w:autoSpaceDN w:val="0"/>
        <w:adjustRightInd w:val="0"/>
        <w:ind w:left="-21"/>
        <w:rPr>
          <w:rFonts w:eastAsia="Times New Roman"/>
          <w:sz w:val="24"/>
          <w:szCs w:val="24"/>
          <w:cs/>
          <w:lang w:eastAsia="en-US"/>
        </w:rPr>
      </w:pPr>
      <w:r w:rsidRPr="0044616B">
        <w:rPr>
          <w:rFonts w:eastAsia="Times New Roman"/>
          <w:sz w:val="24"/>
          <w:szCs w:val="24"/>
          <w:cs/>
          <w:lang w:eastAsia="en-US"/>
        </w:rPr>
        <w:t>CUSTOMER_INFORMATION_SYSTEM  table is used for storing the customer data which can be used to analyse the data of customer wrt time,product,country etc.</w:t>
      </w:r>
    </w:p>
    <w:p w14:paraId="39B98160" w14:textId="77777777" w:rsidR="0044616B" w:rsidRPr="0044616B" w:rsidRDefault="0044616B" w:rsidP="0044616B">
      <w:pPr>
        <w:autoSpaceDE w:val="0"/>
        <w:autoSpaceDN w:val="0"/>
        <w:adjustRightInd w:val="0"/>
        <w:ind w:left="-21"/>
        <w:rPr>
          <w:rFonts w:eastAsia="Times New Roman"/>
          <w:sz w:val="24"/>
          <w:szCs w:val="24"/>
          <w:cs/>
          <w:lang w:eastAsia="en-US"/>
        </w:rPr>
      </w:pPr>
    </w:p>
    <w:p w14:paraId="1CA51239" w14:textId="77777777" w:rsidR="0044616B" w:rsidRPr="0044616B" w:rsidRDefault="0044616B" w:rsidP="0044616B">
      <w:pPr>
        <w:autoSpaceDE w:val="0"/>
        <w:autoSpaceDN w:val="0"/>
        <w:adjustRightInd w:val="0"/>
        <w:ind w:left="-21"/>
        <w:rPr>
          <w:rFonts w:eastAsia="Times New Roman"/>
          <w:sz w:val="24"/>
          <w:szCs w:val="24"/>
          <w:cs/>
          <w:lang w:eastAsia="en-US"/>
        </w:rPr>
      </w:pPr>
      <w:r w:rsidRPr="0044616B">
        <w:rPr>
          <w:rFonts w:eastAsia="Times New Roman"/>
          <w:sz w:val="24"/>
          <w:szCs w:val="24"/>
          <w:cs/>
          <w:lang w:eastAsia="en-US"/>
        </w:rPr>
        <w:t>Table design</w:t>
      </w:r>
    </w:p>
    <w:p w14:paraId="03B8E017" w14:textId="6D44459F" w:rsidR="0044616B" w:rsidRPr="0044616B" w:rsidRDefault="0044616B" w:rsidP="0044616B">
      <w:pPr>
        <w:autoSpaceDE w:val="0"/>
        <w:autoSpaceDN w:val="0"/>
        <w:adjustRightInd w:val="0"/>
        <w:ind w:left="-21"/>
        <w:jc w:val="center"/>
        <w:rPr>
          <w:rFonts w:eastAsia="Times New Roman"/>
          <w:sz w:val="24"/>
          <w:szCs w:val="24"/>
          <w:cs/>
          <w:lang w:eastAsia="en-US"/>
        </w:rPr>
      </w:pPr>
      <w:r w:rsidRPr="0044616B">
        <w:rPr>
          <w:rFonts w:eastAsia="Times New Roman"/>
          <w:noProof/>
          <w:sz w:val="24"/>
          <w:szCs w:val="24"/>
          <w:cs/>
          <w:lang w:eastAsia="en-US"/>
        </w:rPr>
        <w:drawing>
          <wp:inline distT="0" distB="0" distL="0" distR="0" wp14:anchorId="2075BB18" wp14:editId="19AF184F">
            <wp:extent cx="3848100" cy="2924175"/>
            <wp:effectExtent l="0" t="0" r="0" b="9525"/>
            <wp:docPr id="8718" name="Picture 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referRelativeResize="0">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8100" cy="2924175"/>
                    </a:xfrm>
                    <a:prstGeom prst="rect">
                      <a:avLst/>
                    </a:prstGeom>
                    <a:solidFill>
                      <a:srgbClr val="FFFFFF"/>
                    </a:solidFill>
                    <a:ln>
                      <a:noFill/>
                    </a:ln>
                  </pic:spPr>
                </pic:pic>
              </a:graphicData>
            </a:graphic>
          </wp:inline>
        </w:drawing>
      </w:r>
    </w:p>
    <w:p w14:paraId="66797B7D" w14:textId="77777777" w:rsidR="0044616B" w:rsidRPr="0044616B" w:rsidRDefault="0044616B" w:rsidP="0044616B">
      <w:pPr>
        <w:autoSpaceDE w:val="0"/>
        <w:autoSpaceDN w:val="0"/>
        <w:adjustRightInd w:val="0"/>
        <w:ind w:left="-21"/>
        <w:jc w:val="center"/>
        <w:rPr>
          <w:rFonts w:eastAsia="Times New Roman"/>
          <w:b/>
          <w:bCs/>
          <w:sz w:val="24"/>
          <w:szCs w:val="24"/>
          <w:cs/>
          <w:lang w:eastAsia="en-US"/>
        </w:rPr>
      </w:pPr>
      <w:r w:rsidRPr="0044616B">
        <w:rPr>
          <w:rFonts w:eastAsia="Times New Roman"/>
          <w:b/>
          <w:bCs/>
          <w:sz w:val="24"/>
          <w:szCs w:val="24"/>
          <w:cs/>
          <w:lang w:eastAsia="en-US"/>
        </w:rPr>
        <w:t>Fig 5.4.4 CUSTOMER_INFORMATION_SYSTEM Table Design</w:t>
      </w:r>
    </w:p>
    <w:p w14:paraId="76524AFF" w14:textId="77777777" w:rsidR="00D80E5D" w:rsidRDefault="00D80E5D" w:rsidP="0044616B">
      <w:pPr>
        <w:autoSpaceDE w:val="0"/>
        <w:autoSpaceDN w:val="0"/>
        <w:adjustRightInd w:val="0"/>
        <w:ind w:left="-21"/>
        <w:rPr>
          <w:rFonts w:eastAsia="Times New Roman"/>
          <w:b/>
          <w:bCs/>
          <w:sz w:val="24"/>
          <w:szCs w:val="24"/>
          <w:lang w:eastAsia="en-US"/>
        </w:rPr>
      </w:pPr>
    </w:p>
    <w:p w14:paraId="7ECB361B" w14:textId="6FFEF068" w:rsidR="0044616B" w:rsidRPr="0044616B" w:rsidRDefault="0044616B" w:rsidP="00D80E5D">
      <w:pPr>
        <w:autoSpaceDE w:val="0"/>
        <w:autoSpaceDN w:val="0"/>
        <w:adjustRightInd w:val="0"/>
        <w:ind w:left="-21"/>
        <w:rPr>
          <w:rFonts w:eastAsia="Times New Roman"/>
          <w:b/>
          <w:bCs/>
          <w:sz w:val="24"/>
          <w:szCs w:val="24"/>
          <w:cs/>
          <w:lang w:eastAsia="en-US"/>
        </w:rPr>
      </w:pPr>
      <w:r w:rsidRPr="0044616B">
        <w:rPr>
          <w:rFonts w:eastAsia="Times New Roman"/>
          <w:b/>
          <w:bCs/>
          <w:sz w:val="24"/>
          <w:szCs w:val="24"/>
          <w:cs/>
          <w:lang w:eastAsia="en-US"/>
        </w:rPr>
        <w:t>5.4.5. Conversion_Truncation_Error_Records_Table Table</w:t>
      </w:r>
      <w:r w:rsidR="00D80E5D">
        <w:rPr>
          <w:rFonts w:eastAsia="Times New Roman"/>
          <w:b/>
          <w:bCs/>
          <w:sz w:val="24"/>
          <w:szCs w:val="24"/>
          <w:lang w:eastAsia="en-US"/>
        </w:rPr>
        <w:t xml:space="preserve"> </w:t>
      </w:r>
    </w:p>
    <w:p w14:paraId="54E794BB" w14:textId="77777777" w:rsidR="0044616B" w:rsidRPr="0044616B" w:rsidRDefault="0044616B" w:rsidP="0044616B">
      <w:pPr>
        <w:autoSpaceDE w:val="0"/>
        <w:autoSpaceDN w:val="0"/>
        <w:adjustRightInd w:val="0"/>
        <w:ind w:left="-21"/>
        <w:rPr>
          <w:rFonts w:eastAsia="Times New Roman"/>
          <w:sz w:val="24"/>
          <w:szCs w:val="24"/>
          <w:cs/>
          <w:lang w:eastAsia="en-US"/>
        </w:rPr>
      </w:pPr>
      <w:r w:rsidRPr="0044616B">
        <w:rPr>
          <w:rFonts w:eastAsia="Times New Roman"/>
          <w:sz w:val="24"/>
          <w:szCs w:val="24"/>
          <w:cs/>
          <w:lang w:eastAsia="en-US"/>
        </w:rPr>
        <w:t>Conversion_Truncation_Error_Records_Table  table is used to capture the customer data where</w:t>
      </w:r>
    </w:p>
    <w:p w14:paraId="195FA728" w14:textId="2259BFEB" w:rsidR="0044616B" w:rsidRPr="0044616B" w:rsidRDefault="0044616B" w:rsidP="0044616B">
      <w:pPr>
        <w:autoSpaceDE w:val="0"/>
        <w:autoSpaceDN w:val="0"/>
        <w:adjustRightInd w:val="0"/>
        <w:ind w:left="-21"/>
        <w:rPr>
          <w:rFonts w:eastAsia="Times New Roman"/>
          <w:sz w:val="24"/>
          <w:szCs w:val="24"/>
          <w:cs/>
          <w:lang w:eastAsia="en-US"/>
        </w:rPr>
      </w:pPr>
      <w:r w:rsidRPr="0044616B">
        <w:rPr>
          <w:rFonts w:eastAsia="Times New Roman"/>
          <w:sz w:val="24"/>
          <w:szCs w:val="24"/>
          <w:cs/>
          <w:lang w:eastAsia="en-US"/>
        </w:rPr>
        <w:t>Sales amount is not specified as money or in digit.</w:t>
      </w:r>
    </w:p>
    <w:p w14:paraId="059C55F8" w14:textId="77777777" w:rsidR="0044616B" w:rsidRPr="0044616B" w:rsidRDefault="0044616B" w:rsidP="0044616B">
      <w:pPr>
        <w:autoSpaceDE w:val="0"/>
        <w:autoSpaceDN w:val="0"/>
        <w:adjustRightInd w:val="0"/>
        <w:ind w:left="-21"/>
        <w:rPr>
          <w:rFonts w:eastAsia="Times New Roman"/>
          <w:sz w:val="24"/>
          <w:szCs w:val="24"/>
          <w:cs/>
          <w:lang w:eastAsia="en-US"/>
        </w:rPr>
      </w:pPr>
      <w:r w:rsidRPr="0044616B">
        <w:rPr>
          <w:rFonts w:eastAsia="Times New Roman"/>
          <w:sz w:val="24"/>
          <w:szCs w:val="24"/>
          <w:cs/>
          <w:lang w:eastAsia="en-US"/>
        </w:rPr>
        <w:t>Table design</w:t>
      </w:r>
    </w:p>
    <w:p w14:paraId="599AB38E" w14:textId="620BB2F7" w:rsidR="0044616B" w:rsidRPr="0044616B" w:rsidRDefault="0044616B" w:rsidP="0044616B">
      <w:pPr>
        <w:autoSpaceDE w:val="0"/>
        <w:autoSpaceDN w:val="0"/>
        <w:adjustRightInd w:val="0"/>
        <w:ind w:left="-21"/>
        <w:jc w:val="center"/>
        <w:rPr>
          <w:rFonts w:eastAsia="Times New Roman"/>
          <w:sz w:val="24"/>
          <w:szCs w:val="24"/>
          <w:cs/>
          <w:lang w:eastAsia="en-US"/>
        </w:rPr>
      </w:pPr>
      <w:r w:rsidRPr="0044616B">
        <w:rPr>
          <w:rFonts w:eastAsia="Times New Roman"/>
          <w:noProof/>
          <w:sz w:val="24"/>
          <w:szCs w:val="24"/>
          <w:cs/>
          <w:lang w:eastAsia="en-US"/>
        </w:rPr>
        <w:drawing>
          <wp:inline distT="0" distB="0" distL="0" distR="0" wp14:anchorId="5F974CE0" wp14:editId="537C490F">
            <wp:extent cx="3781425" cy="2886075"/>
            <wp:effectExtent l="0" t="0" r="9525" b="9525"/>
            <wp:docPr id="8717" name="Picture 8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referRelativeResize="0">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1425" cy="2886075"/>
                    </a:xfrm>
                    <a:prstGeom prst="rect">
                      <a:avLst/>
                    </a:prstGeom>
                    <a:solidFill>
                      <a:srgbClr val="FFFFFF"/>
                    </a:solidFill>
                    <a:ln>
                      <a:noFill/>
                    </a:ln>
                  </pic:spPr>
                </pic:pic>
              </a:graphicData>
            </a:graphic>
          </wp:inline>
        </w:drawing>
      </w:r>
    </w:p>
    <w:p w14:paraId="1EE72BB9" w14:textId="77777777" w:rsidR="0044616B" w:rsidRPr="0044616B" w:rsidRDefault="0044616B" w:rsidP="0044616B">
      <w:pPr>
        <w:autoSpaceDE w:val="0"/>
        <w:autoSpaceDN w:val="0"/>
        <w:adjustRightInd w:val="0"/>
        <w:ind w:left="-21"/>
        <w:jc w:val="center"/>
        <w:rPr>
          <w:rFonts w:eastAsia="Times New Roman"/>
          <w:b/>
          <w:bCs/>
          <w:sz w:val="24"/>
          <w:szCs w:val="24"/>
          <w:cs/>
          <w:lang w:eastAsia="en-US"/>
        </w:rPr>
      </w:pPr>
      <w:r w:rsidRPr="0044616B">
        <w:rPr>
          <w:rFonts w:eastAsia="Times New Roman"/>
          <w:b/>
          <w:bCs/>
          <w:sz w:val="24"/>
          <w:szCs w:val="24"/>
          <w:cs/>
          <w:lang w:eastAsia="en-US"/>
        </w:rPr>
        <w:t>Fig 5.4.5 Conversion_Truncation_Error_Records_Table Table Design</w:t>
      </w:r>
    </w:p>
    <w:p w14:paraId="25852995" w14:textId="77777777" w:rsidR="0044616B" w:rsidRPr="0044616B" w:rsidRDefault="0044616B" w:rsidP="0044616B">
      <w:pPr>
        <w:autoSpaceDE w:val="0"/>
        <w:autoSpaceDN w:val="0"/>
        <w:adjustRightInd w:val="0"/>
        <w:ind w:left="-21"/>
        <w:jc w:val="center"/>
        <w:rPr>
          <w:rFonts w:eastAsia="Times New Roman"/>
          <w:b/>
          <w:bCs/>
          <w:sz w:val="24"/>
          <w:szCs w:val="24"/>
          <w:cs/>
          <w:lang w:eastAsia="en-US"/>
        </w:rPr>
      </w:pPr>
    </w:p>
    <w:p w14:paraId="0098F6A6" w14:textId="77777777" w:rsidR="0044616B" w:rsidRPr="0044616B" w:rsidRDefault="0044616B" w:rsidP="0044616B">
      <w:pPr>
        <w:autoSpaceDE w:val="0"/>
        <w:autoSpaceDN w:val="0"/>
        <w:adjustRightInd w:val="0"/>
        <w:ind w:left="-21"/>
        <w:rPr>
          <w:rFonts w:eastAsia="Times New Roman"/>
          <w:b/>
          <w:bCs/>
          <w:sz w:val="24"/>
          <w:szCs w:val="24"/>
          <w:cs/>
          <w:lang w:eastAsia="en-US"/>
        </w:rPr>
      </w:pPr>
      <w:r w:rsidRPr="0044616B">
        <w:rPr>
          <w:rFonts w:eastAsia="Times New Roman"/>
          <w:b/>
          <w:bCs/>
          <w:sz w:val="24"/>
          <w:szCs w:val="24"/>
          <w:cs/>
          <w:lang w:eastAsia="en-US"/>
        </w:rPr>
        <w:t>5.4.6. CUSTOMER_INFORMATION_SYSTEM_File_BadRecords Table</w:t>
      </w:r>
    </w:p>
    <w:p w14:paraId="073AF6A8" w14:textId="77777777" w:rsidR="0044616B" w:rsidRPr="0044616B" w:rsidRDefault="0044616B" w:rsidP="0044616B">
      <w:pPr>
        <w:autoSpaceDE w:val="0"/>
        <w:autoSpaceDN w:val="0"/>
        <w:adjustRightInd w:val="0"/>
        <w:ind w:left="-21"/>
        <w:rPr>
          <w:rFonts w:eastAsia="Times New Roman"/>
          <w:sz w:val="24"/>
          <w:szCs w:val="24"/>
          <w:cs/>
          <w:lang w:eastAsia="en-US"/>
        </w:rPr>
      </w:pPr>
      <w:r w:rsidRPr="0044616B">
        <w:rPr>
          <w:rFonts w:eastAsia="Times New Roman"/>
          <w:sz w:val="24"/>
          <w:szCs w:val="24"/>
          <w:cs/>
          <w:lang w:eastAsia="en-US"/>
        </w:rPr>
        <w:t>CUSTOMER_INFORMATION_SYSTEM_File_BadRecords  table is used to capture the customer data where Sales amount is specified as Null,&lt;0,=0 etc.</w:t>
      </w:r>
    </w:p>
    <w:p w14:paraId="7C152EEB" w14:textId="77777777" w:rsidR="0044616B" w:rsidRPr="0044616B" w:rsidRDefault="0044616B" w:rsidP="0044616B">
      <w:pPr>
        <w:autoSpaceDE w:val="0"/>
        <w:autoSpaceDN w:val="0"/>
        <w:adjustRightInd w:val="0"/>
        <w:ind w:left="-21"/>
        <w:rPr>
          <w:rFonts w:eastAsia="Times New Roman"/>
          <w:sz w:val="24"/>
          <w:szCs w:val="24"/>
          <w:cs/>
          <w:lang w:eastAsia="en-US"/>
        </w:rPr>
      </w:pPr>
    </w:p>
    <w:p w14:paraId="53B5F94C" w14:textId="77777777" w:rsidR="0044616B" w:rsidRPr="0044616B" w:rsidRDefault="0044616B" w:rsidP="0044616B">
      <w:pPr>
        <w:autoSpaceDE w:val="0"/>
        <w:autoSpaceDN w:val="0"/>
        <w:adjustRightInd w:val="0"/>
        <w:ind w:left="-21"/>
        <w:rPr>
          <w:rFonts w:eastAsia="Times New Roman"/>
          <w:sz w:val="24"/>
          <w:szCs w:val="24"/>
          <w:cs/>
          <w:lang w:eastAsia="en-US"/>
        </w:rPr>
      </w:pPr>
      <w:r w:rsidRPr="0044616B">
        <w:rPr>
          <w:rFonts w:eastAsia="Times New Roman"/>
          <w:sz w:val="24"/>
          <w:szCs w:val="24"/>
          <w:cs/>
          <w:lang w:eastAsia="en-US"/>
        </w:rPr>
        <w:t>Table design</w:t>
      </w:r>
    </w:p>
    <w:p w14:paraId="0729CDE0" w14:textId="1213836C" w:rsidR="0044616B" w:rsidRDefault="0044616B" w:rsidP="0044616B">
      <w:pPr>
        <w:autoSpaceDE w:val="0"/>
        <w:autoSpaceDN w:val="0"/>
        <w:adjustRightInd w:val="0"/>
        <w:ind w:left="-21"/>
        <w:jc w:val="center"/>
        <w:rPr>
          <w:rFonts w:eastAsia="Times New Roman"/>
          <w:sz w:val="24"/>
          <w:szCs w:val="24"/>
          <w:lang w:eastAsia="en-US"/>
        </w:rPr>
      </w:pPr>
      <w:r w:rsidRPr="0044616B">
        <w:rPr>
          <w:rFonts w:eastAsia="Times New Roman"/>
          <w:noProof/>
          <w:sz w:val="24"/>
          <w:szCs w:val="24"/>
          <w:cs/>
          <w:lang w:eastAsia="en-US"/>
        </w:rPr>
        <w:drawing>
          <wp:inline distT="0" distB="0" distL="0" distR="0" wp14:anchorId="4A6D2051" wp14:editId="3F4CC4CA">
            <wp:extent cx="3810000" cy="2714625"/>
            <wp:effectExtent l="0" t="0" r="0" b="9525"/>
            <wp:docPr id="8716" name="Picture 8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referRelativeResize="0">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0000" cy="2714625"/>
                    </a:xfrm>
                    <a:prstGeom prst="rect">
                      <a:avLst/>
                    </a:prstGeom>
                    <a:solidFill>
                      <a:srgbClr val="FFFFFF"/>
                    </a:solidFill>
                    <a:ln>
                      <a:noFill/>
                    </a:ln>
                  </pic:spPr>
                </pic:pic>
              </a:graphicData>
            </a:graphic>
          </wp:inline>
        </w:drawing>
      </w:r>
    </w:p>
    <w:p w14:paraId="11A58075" w14:textId="77777777" w:rsidR="00D90673" w:rsidRPr="0044616B" w:rsidRDefault="00D90673" w:rsidP="0044616B">
      <w:pPr>
        <w:autoSpaceDE w:val="0"/>
        <w:autoSpaceDN w:val="0"/>
        <w:adjustRightInd w:val="0"/>
        <w:ind w:left="-21"/>
        <w:jc w:val="center"/>
        <w:rPr>
          <w:rFonts w:eastAsia="Times New Roman"/>
          <w:sz w:val="24"/>
          <w:szCs w:val="24"/>
          <w:cs/>
          <w:lang w:eastAsia="en-US"/>
        </w:rPr>
      </w:pPr>
    </w:p>
    <w:p w14:paraId="69CBC81D" w14:textId="77777777" w:rsidR="0044616B" w:rsidRPr="0044616B" w:rsidRDefault="0044616B" w:rsidP="0044616B">
      <w:pPr>
        <w:autoSpaceDE w:val="0"/>
        <w:autoSpaceDN w:val="0"/>
        <w:adjustRightInd w:val="0"/>
        <w:ind w:left="-21"/>
        <w:jc w:val="center"/>
        <w:rPr>
          <w:rFonts w:eastAsia="Times New Roman"/>
          <w:b/>
          <w:bCs/>
          <w:sz w:val="24"/>
          <w:szCs w:val="24"/>
          <w:cs/>
          <w:lang w:eastAsia="en-US"/>
        </w:rPr>
      </w:pPr>
      <w:r w:rsidRPr="0044616B">
        <w:rPr>
          <w:rFonts w:eastAsia="Times New Roman"/>
          <w:b/>
          <w:bCs/>
          <w:sz w:val="24"/>
          <w:szCs w:val="24"/>
          <w:cs/>
          <w:lang w:eastAsia="en-US"/>
        </w:rPr>
        <w:t>Fig 5.4.6 CUSTOMER_INFORMATION_SYSTEM_File_BadRecords Table Design</w:t>
      </w:r>
    </w:p>
    <w:p w14:paraId="49C8F426" w14:textId="77777777" w:rsidR="0044616B" w:rsidRPr="0044616B" w:rsidRDefault="0044616B" w:rsidP="0044616B">
      <w:pPr>
        <w:autoSpaceDE w:val="0"/>
        <w:autoSpaceDN w:val="0"/>
        <w:adjustRightInd w:val="0"/>
        <w:ind w:left="-21"/>
        <w:rPr>
          <w:rFonts w:eastAsia="Times New Roman"/>
          <w:b/>
          <w:bCs/>
          <w:sz w:val="24"/>
          <w:szCs w:val="24"/>
          <w:cs/>
          <w:lang w:eastAsia="en-US"/>
        </w:rPr>
      </w:pPr>
    </w:p>
    <w:p w14:paraId="3D4B3A0F" w14:textId="77777777" w:rsidR="0044616B" w:rsidRPr="0044616B" w:rsidRDefault="0044616B" w:rsidP="0044616B">
      <w:pPr>
        <w:autoSpaceDE w:val="0"/>
        <w:autoSpaceDN w:val="0"/>
        <w:adjustRightInd w:val="0"/>
        <w:ind w:left="-21"/>
        <w:rPr>
          <w:rFonts w:eastAsia="Times New Roman"/>
          <w:b/>
          <w:bCs/>
          <w:sz w:val="24"/>
          <w:szCs w:val="24"/>
          <w:cs/>
          <w:lang w:eastAsia="en-US"/>
        </w:rPr>
      </w:pPr>
      <w:r w:rsidRPr="0044616B">
        <w:rPr>
          <w:rFonts w:eastAsia="Times New Roman"/>
          <w:b/>
          <w:bCs/>
          <w:sz w:val="24"/>
          <w:szCs w:val="24"/>
          <w:cs/>
          <w:lang w:eastAsia="en-US"/>
        </w:rPr>
        <w:t>5.4.7. DataLoad_Log Table</w:t>
      </w:r>
    </w:p>
    <w:p w14:paraId="09FF2CA4" w14:textId="77777777" w:rsidR="0044616B" w:rsidRPr="0044616B" w:rsidRDefault="0044616B" w:rsidP="0044616B">
      <w:pPr>
        <w:autoSpaceDE w:val="0"/>
        <w:autoSpaceDN w:val="0"/>
        <w:adjustRightInd w:val="0"/>
        <w:ind w:left="29"/>
        <w:rPr>
          <w:rFonts w:eastAsia="Times New Roman"/>
          <w:b/>
          <w:bCs/>
          <w:sz w:val="24"/>
          <w:szCs w:val="24"/>
          <w:cs/>
          <w:lang w:eastAsia="en-US"/>
        </w:rPr>
      </w:pPr>
    </w:p>
    <w:p w14:paraId="1D60453B" w14:textId="77777777" w:rsidR="0044616B" w:rsidRPr="0044616B" w:rsidRDefault="0044616B" w:rsidP="0044616B">
      <w:pPr>
        <w:autoSpaceDE w:val="0"/>
        <w:autoSpaceDN w:val="0"/>
        <w:adjustRightInd w:val="0"/>
        <w:ind w:left="-21"/>
        <w:rPr>
          <w:rFonts w:eastAsia="Times New Roman"/>
          <w:sz w:val="24"/>
          <w:szCs w:val="24"/>
          <w:cs/>
          <w:lang w:eastAsia="en-US"/>
        </w:rPr>
      </w:pPr>
      <w:r w:rsidRPr="0044616B">
        <w:rPr>
          <w:rFonts w:eastAsia="Times New Roman"/>
          <w:sz w:val="24"/>
          <w:szCs w:val="24"/>
          <w:cs/>
          <w:lang w:eastAsia="en-US"/>
        </w:rPr>
        <w:t>DataLoad_Log table is used to capture the run status of the interface..</w:t>
      </w:r>
    </w:p>
    <w:p w14:paraId="114C9E03" w14:textId="77777777" w:rsidR="0044616B" w:rsidRPr="0044616B" w:rsidRDefault="0044616B" w:rsidP="0044616B">
      <w:pPr>
        <w:autoSpaceDE w:val="0"/>
        <w:autoSpaceDN w:val="0"/>
        <w:adjustRightInd w:val="0"/>
        <w:ind w:left="-21"/>
        <w:rPr>
          <w:rFonts w:eastAsia="Times New Roman"/>
          <w:sz w:val="24"/>
          <w:szCs w:val="24"/>
          <w:cs/>
          <w:lang w:eastAsia="en-US"/>
        </w:rPr>
      </w:pPr>
    </w:p>
    <w:p w14:paraId="435687B2" w14:textId="77777777" w:rsidR="0044616B" w:rsidRPr="0044616B" w:rsidRDefault="0044616B" w:rsidP="0044616B">
      <w:pPr>
        <w:autoSpaceDE w:val="0"/>
        <w:autoSpaceDN w:val="0"/>
        <w:adjustRightInd w:val="0"/>
        <w:ind w:left="-21"/>
        <w:rPr>
          <w:rFonts w:eastAsia="Times New Roman"/>
          <w:sz w:val="24"/>
          <w:szCs w:val="24"/>
          <w:cs/>
          <w:lang w:eastAsia="en-US"/>
        </w:rPr>
      </w:pPr>
      <w:r w:rsidRPr="0044616B">
        <w:rPr>
          <w:rFonts w:eastAsia="Times New Roman"/>
          <w:sz w:val="24"/>
          <w:szCs w:val="24"/>
          <w:cs/>
          <w:lang w:eastAsia="en-US"/>
        </w:rPr>
        <w:t>Table design</w:t>
      </w:r>
    </w:p>
    <w:p w14:paraId="69A090C0" w14:textId="51FF805C" w:rsidR="0044616B" w:rsidRPr="0044616B" w:rsidRDefault="0044616B" w:rsidP="0044616B">
      <w:pPr>
        <w:autoSpaceDE w:val="0"/>
        <w:autoSpaceDN w:val="0"/>
        <w:adjustRightInd w:val="0"/>
        <w:ind w:left="-21"/>
        <w:jc w:val="center"/>
        <w:rPr>
          <w:rFonts w:eastAsia="Times New Roman"/>
          <w:sz w:val="24"/>
          <w:szCs w:val="24"/>
          <w:cs/>
          <w:lang w:eastAsia="en-US"/>
        </w:rPr>
      </w:pPr>
      <w:r w:rsidRPr="0044616B">
        <w:rPr>
          <w:rFonts w:eastAsia="Times New Roman"/>
          <w:noProof/>
          <w:sz w:val="24"/>
          <w:szCs w:val="24"/>
          <w:cs/>
          <w:lang w:eastAsia="en-US"/>
        </w:rPr>
        <w:drawing>
          <wp:inline distT="0" distB="0" distL="0" distR="0" wp14:anchorId="577D8F54" wp14:editId="4BAD4A12">
            <wp:extent cx="3838575" cy="2457450"/>
            <wp:effectExtent l="0" t="0" r="9525" b="0"/>
            <wp:docPr id="8715" name="Picture 8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referRelativeResize="0">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38575" cy="2457450"/>
                    </a:xfrm>
                    <a:prstGeom prst="rect">
                      <a:avLst/>
                    </a:prstGeom>
                    <a:solidFill>
                      <a:srgbClr val="FFFFFF"/>
                    </a:solidFill>
                    <a:ln>
                      <a:noFill/>
                    </a:ln>
                  </pic:spPr>
                </pic:pic>
              </a:graphicData>
            </a:graphic>
          </wp:inline>
        </w:drawing>
      </w:r>
    </w:p>
    <w:p w14:paraId="4FDE14D4" w14:textId="77777777" w:rsidR="0044616B" w:rsidRPr="0044616B" w:rsidRDefault="0044616B" w:rsidP="0044616B">
      <w:pPr>
        <w:autoSpaceDE w:val="0"/>
        <w:autoSpaceDN w:val="0"/>
        <w:adjustRightInd w:val="0"/>
        <w:ind w:left="-21"/>
        <w:jc w:val="center"/>
        <w:rPr>
          <w:rFonts w:eastAsia="Times New Roman"/>
          <w:b/>
          <w:bCs/>
          <w:sz w:val="24"/>
          <w:szCs w:val="24"/>
          <w:cs/>
          <w:lang w:eastAsia="en-US"/>
        </w:rPr>
      </w:pPr>
      <w:r w:rsidRPr="0044616B">
        <w:rPr>
          <w:rFonts w:eastAsia="Times New Roman"/>
          <w:b/>
          <w:bCs/>
          <w:sz w:val="24"/>
          <w:szCs w:val="24"/>
          <w:cs/>
          <w:lang w:eastAsia="en-US"/>
        </w:rPr>
        <w:t>Fig 5.4.7 DataLoad_Log Table Design</w:t>
      </w:r>
    </w:p>
    <w:p w14:paraId="15D1E541" w14:textId="77777777" w:rsidR="0044616B" w:rsidRPr="0044616B" w:rsidRDefault="0044616B" w:rsidP="0044616B">
      <w:pPr>
        <w:autoSpaceDE w:val="0"/>
        <w:autoSpaceDN w:val="0"/>
        <w:adjustRightInd w:val="0"/>
        <w:ind w:left="-21"/>
        <w:rPr>
          <w:rFonts w:eastAsia="Times New Roman"/>
          <w:b/>
          <w:bCs/>
          <w:sz w:val="24"/>
          <w:szCs w:val="24"/>
          <w:cs/>
          <w:lang w:eastAsia="en-US"/>
        </w:rPr>
      </w:pPr>
    </w:p>
    <w:p w14:paraId="7D27B4EE" w14:textId="77777777" w:rsidR="00D90673" w:rsidRDefault="00D90673" w:rsidP="0044616B">
      <w:pPr>
        <w:autoSpaceDE w:val="0"/>
        <w:autoSpaceDN w:val="0"/>
        <w:adjustRightInd w:val="0"/>
        <w:ind w:left="-21"/>
        <w:rPr>
          <w:rFonts w:eastAsia="Times New Roman"/>
          <w:b/>
          <w:bCs/>
          <w:sz w:val="24"/>
          <w:szCs w:val="24"/>
          <w:lang w:eastAsia="en-US"/>
        </w:rPr>
      </w:pPr>
    </w:p>
    <w:p w14:paraId="3054B918" w14:textId="153DC127" w:rsidR="0044616B" w:rsidRPr="0044616B" w:rsidRDefault="0044616B" w:rsidP="0044616B">
      <w:pPr>
        <w:autoSpaceDE w:val="0"/>
        <w:autoSpaceDN w:val="0"/>
        <w:adjustRightInd w:val="0"/>
        <w:ind w:left="-21"/>
        <w:rPr>
          <w:rFonts w:eastAsia="Times New Roman"/>
          <w:b/>
          <w:bCs/>
          <w:sz w:val="24"/>
          <w:szCs w:val="24"/>
          <w:cs/>
          <w:lang w:eastAsia="en-US"/>
        </w:rPr>
      </w:pPr>
      <w:r w:rsidRPr="0044616B">
        <w:rPr>
          <w:rFonts w:eastAsia="Times New Roman"/>
          <w:b/>
          <w:bCs/>
          <w:sz w:val="24"/>
          <w:szCs w:val="24"/>
          <w:cs/>
          <w:lang w:eastAsia="en-US"/>
        </w:rPr>
        <w:lastRenderedPageBreak/>
        <w:t>5.4.8. SSIS_Error_Log Table</w:t>
      </w:r>
    </w:p>
    <w:p w14:paraId="3D4D9653" w14:textId="77777777" w:rsidR="0044616B" w:rsidRPr="0044616B" w:rsidRDefault="0044616B" w:rsidP="0044616B">
      <w:pPr>
        <w:autoSpaceDE w:val="0"/>
        <w:autoSpaceDN w:val="0"/>
        <w:adjustRightInd w:val="0"/>
        <w:ind w:left="29"/>
        <w:rPr>
          <w:rFonts w:eastAsia="Times New Roman"/>
          <w:b/>
          <w:bCs/>
          <w:sz w:val="24"/>
          <w:szCs w:val="24"/>
          <w:cs/>
          <w:lang w:eastAsia="en-US"/>
        </w:rPr>
      </w:pPr>
    </w:p>
    <w:p w14:paraId="648CC85D" w14:textId="77777777" w:rsidR="0044616B" w:rsidRPr="0044616B" w:rsidRDefault="0044616B" w:rsidP="0044616B">
      <w:pPr>
        <w:autoSpaceDE w:val="0"/>
        <w:autoSpaceDN w:val="0"/>
        <w:adjustRightInd w:val="0"/>
        <w:ind w:left="-21"/>
        <w:rPr>
          <w:rFonts w:eastAsia="Times New Roman"/>
          <w:sz w:val="24"/>
          <w:szCs w:val="24"/>
          <w:cs/>
          <w:lang w:eastAsia="en-US"/>
        </w:rPr>
      </w:pPr>
      <w:r w:rsidRPr="0044616B">
        <w:rPr>
          <w:rFonts w:eastAsia="Times New Roman"/>
          <w:sz w:val="24"/>
          <w:szCs w:val="24"/>
          <w:cs/>
          <w:lang w:eastAsia="en-US"/>
        </w:rPr>
        <w:t>SSIS_Error_Log table is used to capture the failure log of the interface..</w:t>
      </w:r>
    </w:p>
    <w:p w14:paraId="07EF8C4D" w14:textId="77777777" w:rsidR="0044616B" w:rsidRPr="0044616B" w:rsidRDefault="0044616B" w:rsidP="0044616B">
      <w:pPr>
        <w:autoSpaceDE w:val="0"/>
        <w:autoSpaceDN w:val="0"/>
        <w:adjustRightInd w:val="0"/>
        <w:ind w:left="-21"/>
        <w:rPr>
          <w:rFonts w:eastAsia="Times New Roman"/>
          <w:sz w:val="24"/>
          <w:szCs w:val="24"/>
          <w:cs/>
          <w:lang w:eastAsia="en-US"/>
        </w:rPr>
      </w:pPr>
    </w:p>
    <w:p w14:paraId="0BE62AC3" w14:textId="77777777" w:rsidR="0044616B" w:rsidRPr="0044616B" w:rsidRDefault="0044616B" w:rsidP="0044616B">
      <w:pPr>
        <w:autoSpaceDE w:val="0"/>
        <w:autoSpaceDN w:val="0"/>
        <w:adjustRightInd w:val="0"/>
        <w:ind w:left="-21"/>
        <w:rPr>
          <w:rFonts w:eastAsia="Times New Roman"/>
          <w:sz w:val="24"/>
          <w:szCs w:val="24"/>
          <w:cs/>
          <w:lang w:eastAsia="en-US"/>
        </w:rPr>
      </w:pPr>
      <w:r w:rsidRPr="0044616B">
        <w:rPr>
          <w:rFonts w:eastAsia="Times New Roman"/>
          <w:sz w:val="24"/>
          <w:szCs w:val="24"/>
          <w:cs/>
          <w:lang w:eastAsia="en-US"/>
        </w:rPr>
        <w:t>Table design</w:t>
      </w:r>
    </w:p>
    <w:p w14:paraId="18032494" w14:textId="074E8FEC" w:rsidR="0044616B" w:rsidRPr="0044616B" w:rsidRDefault="0044616B" w:rsidP="0044616B">
      <w:pPr>
        <w:autoSpaceDE w:val="0"/>
        <w:autoSpaceDN w:val="0"/>
        <w:adjustRightInd w:val="0"/>
        <w:ind w:left="-21"/>
        <w:jc w:val="center"/>
        <w:rPr>
          <w:rFonts w:eastAsia="Times New Roman"/>
          <w:sz w:val="24"/>
          <w:szCs w:val="24"/>
          <w:cs/>
          <w:lang w:eastAsia="en-US"/>
        </w:rPr>
      </w:pPr>
      <w:r w:rsidRPr="0044616B">
        <w:rPr>
          <w:rFonts w:eastAsia="Times New Roman"/>
          <w:noProof/>
          <w:sz w:val="24"/>
          <w:szCs w:val="24"/>
          <w:cs/>
          <w:lang w:eastAsia="en-US"/>
        </w:rPr>
        <w:drawing>
          <wp:inline distT="0" distB="0" distL="0" distR="0" wp14:anchorId="06F0636F" wp14:editId="0F3F37DB">
            <wp:extent cx="3800475" cy="1828800"/>
            <wp:effectExtent l="0" t="0" r="9525" b="0"/>
            <wp:docPr id="8714" name="Picture 8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referRelativeResize="0">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00475" cy="1828800"/>
                    </a:xfrm>
                    <a:prstGeom prst="rect">
                      <a:avLst/>
                    </a:prstGeom>
                    <a:solidFill>
                      <a:srgbClr val="FFFFFF"/>
                    </a:solidFill>
                    <a:ln>
                      <a:noFill/>
                    </a:ln>
                  </pic:spPr>
                </pic:pic>
              </a:graphicData>
            </a:graphic>
          </wp:inline>
        </w:drawing>
      </w:r>
    </w:p>
    <w:p w14:paraId="4B9EFBE9" w14:textId="77777777" w:rsidR="0044616B" w:rsidRPr="0044616B" w:rsidRDefault="0044616B" w:rsidP="0044616B">
      <w:pPr>
        <w:autoSpaceDE w:val="0"/>
        <w:autoSpaceDN w:val="0"/>
        <w:adjustRightInd w:val="0"/>
        <w:ind w:left="-21"/>
        <w:jc w:val="center"/>
        <w:rPr>
          <w:rFonts w:eastAsia="Times New Roman"/>
          <w:b/>
          <w:bCs/>
          <w:sz w:val="24"/>
          <w:szCs w:val="24"/>
          <w:cs/>
          <w:lang w:eastAsia="en-US"/>
        </w:rPr>
      </w:pPr>
      <w:r w:rsidRPr="0044616B">
        <w:rPr>
          <w:rFonts w:eastAsia="Times New Roman"/>
          <w:b/>
          <w:bCs/>
          <w:sz w:val="24"/>
          <w:szCs w:val="24"/>
          <w:cs/>
          <w:lang w:eastAsia="en-US"/>
        </w:rPr>
        <w:t>Fig 5.4.8 SSIS_Error_Log Table Design</w:t>
      </w:r>
    </w:p>
    <w:p w14:paraId="2D32F1B0" w14:textId="77777777" w:rsidR="0044616B" w:rsidRPr="0044616B" w:rsidRDefault="0044616B" w:rsidP="0044616B">
      <w:pPr>
        <w:autoSpaceDE w:val="0"/>
        <w:autoSpaceDN w:val="0"/>
        <w:adjustRightInd w:val="0"/>
        <w:ind w:left="-21"/>
        <w:rPr>
          <w:rFonts w:eastAsia="Times New Roman"/>
          <w:b/>
          <w:bCs/>
          <w:sz w:val="24"/>
          <w:szCs w:val="24"/>
          <w:cs/>
          <w:lang w:eastAsia="en-US"/>
        </w:rPr>
      </w:pPr>
    </w:p>
    <w:p w14:paraId="58C9346C" w14:textId="77777777" w:rsidR="0044616B" w:rsidRPr="0044616B" w:rsidRDefault="0044616B" w:rsidP="0044616B">
      <w:pPr>
        <w:autoSpaceDE w:val="0"/>
        <w:autoSpaceDN w:val="0"/>
        <w:adjustRightInd w:val="0"/>
        <w:ind w:left="-21"/>
        <w:rPr>
          <w:rFonts w:eastAsia="Times New Roman"/>
          <w:b/>
          <w:bCs/>
          <w:sz w:val="28"/>
          <w:szCs w:val="28"/>
          <w:cs/>
          <w:lang w:eastAsia="en-US"/>
        </w:rPr>
      </w:pPr>
      <w:r w:rsidRPr="0044616B">
        <w:rPr>
          <w:rFonts w:eastAsia="Times New Roman"/>
          <w:b/>
          <w:bCs/>
          <w:sz w:val="28"/>
          <w:szCs w:val="28"/>
          <w:cs/>
          <w:lang w:eastAsia="en-US"/>
        </w:rPr>
        <w:t>5.5 Snapshots</w:t>
      </w:r>
    </w:p>
    <w:p w14:paraId="39ECFA43" w14:textId="77777777" w:rsidR="0044616B" w:rsidRPr="0044616B" w:rsidRDefault="0044616B" w:rsidP="0044616B">
      <w:pPr>
        <w:autoSpaceDE w:val="0"/>
        <w:autoSpaceDN w:val="0"/>
        <w:adjustRightInd w:val="0"/>
        <w:ind w:left="-21"/>
        <w:rPr>
          <w:rFonts w:eastAsia="Times New Roman"/>
          <w:b/>
          <w:bCs/>
          <w:sz w:val="24"/>
          <w:szCs w:val="24"/>
          <w:cs/>
          <w:lang w:eastAsia="en-US"/>
        </w:rPr>
      </w:pPr>
    </w:p>
    <w:p w14:paraId="5349ACD0" w14:textId="77777777" w:rsidR="0044616B" w:rsidRPr="0044616B" w:rsidRDefault="0044616B" w:rsidP="0044616B">
      <w:pPr>
        <w:autoSpaceDE w:val="0"/>
        <w:autoSpaceDN w:val="0"/>
        <w:adjustRightInd w:val="0"/>
        <w:ind w:left="-21"/>
        <w:rPr>
          <w:rFonts w:eastAsia="Times New Roman"/>
          <w:b/>
          <w:bCs/>
          <w:sz w:val="24"/>
          <w:szCs w:val="24"/>
          <w:cs/>
          <w:lang w:eastAsia="en-US"/>
        </w:rPr>
      </w:pPr>
      <w:r w:rsidRPr="0044616B">
        <w:rPr>
          <w:rFonts w:eastAsia="Times New Roman"/>
          <w:b/>
          <w:bCs/>
          <w:sz w:val="24"/>
          <w:szCs w:val="24"/>
          <w:cs/>
          <w:lang w:eastAsia="en-US"/>
        </w:rPr>
        <w:t>5.5.1 Solution Explorer</w:t>
      </w:r>
    </w:p>
    <w:p w14:paraId="4C77848C" w14:textId="77777777" w:rsidR="0044616B" w:rsidRPr="0044616B" w:rsidRDefault="0044616B" w:rsidP="0044616B">
      <w:pPr>
        <w:autoSpaceDE w:val="0"/>
        <w:autoSpaceDN w:val="0"/>
        <w:adjustRightInd w:val="0"/>
        <w:ind w:left="-21"/>
        <w:rPr>
          <w:rFonts w:eastAsia="Times New Roman"/>
          <w:sz w:val="24"/>
          <w:szCs w:val="24"/>
          <w:cs/>
          <w:lang w:eastAsia="en-US"/>
        </w:rPr>
      </w:pPr>
      <w:r w:rsidRPr="0044616B">
        <w:rPr>
          <w:rFonts w:eastAsia="Times New Roman"/>
          <w:sz w:val="24"/>
          <w:szCs w:val="24"/>
          <w:cs/>
          <w:lang w:eastAsia="en-US"/>
        </w:rPr>
        <w:t>Shows all the Designed system in one window.</w:t>
      </w:r>
    </w:p>
    <w:p w14:paraId="2024D8A9" w14:textId="77777777" w:rsidR="0044616B" w:rsidRPr="0044616B" w:rsidRDefault="0044616B" w:rsidP="0044616B">
      <w:pPr>
        <w:autoSpaceDE w:val="0"/>
        <w:autoSpaceDN w:val="0"/>
        <w:adjustRightInd w:val="0"/>
        <w:ind w:left="-21"/>
        <w:rPr>
          <w:rFonts w:eastAsia="Times New Roman"/>
          <w:b/>
          <w:bCs/>
          <w:sz w:val="24"/>
          <w:szCs w:val="24"/>
          <w:cs/>
          <w:lang w:eastAsia="en-US"/>
        </w:rPr>
      </w:pPr>
    </w:p>
    <w:p w14:paraId="40989127" w14:textId="6F7EE9D5" w:rsidR="0044616B" w:rsidRPr="0044616B" w:rsidRDefault="0044616B" w:rsidP="002B1ED9">
      <w:pPr>
        <w:autoSpaceDE w:val="0"/>
        <w:autoSpaceDN w:val="0"/>
        <w:adjustRightInd w:val="0"/>
        <w:ind w:left="-21"/>
        <w:jc w:val="center"/>
        <w:rPr>
          <w:rFonts w:eastAsia="Times New Roman"/>
          <w:b/>
          <w:bCs/>
          <w:sz w:val="24"/>
          <w:szCs w:val="24"/>
          <w:cs/>
          <w:lang w:eastAsia="en-US"/>
        </w:rPr>
      </w:pPr>
      <w:r w:rsidRPr="0044616B">
        <w:rPr>
          <w:rFonts w:eastAsia="Times New Roman"/>
          <w:b/>
          <w:bCs/>
          <w:noProof/>
          <w:sz w:val="24"/>
          <w:szCs w:val="24"/>
          <w:cs/>
          <w:lang w:eastAsia="en-US"/>
        </w:rPr>
        <w:drawing>
          <wp:inline distT="0" distB="0" distL="0" distR="0" wp14:anchorId="4F234B9A" wp14:editId="276D6C32">
            <wp:extent cx="4076700" cy="4057650"/>
            <wp:effectExtent l="0" t="0" r="0" b="0"/>
            <wp:docPr id="8713" name="Picture 8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referRelativeResize="0">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6700" cy="4057650"/>
                    </a:xfrm>
                    <a:prstGeom prst="rect">
                      <a:avLst/>
                    </a:prstGeom>
                    <a:solidFill>
                      <a:srgbClr val="FFFFFF"/>
                    </a:solidFill>
                    <a:ln>
                      <a:noFill/>
                    </a:ln>
                  </pic:spPr>
                </pic:pic>
              </a:graphicData>
            </a:graphic>
          </wp:inline>
        </w:drawing>
      </w:r>
    </w:p>
    <w:p w14:paraId="38056321" w14:textId="77777777" w:rsidR="0044616B" w:rsidRPr="0044616B" w:rsidRDefault="0044616B" w:rsidP="0044616B">
      <w:pPr>
        <w:autoSpaceDE w:val="0"/>
        <w:autoSpaceDN w:val="0"/>
        <w:adjustRightInd w:val="0"/>
        <w:ind w:left="-21"/>
        <w:jc w:val="center"/>
        <w:rPr>
          <w:rFonts w:eastAsia="Times New Roman"/>
          <w:b/>
          <w:bCs/>
          <w:sz w:val="24"/>
          <w:szCs w:val="24"/>
          <w:cs/>
          <w:lang w:eastAsia="en-US"/>
        </w:rPr>
      </w:pPr>
      <w:r w:rsidRPr="0044616B">
        <w:rPr>
          <w:rFonts w:eastAsia="Times New Roman"/>
          <w:b/>
          <w:bCs/>
          <w:sz w:val="24"/>
          <w:szCs w:val="24"/>
          <w:cs/>
          <w:lang w:eastAsia="en-US"/>
        </w:rPr>
        <w:t>Fig 5.5.1 Solution Explorer</w:t>
      </w:r>
    </w:p>
    <w:p w14:paraId="333E47FF" w14:textId="77777777" w:rsidR="0044616B" w:rsidRPr="0044616B" w:rsidRDefault="0044616B" w:rsidP="0044616B">
      <w:pPr>
        <w:autoSpaceDE w:val="0"/>
        <w:autoSpaceDN w:val="0"/>
        <w:adjustRightInd w:val="0"/>
        <w:ind w:left="-21"/>
        <w:rPr>
          <w:rFonts w:eastAsia="Times New Roman"/>
          <w:b/>
          <w:bCs/>
          <w:sz w:val="24"/>
          <w:szCs w:val="24"/>
          <w:cs/>
          <w:lang w:eastAsia="en-US"/>
        </w:rPr>
      </w:pPr>
      <w:r w:rsidRPr="0044616B">
        <w:rPr>
          <w:rFonts w:eastAsia="Times New Roman"/>
          <w:b/>
          <w:bCs/>
          <w:sz w:val="24"/>
          <w:szCs w:val="24"/>
          <w:cs/>
          <w:lang w:eastAsia="en-US"/>
        </w:rPr>
        <w:lastRenderedPageBreak/>
        <w:t>5.5.2. SSIS PACKAGE</w:t>
      </w:r>
    </w:p>
    <w:p w14:paraId="775CCD16" w14:textId="77777777" w:rsidR="0044616B" w:rsidRPr="0044616B" w:rsidRDefault="0044616B" w:rsidP="0044616B">
      <w:pPr>
        <w:autoSpaceDE w:val="0"/>
        <w:autoSpaceDN w:val="0"/>
        <w:adjustRightInd w:val="0"/>
        <w:ind w:left="-21"/>
        <w:rPr>
          <w:rFonts w:eastAsia="Times New Roman"/>
          <w:b/>
          <w:bCs/>
          <w:sz w:val="24"/>
          <w:szCs w:val="24"/>
          <w:cs/>
          <w:lang w:eastAsia="en-US"/>
        </w:rPr>
      </w:pPr>
    </w:p>
    <w:p w14:paraId="3E34C1D3" w14:textId="77777777" w:rsidR="0044616B" w:rsidRPr="0044616B" w:rsidRDefault="0044616B" w:rsidP="0044616B">
      <w:pPr>
        <w:autoSpaceDE w:val="0"/>
        <w:autoSpaceDN w:val="0"/>
        <w:adjustRightInd w:val="0"/>
        <w:ind w:left="-21"/>
        <w:rPr>
          <w:rFonts w:eastAsia="Times New Roman"/>
          <w:sz w:val="24"/>
          <w:szCs w:val="24"/>
          <w:cs/>
          <w:lang w:eastAsia="en-US"/>
        </w:rPr>
      </w:pPr>
      <w:r w:rsidRPr="0044616B">
        <w:rPr>
          <w:rFonts w:eastAsia="Times New Roman"/>
          <w:sz w:val="24"/>
          <w:szCs w:val="24"/>
          <w:cs/>
          <w:lang w:eastAsia="en-US"/>
        </w:rPr>
        <w:t>SSIS package is used for performing ETL Activity where it will extract the data from csv files located @location and then it will transform the data and load all the transformed data into the Database.</w:t>
      </w:r>
    </w:p>
    <w:p w14:paraId="08FC86CF" w14:textId="77777777" w:rsidR="0044616B" w:rsidRPr="0044616B" w:rsidRDefault="0044616B" w:rsidP="0044616B">
      <w:pPr>
        <w:autoSpaceDE w:val="0"/>
        <w:autoSpaceDN w:val="0"/>
        <w:adjustRightInd w:val="0"/>
        <w:ind w:left="-21"/>
        <w:rPr>
          <w:rFonts w:eastAsia="Times New Roman"/>
          <w:sz w:val="24"/>
          <w:szCs w:val="24"/>
          <w:cs/>
          <w:lang w:eastAsia="en-US"/>
        </w:rPr>
      </w:pPr>
    </w:p>
    <w:p w14:paraId="5ACC6DCB" w14:textId="3323A0A3" w:rsidR="0044616B" w:rsidRPr="0044616B" w:rsidRDefault="0044616B" w:rsidP="0044616B">
      <w:pPr>
        <w:autoSpaceDE w:val="0"/>
        <w:autoSpaceDN w:val="0"/>
        <w:adjustRightInd w:val="0"/>
        <w:ind w:left="-21"/>
        <w:rPr>
          <w:rFonts w:eastAsia="Times New Roman"/>
          <w:sz w:val="24"/>
          <w:szCs w:val="24"/>
          <w:cs/>
          <w:lang w:eastAsia="en-US"/>
        </w:rPr>
      </w:pPr>
      <w:r w:rsidRPr="0044616B">
        <w:rPr>
          <w:rFonts w:eastAsia="Times New Roman"/>
          <w:noProof/>
          <w:sz w:val="24"/>
          <w:szCs w:val="24"/>
          <w:cs/>
          <w:lang w:eastAsia="en-US"/>
        </w:rPr>
        <w:drawing>
          <wp:inline distT="0" distB="0" distL="0" distR="0" wp14:anchorId="18182837" wp14:editId="2B388A6F">
            <wp:extent cx="5943600" cy="3714750"/>
            <wp:effectExtent l="0" t="0" r="0" b="0"/>
            <wp:docPr id="8712" name="Picture 8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referRelativeResize="0">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solidFill>
                      <a:srgbClr val="FFFFFF"/>
                    </a:solidFill>
                    <a:ln>
                      <a:noFill/>
                    </a:ln>
                  </pic:spPr>
                </pic:pic>
              </a:graphicData>
            </a:graphic>
          </wp:inline>
        </w:drawing>
      </w:r>
    </w:p>
    <w:p w14:paraId="6F9CE03B" w14:textId="77777777" w:rsidR="0044616B" w:rsidRPr="0044616B" w:rsidRDefault="0044616B" w:rsidP="0044616B">
      <w:pPr>
        <w:autoSpaceDE w:val="0"/>
        <w:autoSpaceDN w:val="0"/>
        <w:adjustRightInd w:val="0"/>
        <w:ind w:left="-21"/>
        <w:rPr>
          <w:rFonts w:eastAsia="Times New Roman"/>
          <w:b/>
          <w:bCs/>
          <w:sz w:val="24"/>
          <w:szCs w:val="24"/>
          <w:cs/>
          <w:lang w:eastAsia="en-US"/>
        </w:rPr>
      </w:pPr>
    </w:p>
    <w:p w14:paraId="70532F51" w14:textId="77777777" w:rsidR="0044616B" w:rsidRPr="0044616B" w:rsidRDefault="0044616B" w:rsidP="0044616B">
      <w:pPr>
        <w:autoSpaceDE w:val="0"/>
        <w:autoSpaceDN w:val="0"/>
        <w:adjustRightInd w:val="0"/>
        <w:ind w:left="-21"/>
        <w:jc w:val="center"/>
        <w:rPr>
          <w:rFonts w:eastAsia="Times New Roman"/>
          <w:b/>
          <w:bCs/>
          <w:sz w:val="24"/>
          <w:szCs w:val="24"/>
          <w:cs/>
          <w:lang w:eastAsia="en-US"/>
        </w:rPr>
      </w:pPr>
      <w:r w:rsidRPr="0044616B">
        <w:rPr>
          <w:rFonts w:eastAsia="Times New Roman"/>
          <w:b/>
          <w:bCs/>
          <w:sz w:val="24"/>
          <w:szCs w:val="24"/>
          <w:cs/>
          <w:lang w:eastAsia="en-US"/>
        </w:rPr>
        <w:t>Fig 5.5.2.1. Main Package</w:t>
      </w:r>
    </w:p>
    <w:p w14:paraId="424B283E" w14:textId="77777777" w:rsidR="0044616B" w:rsidRPr="0044616B" w:rsidRDefault="0044616B" w:rsidP="0044616B">
      <w:pPr>
        <w:autoSpaceDE w:val="0"/>
        <w:autoSpaceDN w:val="0"/>
        <w:adjustRightInd w:val="0"/>
        <w:ind w:left="-21"/>
        <w:jc w:val="center"/>
        <w:rPr>
          <w:rFonts w:eastAsia="Times New Roman"/>
          <w:b/>
          <w:bCs/>
          <w:sz w:val="24"/>
          <w:szCs w:val="24"/>
          <w:cs/>
          <w:lang w:eastAsia="en-US"/>
        </w:rPr>
      </w:pPr>
    </w:p>
    <w:p w14:paraId="5853A911" w14:textId="60A66545" w:rsidR="0044616B" w:rsidRPr="0044616B" w:rsidRDefault="0044616B" w:rsidP="0044616B">
      <w:pPr>
        <w:autoSpaceDE w:val="0"/>
        <w:autoSpaceDN w:val="0"/>
        <w:adjustRightInd w:val="0"/>
        <w:ind w:left="-21"/>
        <w:rPr>
          <w:rFonts w:eastAsia="Times New Roman"/>
          <w:b/>
          <w:bCs/>
          <w:sz w:val="24"/>
          <w:szCs w:val="24"/>
          <w:cs/>
          <w:lang w:eastAsia="en-US"/>
        </w:rPr>
      </w:pPr>
      <w:r w:rsidRPr="0044616B">
        <w:rPr>
          <w:rFonts w:eastAsia="Times New Roman"/>
          <w:b/>
          <w:bCs/>
          <w:noProof/>
          <w:sz w:val="24"/>
          <w:szCs w:val="24"/>
          <w:cs/>
          <w:lang w:eastAsia="en-US"/>
        </w:rPr>
        <w:drawing>
          <wp:inline distT="0" distB="0" distL="0" distR="0" wp14:anchorId="71CB9494" wp14:editId="1DD071B1">
            <wp:extent cx="2819400" cy="1905000"/>
            <wp:effectExtent l="0" t="0" r="0" b="0"/>
            <wp:docPr id="8711" name="Picture 8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referRelativeResize="0">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19400" cy="1905000"/>
                    </a:xfrm>
                    <a:prstGeom prst="rect">
                      <a:avLst/>
                    </a:prstGeom>
                    <a:solidFill>
                      <a:srgbClr val="FFFFFF"/>
                    </a:solidFill>
                    <a:ln>
                      <a:noFill/>
                    </a:ln>
                  </pic:spPr>
                </pic:pic>
              </a:graphicData>
            </a:graphic>
          </wp:inline>
        </w:drawing>
      </w:r>
      <w:r w:rsidRPr="0044616B">
        <w:rPr>
          <w:rFonts w:eastAsia="Times New Roman"/>
          <w:b/>
          <w:bCs/>
          <w:noProof/>
          <w:sz w:val="24"/>
          <w:szCs w:val="24"/>
          <w:cs/>
          <w:lang w:eastAsia="en-US"/>
        </w:rPr>
        <w:drawing>
          <wp:inline distT="0" distB="0" distL="0" distR="0" wp14:anchorId="2A0FE05D" wp14:editId="57C28CD0">
            <wp:extent cx="2809875" cy="2009775"/>
            <wp:effectExtent l="0" t="0" r="9525" b="9525"/>
            <wp:docPr id="8710" name="Picture 8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referRelativeResize="0">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09875" cy="2009775"/>
                    </a:xfrm>
                    <a:prstGeom prst="rect">
                      <a:avLst/>
                    </a:prstGeom>
                    <a:solidFill>
                      <a:srgbClr val="FFFFFF"/>
                    </a:solidFill>
                    <a:ln>
                      <a:noFill/>
                    </a:ln>
                  </pic:spPr>
                </pic:pic>
              </a:graphicData>
            </a:graphic>
          </wp:inline>
        </w:drawing>
      </w:r>
    </w:p>
    <w:p w14:paraId="1C89C326" w14:textId="77777777" w:rsidR="0044616B" w:rsidRPr="0044616B" w:rsidRDefault="0044616B" w:rsidP="0044616B">
      <w:pPr>
        <w:autoSpaceDE w:val="0"/>
        <w:autoSpaceDN w:val="0"/>
        <w:adjustRightInd w:val="0"/>
        <w:ind w:left="-21"/>
        <w:jc w:val="center"/>
        <w:rPr>
          <w:rFonts w:eastAsia="Times New Roman"/>
          <w:b/>
          <w:bCs/>
          <w:sz w:val="24"/>
          <w:szCs w:val="24"/>
          <w:cs/>
          <w:lang w:eastAsia="en-US"/>
        </w:rPr>
      </w:pPr>
      <w:r w:rsidRPr="0044616B">
        <w:rPr>
          <w:rFonts w:eastAsia="Times New Roman"/>
          <w:b/>
          <w:bCs/>
          <w:sz w:val="24"/>
          <w:szCs w:val="24"/>
          <w:cs/>
          <w:lang w:eastAsia="en-US"/>
        </w:rPr>
        <w:t>Fig 5.5.2.2. Country Package</w:t>
      </w:r>
    </w:p>
    <w:p w14:paraId="6C1057B4" w14:textId="77777777" w:rsidR="0044616B" w:rsidRPr="0044616B" w:rsidRDefault="0044616B" w:rsidP="0044616B">
      <w:pPr>
        <w:autoSpaceDE w:val="0"/>
        <w:autoSpaceDN w:val="0"/>
        <w:adjustRightInd w:val="0"/>
        <w:ind w:left="-21"/>
        <w:jc w:val="center"/>
        <w:rPr>
          <w:rFonts w:eastAsia="Times New Roman"/>
          <w:b/>
          <w:bCs/>
          <w:sz w:val="24"/>
          <w:szCs w:val="24"/>
          <w:cs/>
          <w:lang w:eastAsia="en-US"/>
        </w:rPr>
      </w:pPr>
    </w:p>
    <w:p w14:paraId="4A01787F" w14:textId="77777777" w:rsidR="0044616B" w:rsidRPr="0044616B" w:rsidRDefault="0044616B" w:rsidP="0044616B">
      <w:pPr>
        <w:autoSpaceDE w:val="0"/>
        <w:autoSpaceDN w:val="0"/>
        <w:adjustRightInd w:val="0"/>
        <w:ind w:left="-21"/>
        <w:jc w:val="center"/>
        <w:rPr>
          <w:rFonts w:eastAsia="Times New Roman"/>
          <w:b/>
          <w:bCs/>
          <w:sz w:val="24"/>
          <w:szCs w:val="24"/>
          <w:cs/>
          <w:lang w:eastAsia="en-US"/>
        </w:rPr>
      </w:pPr>
    </w:p>
    <w:p w14:paraId="35786D64" w14:textId="77777777" w:rsidR="0044616B" w:rsidRPr="0044616B" w:rsidRDefault="0044616B" w:rsidP="0044616B">
      <w:pPr>
        <w:autoSpaceDE w:val="0"/>
        <w:autoSpaceDN w:val="0"/>
        <w:adjustRightInd w:val="0"/>
        <w:ind w:left="-21"/>
        <w:jc w:val="center"/>
        <w:rPr>
          <w:rFonts w:eastAsia="Times New Roman"/>
          <w:b/>
          <w:bCs/>
          <w:sz w:val="24"/>
          <w:szCs w:val="24"/>
          <w:cs/>
          <w:lang w:eastAsia="en-US"/>
        </w:rPr>
      </w:pPr>
    </w:p>
    <w:p w14:paraId="68095337" w14:textId="68814216" w:rsidR="0044616B" w:rsidRPr="0044616B" w:rsidRDefault="0044616B" w:rsidP="0044616B">
      <w:pPr>
        <w:autoSpaceDE w:val="0"/>
        <w:autoSpaceDN w:val="0"/>
        <w:adjustRightInd w:val="0"/>
        <w:ind w:left="-21"/>
        <w:jc w:val="center"/>
        <w:rPr>
          <w:rFonts w:eastAsia="Times New Roman"/>
          <w:b/>
          <w:bCs/>
          <w:sz w:val="24"/>
          <w:szCs w:val="24"/>
          <w:cs/>
          <w:lang w:eastAsia="en-US"/>
        </w:rPr>
      </w:pPr>
      <w:r w:rsidRPr="0044616B">
        <w:rPr>
          <w:rFonts w:eastAsia="Times New Roman"/>
          <w:b/>
          <w:bCs/>
          <w:noProof/>
          <w:sz w:val="24"/>
          <w:szCs w:val="24"/>
          <w:cs/>
          <w:lang w:eastAsia="en-US"/>
        </w:rPr>
        <w:lastRenderedPageBreak/>
        <w:drawing>
          <wp:inline distT="0" distB="0" distL="0" distR="0" wp14:anchorId="3E1F0728" wp14:editId="5FD4244B">
            <wp:extent cx="2800350" cy="1447800"/>
            <wp:effectExtent l="0" t="0" r="0" b="0"/>
            <wp:docPr id="8709" name="Picture 8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referRelativeResize="0">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0350" cy="1447800"/>
                    </a:xfrm>
                    <a:prstGeom prst="rect">
                      <a:avLst/>
                    </a:prstGeom>
                    <a:solidFill>
                      <a:srgbClr val="FFFFFF"/>
                    </a:solidFill>
                    <a:ln>
                      <a:noFill/>
                    </a:ln>
                  </pic:spPr>
                </pic:pic>
              </a:graphicData>
            </a:graphic>
          </wp:inline>
        </w:drawing>
      </w:r>
      <w:r w:rsidRPr="0044616B">
        <w:rPr>
          <w:rFonts w:eastAsia="Times New Roman"/>
          <w:b/>
          <w:bCs/>
          <w:noProof/>
          <w:sz w:val="24"/>
          <w:szCs w:val="24"/>
          <w:cs/>
          <w:lang w:eastAsia="en-US"/>
        </w:rPr>
        <w:drawing>
          <wp:inline distT="0" distB="0" distL="0" distR="0" wp14:anchorId="47626C49" wp14:editId="232817AF">
            <wp:extent cx="2362200" cy="1514475"/>
            <wp:effectExtent l="0" t="0" r="0" b="9525"/>
            <wp:docPr id="8708" name="Picture 8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referRelativeResize="0">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62200" cy="1514475"/>
                    </a:xfrm>
                    <a:prstGeom prst="rect">
                      <a:avLst/>
                    </a:prstGeom>
                    <a:solidFill>
                      <a:srgbClr val="FFFFFF"/>
                    </a:solidFill>
                    <a:ln>
                      <a:noFill/>
                    </a:ln>
                  </pic:spPr>
                </pic:pic>
              </a:graphicData>
            </a:graphic>
          </wp:inline>
        </w:drawing>
      </w:r>
    </w:p>
    <w:p w14:paraId="48CA6688" w14:textId="77777777" w:rsidR="0044616B" w:rsidRPr="0044616B" w:rsidRDefault="0044616B" w:rsidP="0044616B">
      <w:pPr>
        <w:autoSpaceDE w:val="0"/>
        <w:autoSpaceDN w:val="0"/>
        <w:adjustRightInd w:val="0"/>
        <w:ind w:left="-21"/>
        <w:jc w:val="center"/>
        <w:rPr>
          <w:rFonts w:eastAsia="Times New Roman"/>
          <w:b/>
          <w:bCs/>
          <w:sz w:val="24"/>
          <w:szCs w:val="24"/>
          <w:cs/>
          <w:lang w:eastAsia="en-US"/>
        </w:rPr>
      </w:pPr>
      <w:r w:rsidRPr="0044616B">
        <w:rPr>
          <w:rFonts w:eastAsia="Times New Roman"/>
          <w:b/>
          <w:bCs/>
          <w:sz w:val="24"/>
          <w:szCs w:val="24"/>
          <w:cs/>
          <w:lang w:eastAsia="en-US"/>
        </w:rPr>
        <w:t>Fig 5.5.2.3 Product Package</w:t>
      </w:r>
    </w:p>
    <w:p w14:paraId="17CC4B6C" w14:textId="77777777" w:rsidR="0044616B" w:rsidRPr="0044616B" w:rsidRDefault="0044616B" w:rsidP="0044616B">
      <w:pPr>
        <w:autoSpaceDE w:val="0"/>
        <w:autoSpaceDN w:val="0"/>
        <w:adjustRightInd w:val="0"/>
        <w:ind w:left="-21"/>
        <w:jc w:val="center"/>
        <w:rPr>
          <w:rFonts w:eastAsia="Times New Roman"/>
          <w:b/>
          <w:bCs/>
          <w:sz w:val="24"/>
          <w:szCs w:val="24"/>
          <w:cs/>
          <w:lang w:eastAsia="en-US"/>
        </w:rPr>
      </w:pPr>
    </w:p>
    <w:p w14:paraId="137623D0" w14:textId="77777777" w:rsidR="0044616B" w:rsidRPr="0044616B" w:rsidRDefault="0044616B" w:rsidP="0044616B">
      <w:pPr>
        <w:autoSpaceDE w:val="0"/>
        <w:autoSpaceDN w:val="0"/>
        <w:adjustRightInd w:val="0"/>
        <w:ind w:left="-21"/>
        <w:jc w:val="center"/>
        <w:rPr>
          <w:rFonts w:eastAsia="Times New Roman"/>
          <w:b/>
          <w:bCs/>
          <w:sz w:val="24"/>
          <w:szCs w:val="24"/>
          <w:cs/>
          <w:lang w:eastAsia="en-US"/>
        </w:rPr>
      </w:pPr>
    </w:p>
    <w:p w14:paraId="3648912B" w14:textId="2940A57C" w:rsidR="0044616B" w:rsidRPr="0044616B" w:rsidRDefault="0044616B" w:rsidP="004060E5">
      <w:pPr>
        <w:autoSpaceDE w:val="0"/>
        <w:autoSpaceDN w:val="0"/>
        <w:adjustRightInd w:val="0"/>
        <w:ind w:left="29" w:right="-1417" w:hanging="1367"/>
        <w:jc w:val="center"/>
        <w:rPr>
          <w:rFonts w:eastAsia="Times New Roman"/>
          <w:b/>
          <w:bCs/>
          <w:sz w:val="24"/>
          <w:szCs w:val="24"/>
          <w:cs/>
          <w:lang w:eastAsia="en-US"/>
        </w:rPr>
      </w:pPr>
      <w:r w:rsidRPr="0044616B">
        <w:rPr>
          <w:rFonts w:eastAsia="Times New Roman"/>
          <w:b/>
          <w:bCs/>
          <w:noProof/>
          <w:sz w:val="24"/>
          <w:szCs w:val="24"/>
          <w:cs/>
          <w:lang w:eastAsia="en-US"/>
        </w:rPr>
        <w:drawing>
          <wp:inline distT="0" distB="0" distL="0" distR="0" wp14:anchorId="25E115CC" wp14:editId="521275DE">
            <wp:extent cx="5943600" cy="3856355"/>
            <wp:effectExtent l="0" t="0" r="0" b="0"/>
            <wp:docPr id="8707" name="Picture 8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referRelativeResize="0">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856355"/>
                    </a:xfrm>
                    <a:prstGeom prst="rect">
                      <a:avLst/>
                    </a:prstGeom>
                    <a:solidFill>
                      <a:srgbClr val="FFFFFF"/>
                    </a:solidFill>
                    <a:ln>
                      <a:noFill/>
                    </a:ln>
                  </pic:spPr>
                </pic:pic>
              </a:graphicData>
            </a:graphic>
          </wp:inline>
        </w:drawing>
      </w:r>
    </w:p>
    <w:p w14:paraId="18F5F7B7" w14:textId="77777777" w:rsidR="0044616B" w:rsidRPr="0044616B" w:rsidRDefault="0044616B" w:rsidP="0044616B">
      <w:pPr>
        <w:autoSpaceDE w:val="0"/>
        <w:autoSpaceDN w:val="0"/>
        <w:adjustRightInd w:val="0"/>
        <w:ind w:left="2996"/>
        <w:rPr>
          <w:rFonts w:eastAsia="Times New Roman"/>
          <w:b/>
          <w:bCs/>
          <w:sz w:val="24"/>
          <w:szCs w:val="24"/>
          <w:cs/>
          <w:lang w:eastAsia="en-US"/>
        </w:rPr>
      </w:pPr>
      <w:r w:rsidRPr="0044616B">
        <w:rPr>
          <w:rFonts w:eastAsia="Times New Roman"/>
          <w:b/>
          <w:bCs/>
          <w:sz w:val="24"/>
          <w:szCs w:val="24"/>
          <w:cs/>
          <w:lang w:eastAsia="en-US"/>
        </w:rPr>
        <w:t>Fig 5.5.2.4 Customer Package (Control Flow)</w:t>
      </w:r>
    </w:p>
    <w:p w14:paraId="2F2CD9D5" w14:textId="77777777" w:rsidR="0044616B" w:rsidRPr="0044616B" w:rsidRDefault="0044616B" w:rsidP="0044616B">
      <w:pPr>
        <w:autoSpaceDE w:val="0"/>
        <w:autoSpaceDN w:val="0"/>
        <w:adjustRightInd w:val="0"/>
        <w:rPr>
          <w:rFonts w:eastAsia="Times New Roman"/>
          <w:b/>
          <w:bCs/>
          <w:sz w:val="24"/>
          <w:szCs w:val="24"/>
          <w:cs/>
          <w:lang w:eastAsia="en-US"/>
        </w:rPr>
      </w:pPr>
    </w:p>
    <w:p w14:paraId="66AD9C9D" w14:textId="77777777" w:rsidR="0044616B" w:rsidRPr="0044616B" w:rsidRDefault="0044616B" w:rsidP="0044616B">
      <w:pPr>
        <w:autoSpaceDE w:val="0"/>
        <w:autoSpaceDN w:val="0"/>
        <w:adjustRightInd w:val="0"/>
        <w:rPr>
          <w:rFonts w:eastAsia="Times New Roman"/>
          <w:b/>
          <w:bCs/>
          <w:sz w:val="24"/>
          <w:szCs w:val="24"/>
          <w:cs/>
          <w:lang w:eastAsia="en-US"/>
        </w:rPr>
      </w:pPr>
    </w:p>
    <w:p w14:paraId="2D5E23E1" w14:textId="77777777" w:rsidR="0044616B" w:rsidRPr="0044616B" w:rsidRDefault="0044616B" w:rsidP="0044616B">
      <w:pPr>
        <w:autoSpaceDE w:val="0"/>
        <w:autoSpaceDN w:val="0"/>
        <w:adjustRightInd w:val="0"/>
        <w:rPr>
          <w:rFonts w:eastAsia="Times New Roman"/>
          <w:b/>
          <w:bCs/>
          <w:sz w:val="24"/>
          <w:szCs w:val="24"/>
          <w:cs/>
          <w:lang w:eastAsia="en-US"/>
        </w:rPr>
      </w:pPr>
    </w:p>
    <w:p w14:paraId="0F933759" w14:textId="1F361C57" w:rsidR="0044616B" w:rsidRPr="0044616B" w:rsidRDefault="0044616B" w:rsidP="004060E5">
      <w:pPr>
        <w:autoSpaceDE w:val="0"/>
        <w:autoSpaceDN w:val="0"/>
        <w:adjustRightInd w:val="0"/>
        <w:ind w:left="-1417" w:firstLine="17"/>
        <w:jc w:val="right"/>
        <w:rPr>
          <w:rFonts w:eastAsia="Times New Roman"/>
          <w:b/>
          <w:bCs/>
          <w:sz w:val="24"/>
          <w:szCs w:val="24"/>
          <w:cs/>
          <w:lang w:eastAsia="en-US"/>
        </w:rPr>
      </w:pPr>
      <w:r w:rsidRPr="0044616B">
        <w:rPr>
          <w:rFonts w:eastAsia="Times New Roman"/>
          <w:b/>
          <w:bCs/>
          <w:noProof/>
          <w:sz w:val="24"/>
          <w:szCs w:val="24"/>
          <w:cs/>
          <w:lang w:eastAsia="en-US"/>
        </w:rPr>
        <w:lastRenderedPageBreak/>
        <w:drawing>
          <wp:inline distT="0" distB="0" distL="0" distR="0" wp14:anchorId="470DEE74" wp14:editId="62457F6B">
            <wp:extent cx="5943600" cy="3542030"/>
            <wp:effectExtent l="0" t="0" r="0" b="1270"/>
            <wp:docPr id="8706" name="Picture 8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referRelativeResize="0">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42030"/>
                    </a:xfrm>
                    <a:prstGeom prst="rect">
                      <a:avLst/>
                    </a:prstGeom>
                    <a:solidFill>
                      <a:srgbClr val="FFFFFF"/>
                    </a:solidFill>
                    <a:ln>
                      <a:noFill/>
                    </a:ln>
                  </pic:spPr>
                </pic:pic>
              </a:graphicData>
            </a:graphic>
          </wp:inline>
        </w:drawing>
      </w:r>
    </w:p>
    <w:p w14:paraId="1DBF052F" w14:textId="77777777" w:rsidR="0044616B" w:rsidRPr="0044616B" w:rsidRDefault="0044616B" w:rsidP="0044616B">
      <w:pPr>
        <w:autoSpaceDE w:val="0"/>
        <w:autoSpaceDN w:val="0"/>
        <w:adjustRightInd w:val="0"/>
        <w:jc w:val="center"/>
        <w:rPr>
          <w:rFonts w:eastAsia="Times New Roman"/>
          <w:b/>
          <w:bCs/>
          <w:sz w:val="24"/>
          <w:szCs w:val="24"/>
          <w:cs/>
          <w:lang w:eastAsia="en-US"/>
        </w:rPr>
      </w:pPr>
      <w:r w:rsidRPr="0044616B">
        <w:rPr>
          <w:rFonts w:eastAsia="Times New Roman"/>
          <w:b/>
          <w:bCs/>
          <w:sz w:val="24"/>
          <w:szCs w:val="24"/>
          <w:cs/>
          <w:lang w:eastAsia="en-US"/>
        </w:rPr>
        <w:t>Fig 5.5.2.5 Customer Package(Data Flow Design)</w:t>
      </w:r>
    </w:p>
    <w:p w14:paraId="4436AA39" w14:textId="77777777" w:rsidR="0044616B" w:rsidRPr="0044616B" w:rsidRDefault="0044616B" w:rsidP="0044616B">
      <w:pPr>
        <w:autoSpaceDE w:val="0"/>
        <w:autoSpaceDN w:val="0"/>
        <w:adjustRightInd w:val="0"/>
        <w:rPr>
          <w:rFonts w:eastAsia="Times New Roman"/>
          <w:b/>
          <w:bCs/>
          <w:sz w:val="24"/>
          <w:szCs w:val="24"/>
          <w:cs/>
          <w:lang w:eastAsia="en-US"/>
        </w:rPr>
      </w:pPr>
    </w:p>
    <w:p w14:paraId="502DA1C1" w14:textId="77777777" w:rsidR="0044616B" w:rsidRPr="0044616B" w:rsidRDefault="0044616B" w:rsidP="0044616B">
      <w:pPr>
        <w:autoSpaceDE w:val="0"/>
        <w:autoSpaceDN w:val="0"/>
        <w:adjustRightInd w:val="0"/>
        <w:rPr>
          <w:rFonts w:eastAsia="Times New Roman"/>
          <w:b/>
          <w:bCs/>
          <w:sz w:val="24"/>
          <w:szCs w:val="24"/>
          <w:cs/>
          <w:lang w:eastAsia="en-US"/>
        </w:rPr>
      </w:pPr>
    </w:p>
    <w:p w14:paraId="01A34C79" w14:textId="77777777" w:rsidR="0044616B" w:rsidRPr="0044616B" w:rsidRDefault="0044616B" w:rsidP="0044616B">
      <w:pPr>
        <w:autoSpaceDE w:val="0"/>
        <w:autoSpaceDN w:val="0"/>
        <w:adjustRightInd w:val="0"/>
        <w:rPr>
          <w:rFonts w:eastAsia="Times New Roman"/>
          <w:b/>
          <w:bCs/>
          <w:sz w:val="24"/>
          <w:szCs w:val="24"/>
          <w:cs/>
          <w:lang w:eastAsia="en-US"/>
        </w:rPr>
      </w:pPr>
      <w:r w:rsidRPr="0044616B">
        <w:rPr>
          <w:rFonts w:eastAsia="Times New Roman"/>
          <w:b/>
          <w:bCs/>
          <w:sz w:val="24"/>
          <w:szCs w:val="24"/>
          <w:cs/>
          <w:lang w:eastAsia="en-US"/>
        </w:rPr>
        <w:t>5.5.3. SSAS CUBE</w:t>
      </w:r>
    </w:p>
    <w:p w14:paraId="70B96BE3" w14:textId="77777777" w:rsidR="0044616B" w:rsidRPr="0044616B" w:rsidRDefault="0044616B" w:rsidP="0044616B">
      <w:pPr>
        <w:autoSpaceDE w:val="0"/>
        <w:autoSpaceDN w:val="0"/>
        <w:adjustRightInd w:val="0"/>
        <w:rPr>
          <w:rFonts w:eastAsia="Times New Roman"/>
          <w:b/>
          <w:bCs/>
          <w:sz w:val="24"/>
          <w:szCs w:val="24"/>
          <w:cs/>
          <w:lang w:eastAsia="en-US"/>
        </w:rPr>
      </w:pPr>
    </w:p>
    <w:p w14:paraId="146CCA92" w14:textId="77777777" w:rsidR="0044616B" w:rsidRPr="0044616B" w:rsidRDefault="0044616B" w:rsidP="0044616B">
      <w:pPr>
        <w:autoSpaceDE w:val="0"/>
        <w:autoSpaceDN w:val="0"/>
        <w:adjustRightInd w:val="0"/>
        <w:rPr>
          <w:rFonts w:eastAsia="Times New Roman"/>
          <w:sz w:val="24"/>
          <w:szCs w:val="24"/>
          <w:cs/>
          <w:lang w:eastAsia="en-US"/>
        </w:rPr>
      </w:pPr>
      <w:r w:rsidRPr="0044616B">
        <w:rPr>
          <w:rFonts w:eastAsia="Times New Roman"/>
          <w:sz w:val="24"/>
          <w:szCs w:val="24"/>
          <w:cs/>
          <w:lang w:eastAsia="en-US"/>
        </w:rPr>
        <w:t>SSAS extracts the data from Database to create cubes for analysing purpose.</w:t>
      </w:r>
    </w:p>
    <w:p w14:paraId="2CA3FFA8" w14:textId="77777777" w:rsidR="0044616B" w:rsidRPr="0044616B" w:rsidRDefault="0044616B" w:rsidP="0044616B">
      <w:pPr>
        <w:autoSpaceDE w:val="0"/>
        <w:autoSpaceDN w:val="0"/>
        <w:adjustRightInd w:val="0"/>
        <w:rPr>
          <w:rFonts w:eastAsia="Times New Roman"/>
          <w:sz w:val="24"/>
          <w:szCs w:val="24"/>
          <w:cs/>
          <w:lang w:eastAsia="en-US"/>
        </w:rPr>
      </w:pPr>
    </w:p>
    <w:p w14:paraId="2A93A7D9" w14:textId="77777777" w:rsidR="0044616B" w:rsidRPr="0044616B" w:rsidRDefault="0044616B" w:rsidP="0044616B">
      <w:pPr>
        <w:autoSpaceDE w:val="0"/>
        <w:autoSpaceDN w:val="0"/>
        <w:adjustRightInd w:val="0"/>
        <w:rPr>
          <w:rFonts w:eastAsia="Times New Roman"/>
          <w:sz w:val="24"/>
          <w:szCs w:val="24"/>
          <w:cs/>
          <w:lang w:eastAsia="en-US"/>
        </w:rPr>
      </w:pPr>
    </w:p>
    <w:p w14:paraId="7D9B052C" w14:textId="204B967D" w:rsidR="0044616B" w:rsidRPr="0044616B" w:rsidRDefault="0044616B" w:rsidP="00E80395">
      <w:pPr>
        <w:autoSpaceDE w:val="0"/>
        <w:autoSpaceDN w:val="0"/>
        <w:adjustRightInd w:val="0"/>
        <w:ind w:hanging="1433"/>
        <w:jc w:val="right"/>
        <w:rPr>
          <w:rFonts w:eastAsia="Times New Roman"/>
          <w:sz w:val="24"/>
          <w:szCs w:val="24"/>
          <w:cs/>
          <w:lang w:eastAsia="en-US"/>
        </w:rPr>
      </w:pPr>
      <w:r w:rsidRPr="0044616B">
        <w:rPr>
          <w:rFonts w:eastAsia="Times New Roman"/>
          <w:noProof/>
          <w:sz w:val="24"/>
          <w:szCs w:val="24"/>
          <w:cs/>
          <w:lang w:eastAsia="en-US"/>
        </w:rPr>
        <w:drawing>
          <wp:inline distT="0" distB="0" distL="0" distR="0" wp14:anchorId="7C81AC95" wp14:editId="4C358717">
            <wp:extent cx="5943600" cy="2977515"/>
            <wp:effectExtent l="0" t="0" r="0" b="0"/>
            <wp:docPr id="8705" name="Picture 8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referRelativeResize="0">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977515"/>
                    </a:xfrm>
                    <a:prstGeom prst="rect">
                      <a:avLst/>
                    </a:prstGeom>
                    <a:solidFill>
                      <a:srgbClr val="FFFFFF"/>
                    </a:solidFill>
                    <a:ln>
                      <a:noFill/>
                    </a:ln>
                  </pic:spPr>
                </pic:pic>
              </a:graphicData>
            </a:graphic>
          </wp:inline>
        </w:drawing>
      </w:r>
    </w:p>
    <w:p w14:paraId="3F2264EB" w14:textId="77777777" w:rsidR="0044616B" w:rsidRPr="0044616B" w:rsidRDefault="0044616B" w:rsidP="0044616B">
      <w:pPr>
        <w:autoSpaceDE w:val="0"/>
        <w:autoSpaceDN w:val="0"/>
        <w:adjustRightInd w:val="0"/>
        <w:ind w:left="2996"/>
        <w:rPr>
          <w:rFonts w:eastAsia="Times New Roman"/>
          <w:b/>
          <w:bCs/>
          <w:sz w:val="24"/>
          <w:szCs w:val="24"/>
          <w:cs/>
          <w:lang w:eastAsia="en-US"/>
        </w:rPr>
      </w:pPr>
      <w:r w:rsidRPr="0044616B">
        <w:rPr>
          <w:rFonts w:eastAsia="Times New Roman"/>
          <w:b/>
          <w:bCs/>
          <w:sz w:val="24"/>
          <w:szCs w:val="24"/>
          <w:cs/>
          <w:lang w:eastAsia="en-US"/>
        </w:rPr>
        <w:t>Fig 5.5.3.1 SSAS CUBE DESIGN</w:t>
      </w:r>
    </w:p>
    <w:p w14:paraId="25864FA2" w14:textId="77777777" w:rsidR="0044616B" w:rsidRPr="0044616B" w:rsidRDefault="0044616B" w:rsidP="0044616B">
      <w:pPr>
        <w:autoSpaceDE w:val="0"/>
        <w:autoSpaceDN w:val="0"/>
        <w:adjustRightInd w:val="0"/>
        <w:ind w:left="2996"/>
        <w:rPr>
          <w:rFonts w:eastAsia="Times New Roman"/>
          <w:b/>
          <w:bCs/>
          <w:sz w:val="24"/>
          <w:szCs w:val="24"/>
          <w:cs/>
          <w:lang w:eastAsia="en-US"/>
        </w:rPr>
      </w:pPr>
    </w:p>
    <w:p w14:paraId="2CA9BF89" w14:textId="21B8CF82" w:rsidR="0044616B" w:rsidRPr="0044616B" w:rsidRDefault="0044616B" w:rsidP="00296707">
      <w:pPr>
        <w:autoSpaceDE w:val="0"/>
        <w:autoSpaceDN w:val="0"/>
        <w:adjustRightInd w:val="0"/>
        <w:ind w:left="-21" w:hanging="1417"/>
        <w:jc w:val="right"/>
        <w:rPr>
          <w:rFonts w:eastAsia="Times New Roman"/>
          <w:b/>
          <w:bCs/>
          <w:sz w:val="24"/>
          <w:szCs w:val="24"/>
          <w:cs/>
          <w:lang w:eastAsia="en-US"/>
        </w:rPr>
      </w:pPr>
      <w:r w:rsidRPr="0044616B">
        <w:rPr>
          <w:rFonts w:eastAsia="Times New Roman"/>
          <w:b/>
          <w:bCs/>
          <w:noProof/>
          <w:sz w:val="24"/>
          <w:szCs w:val="24"/>
          <w:cs/>
          <w:lang w:eastAsia="en-US"/>
        </w:rPr>
        <w:drawing>
          <wp:inline distT="0" distB="0" distL="0" distR="0" wp14:anchorId="15C6C52B" wp14:editId="0F2536ED">
            <wp:extent cx="5943600" cy="2463165"/>
            <wp:effectExtent l="0" t="0" r="0" b="0"/>
            <wp:docPr id="8704" name="Picture 8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referRelativeResize="0">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463165"/>
                    </a:xfrm>
                    <a:prstGeom prst="rect">
                      <a:avLst/>
                    </a:prstGeom>
                    <a:solidFill>
                      <a:srgbClr val="FFFFFF"/>
                    </a:solidFill>
                    <a:ln>
                      <a:noFill/>
                    </a:ln>
                  </pic:spPr>
                </pic:pic>
              </a:graphicData>
            </a:graphic>
          </wp:inline>
        </w:drawing>
      </w:r>
    </w:p>
    <w:p w14:paraId="0725C1C4" w14:textId="77777777" w:rsidR="0044616B" w:rsidRPr="0044616B" w:rsidRDefault="0044616B" w:rsidP="0044616B">
      <w:pPr>
        <w:autoSpaceDE w:val="0"/>
        <w:autoSpaceDN w:val="0"/>
        <w:adjustRightInd w:val="0"/>
        <w:ind w:left="2996" w:hanging="2900"/>
        <w:jc w:val="center"/>
        <w:rPr>
          <w:rFonts w:eastAsia="Times New Roman"/>
          <w:b/>
          <w:bCs/>
          <w:sz w:val="24"/>
          <w:szCs w:val="24"/>
          <w:cs/>
          <w:lang w:eastAsia="en-US"/>
        </w:rPr>
      </w:pPr>
      <w:r w:rsidRPr="0044616B">
        <w:rPr>
          <w:rFonts w:eastAsia="Times New Roman"/>
          <w:b/>
          <w:bCs/>
          <w:sz w:val="24"/>
          <w:szCs w:val="24"/>
          <w:cs/>
          <w:lang w:eastAsia="en-US"/>
        </w:rPr>
        <w:t>Fig 5.5.3.2 SSAS CUBE</w:t>
      </w:r>
    </w:p>
    <w:p w14:paraId="355538DE" w14:textId="77777777" w:rsidR="0044616B" w:rsidRPr="0044616B" w:rsidRDefault="0044616B" w:rsidP="0044616B">
      <w:pPr>
        <w:autoSpaceDE w:val="0"/>
        <w:autoSpaceDN w:val="0"/>
        <w:adjustRightInd w:val="0"/>
        <w:ind w:left="2996"/>
        <w:rPr>
          <w:rFonts w:eastAsia="Times New Roman"/>
          <w:b/>
          <w:bCs/>
          <w:sz w:val="24"/>
          <w:szCs w:val="24"/>
          <w:cs/>
          <w:lang w:eastAsia="en-US"/>
        </w:rPr>
      </w:pPr>
    </w:p>
    <w:p w14:paraId="21737464" w14:textId="77777777" w:rsidR="0044616B" w:rsidRPr="0044616B" w:rsidRDefault="0044616B" w:rsidP="0044616B">
      <w:pPr>
        <w:autoSpaceDE w:val="0"/>
        <w:autoSpaceDN w:val="0"/>
        <w:adjustRightInd w:val="0"/>
        <w:ind w:left="2996" w:hanging="2967"/>
        <w:rPr>
          <w:rFonts w:eastAsia="Times New Roman"/>
          <w:b/>
          <w:bCs/>
          <w:sz w:val="24"/>
          <w:szCs w:val="24"/>
          <w:cs/>
          <w:lang w:eastAsia="en-US"/>
        </w:rPr>
      </w:pPr>
      <w:r w:rsidRPr="0044616B">
        <w:rPr>
          <w:rFonts w:eastAsia="Times New Roman"/>
          <w:b/>
          <w:bCs/>
          <w:sz w:val="24"/>
          <w:szCs w:val="24"/>
          <w:cs/>
          <w:lang w:eastAsia="en-US"/>
        </w:rPr>
        <w:t>5.5.4. SSRS REPORT</w:t>
      </w:r>
    </w:p>
    <w:p w14:paraId="6544EEB3" w14:textId="77777777" w:rsidR="0044616B" w:rsidRPr="0044616B" w:rsidRDefault="0044616B" w:rsidP="0044616B">
      <w:pPr>
        <w:autoSpaceDE w:val="0"/>
        <w:autoSpaceDN w:val="0"/>
        <w:adjustRightInd w:val="0"/>
        <w:ind w:left="2996" w:hanging="2967"/>
        <w:rPr>
          <w:rFonts w:eastAsia="Times New Roman"/>
          <w:b/>
          <w:bCs/>
          <w:sz w:val="24"/>
          <w:szCs w:val="24"/>
          <w:cs/>
          <w:lang w:eastAsia="en-US"/>
        </w:rPr>
      </w:pPr>
    </w:p>
    <w:p w14:paraId="20864915" w14:textId="60687586" w:rsidR="0044616B" w:rsidRDefault="0044616B" w:rsidP="0044616B">
      <w:pPr>
        <w:autoSpaceDE w:val="0"/>
        <w:autoSpaceDN w:val="0"/>
        <w:adjustRightInd w:val="0"/>
        <w:ind w:left="-4" w:hanging="17"/>
        <w:rPr>
          <w:rFonts w:eastAsia="Times New Roman"/>
          <w:sz w:val="24"/>
          <w:szCs w:val="24"/>
          <w:lang w:eastAsia="en-US"/>
        </w:rPr>
      </w:pPr>
      <w:r w:rsidRPr="0044616B">
        <w:rPr>
          <w:rFonts w:eastAsia="Times New Roman"/>
          <w:sz w:val="24"/>
          <w:szCs w:val="24"/>
          <w:cs/>
          <w:lang w:eastAsia="en-US"/>
        </w:rPr>
        <w:t>SSRS will be used to create reports.Reports can be displayed in textual format or graphical format.</w:t>
      </w:r>
    </w:p>
    <w:p w14:paraId="22718660" w14:textId="77777777" w:rsidR="00DA6DAC" w:rsidRPr="0044616B" w:rsidRDefault="00DA6DAC" w:rsidP="0044616B">
      <w:pPr>
        <w:autoSpaceDE w:val="0"/>
        <w:autoSpaceDN w:val="0"/>
        <w:adjustRightInd w:val="0"/>
        <w:ind w:left="-4" w:hanging="17"/>
        <w:rPr>
          <w:rFonts w:eastAsia="Times New Roman"/>
          <w:sz w:val="24"/>
          <w:szCs w:val="24"/>
          <w:cs/>
          <w:lang w:eastAsia="en-US"/>
        </w:rPr>
      </w:pPr>
    </w:p>
    <w:p w14:paraId="70CCC76A" w14:textId="390B4D28" w:rsidR="0044616B" w:rsidRPr="0044616B" w:rsidRDefault="0044616B" w:rsidP="00DA6DAC">
      <w:pPr>
        <w:autoSpaceDE w:val="0"/>
        <w:autoSpaceDN w:val="0"/>
        <w:adjustRightInd w:val="0"/>
        <w:ind w:left="-1437" w:firstLine="16"/>
        <w:jc w:val="right"/>
        <w:rPr>
          <w:rFonts w:eastAsia="Times New Roman"/>
          <w:sz w:val="24"/>
          <w:szCs w:val="24"/>
          <w:cs/>
          <w:lang w:eastAsia="en-US"/>
        </w:rPr>
      </w:pPr>
      <w:r w:rsidRPr="0044616B">
        <w:rPr>
          <w:rFonts w:eastAsia="Times New Roman"/>
          <w:noProof/>
          <w:sz w:val="24"/>
          <w:szCs w:val="24"/>
          <w:cs/>
          <w:lang w:eastAsia="en-US"/>
        </w:rPr>
        <w:drawing>
          <wp:inline distT="0" distB="0" distL="0" distR="0" wp14:anchorId="0586D1F9" wp14:editId="17842E22">
            <wp:extent cx="5943600" cy="4171950"/>
            <wp:effectExtent l="0" t="0" r="0" b="0"/>
            <wp:docPr id="8799" name="Picture 8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referRelativeResize="0">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solidFill>
                      <a:srgbClr val="FFFFFF"/>
                    </a:solidFill>
                    <a:ln>
                      <a:noFill/>
                    </a:ln>
                  </pic:spPr>
                </pic:pic>
              </a:graphicData>
            </a:graphic>
          </wp:inline>
        </w:drawing>
      </w:r>
    </w:p>
    <w:p w14:paraId="750B2646" w14:textId="084B6053" w:rsidR="0044616B" w:rsidRPr="0044616B" w:rsidRDefault="0044616B" w:rsidP="00F0302E">
      <w:pPr>
        <w:autoSpaceDE w:val="0"/>
        <w:autoSpaceDN w:val="0"/>
        <w:adjustRightInd w:val="0"/>
        <w:ind w:left="2996"/>
        <w:rPr>
          <w:rFonts w:eastAsia="Times New Roman" w:cstheme="minorBidi" w:hint="cs"/>
          <w:b/>
          <w:bCs/>
          <w:sz w:val="24"/>
          <w:szCs w:val="24"/>
          <w:cs/>
          <w:lang w:eastAsia="en-US"/>
        </w:rPr>
      </w:pPr>
      <w:r w:rsidRPr="0044616B">
        <w:rPr>
          <w:rFonts w:eastAsia="Times New Roman"/>
          <w:b/>
          <w:bCs/>
          <w:sz w:val="24"/>
          <w:szCs w:val="24"/>
          <w:cs/>
          <w:lang w:eastAsia="en-US"/>
        </w:rPr>
        <w:t>Fig 5.5.4.1. SSRS in Textual Format</w:t>
      </w:r>
    </w:p>
    <w:p w14:paraId="47C84EA1" w14:textId="77777777" w:rsidR="0044616B" w:rsidRPr="0044616B" w:rsidRDefault="0044616B" w:rsidP="0044616B">
      <w:pPr>
        <w:autoSpaceDE w:val="0"/>
        <w:autoSpaceDN w:val="0"/>
        <w:adjustRightInd w:val="0"/>
        <w:ind w:left="2996"/>
        <w:rPr>
          <w:rFonts w:eastAsia="Times New Roman"/>
          <w:b/>
          <w:bCs/>
          <w:sz w:val="24"/>
          <w:szCs w:val="24"/>
          <w:cs/>
          <w:lang w:eastAsia="en-US"/>
        </w:rPr>
      </w:pPr>
    </w:p>
    <w:p w14:paraId="6A7D526C" w14:textId="77777777" w:rsidR="0044616B" w:rsidRPr="0044616B" w:rsidRDefault="0044616B" w:rsidP="0044616B">
      <w:pPr>
        <w:autoSpaceDE w:val="0"/>
        <w:autoSpaceDN w:val="0"/>
        <w:adjustRightInd w:val="0"/>
        <w:ind w:left="2996"/>
        <w:rPr>
          <w:rFonts w:eastAsia="Times New Roman"/>
          <w:b/>
          <w:bCs/>
          <w:sz w:val="24"/>
          <w:szCs w:val="24"/>
          <w:cs/>
          <w:lang w:eastAsia="en-US"/>
        </w:rPr>
      </w:pPr>
    </w:p>
    <w:p w14:paraId="64CFF490" w14:textId="668DFAB1" w:rsidR="0044616B" w:rsidRPr="0044616B" w:rsidRDefault="0044616B" w:rsidP="00F0302E">
      <w:pPr>
        <w:autoSpaceDE w:val="0"/>
        <w:autoSpaceDN w:val="0"/>
        <w:adjustRightInd w:val="0"/>
        <w:ind w:left="-1370" w:hanging="34"/>
        <w:jc w:val="right"/>
        <w:rPr>
          <w:rFonts w:eastAsia="Times New Roman"/>
          <w:b/>
          <w:bCs/>
          <w:sz w:val="24"/>
          <w:szCs w:val="24"/>
          <w:cs/>
          <w:lang w:eastAsia="en-US"/>
        </w:rPr>
      </w:pPr>
      <w:r w:rsidRPr="0044616B">
        <w:rPr>
          <w:rFonts w:eastAsia="Times New Roman"/>
          <w:b/>
          <w:bCs/>
          <w:noProof/>
          <w:sz w:val="24"/>
          <w:szCs w:val="24"/>
          <w:cs/>
          <w:lang w:eastAsia="en-US"/>
        </w:rPr>
        <w:drawing>
          <wp:inline distT="0" distB="0" distL="0" distR="0" wp14:anchorId="2031FEA6" wp14:editId="43C137FF">
            <wp:extent cx="5943600" cy="3202305"/>
            <wp:effectExtent l="0" t="0" r="0" b="0"/>
            <wp:docPr id="8798" name="Picture 8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referRelativeResize="0">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202305"/>
                    </a:xfrm>
                    <a:prstGeom prst="rect">
                      <a:avLst/>
                    </a:prstGeom>
                    <a:solidFill>
                      <a:srgbClr val="FFFFFF"/>
                    </a:solidFill>
                    <a:ln>
                      <a:noFill/>
                    </a:ln>
                  </pic:spPr>
                </pic:pic>
              </a:graphicData>
            </a:graphic>
          </wp:inline>
        </w:drawing>
      </w:r>
    </w:p>
    <w:p w14:paraId="18E637C5" w14:textId="77777777" w:rsidR="0044616B" w:rsidRPr="0044616B" w:rsidRDefault="0044616B" w:rsidP="0044616B">
      <w:pPr>
        <w:autoSpaceDE w:val="0"/>
        <w:autoSpaceDN w:val="0"/>
        <w:adjustRightInd w:val="0"/>
        <w:ind w:left="2996"/>
        <w:rPr>
          <w:rFonts w:eastAsia="Times New Roman"/>
          <w:b/>
          <w:bCs/>
          <w:sz w:val="24"/>
          <w:szCs w:val="24"/>
          <w:cs/>
          <w:lang w:eastAsia="en-US"/>
        </w:rPr>
      </w:pPr>
      <w:r w:rsidRPr="0044616B">
        <w:rPr>
          <w:rFonts w:eastAsia="Times New Roman"/>
          <w:b/>
          <w:bCs/>
          <w:sz w:val="24"/>
          <w:szCs w:val="24"/>
          <w:cs/>
          <w:lang w:eastAsia="en-US"/>
        </w:rPr>
        <w:t>Fig 5.5.4.2. SSRS in Graphical Format</w:t>
      </w:r>
    </w:p>
    <w:p w14:paraId="52F632EB" w14:textId="77777777" w:rsidR="0044616B" w:rsidRPr="0044616B" w:rsidRDefault="0044616B" w:rsidP="0044616B">
      <w:pPr>
        <w:autoSpaceDE w:val="0"/>
        <w:autoSpaceDN w:val="0"/>
        <w:adjustRightInd w:val="0"/>
        <w:ind w:left="13"/>
        <w:rPr>
          <w:rFonts w:eastAsia="Times New Roman"/>
          <w:b/>
          <w:bCs/>
          <w:sz w:val="24"/>
          <w:szCs w:val="24"/>
          <w:cs/>
          <w:lang w:eastAsia="en-US"/>
        </w:rPr>
      </w:pPr>
    </w:p>
    <w:p w14:paraId="4A0C3D9C" w14:textId="1539FEF2" w:rsidR="0044616B" w:rsidRPr="0044616B" w:rsidRDefault="0044616B" w:rsidP="0044616B">
      <w:pPr>
        <w:autoSpaceDE w:val="0"/>
        <w:autoSpaceDN w:val="0"/>
        <w:adjustRightInd w:val="0"/>
        <w:ind w:left="13"/>
        <w:rPr>
          <w:rFonts w:eastAsia="Times New Roman"/>
          <w:b/>
          <w:bCs/>
          <w:sz w:val="24"/>
          <w:szCs w:val="24"/>
          <w:cs/>
          <w:lang w:eastAsia="en-US"/>
        </w:rPr>
      </w:pPr>
      <w:r w:rsidRPr="0044616B">
        <w:rPr>
          <w:rFonts w:eastAsia="Times New Roman"/>
          <w:b/>
          <w:bCs/>
          <w:sz w:val="24"/>
          <w:szCs w:val="24"/>
          <w:cs/>
          <w:lang w:eastAsia="en-US"/>
        </w:rPr>
        <w:t>5.5.5. Emails Received</w:t>
      </w:r>
      <w:r w:rsidRPr="0044616B">
        <w:rPr>
          <w:rFonts w:eastAsia="Times New Roman"/>
          <w:b/>
          <w:bCs/>
          <w:noProof/>
          <w:sz w:val="24"/>
          <w:szCs w:val="24"/>
          <w:cs/>
          <w:lang w:eastAsia="en-US"/>
        </w:rPr>
        <w:drawing>
          <wp:inline distT="0" distB="0" distL="0" distR="0" wp14:anchorId="3902DAD5" wp14:editId="4E2FA782">
            <wp:extent cx="5943600" cy="2564765"/>
            <wp:effectExtent l="0" t="0" r="0" b="6985"/>
            <wp:docPr id="8797" name="Picture 8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referRelativeResize="0">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564765"/>
                    </a:xfrm>
                    <a:prstGeom prst="rect">
                      <a:avLst/>
                    </a:prstGeom>
                    <a:solidFill>
                      <a:srgbClr val="FFFFFF"/>
                    </a:solidFill>
                    <a:ln>
                      <a:noFill/>
                    </a:ln>
                  </pic:spPr>
                </pic:pic>
              </a:graphicData>
            </a:graphic>
          </wp:inline>
        </w:drawing>
      </w:r>
    </w:p>
    <w:p w14:paraId="52A45426" w14:textId="77777777" w:rsidR="0044616B" w:rsidRPr="0044616B" w:rsidRDefault="0044616B" w:rsidP="0044616B">
      <w:pPr>
        <w:autoSpaceDE w:val="0"/>
        <w:autoSpaceDN w:val="0"/>
        <w:adjustRightInd w:val="0"/>
        <w:ind w:left="13"/>
        <w:rPr>
          <w:rFonts w:eastAsia="Times New Roman"/>
          <w:b/>
          <w:bCs/>
          <w:sz w:val="24"/>
          <w:szCs w:val="24"/>
          <w:cs/>
          <w:lang w:eastAsia="en-US"/>
        </w:rPr>
      </w:pPr>
    </w:p>
    <w:p w14:paraId="053D24C7" w14:textId="77777777" w:rsidR="0044616B" w:rsidRPr="0044616B" w:rsidRDefault="0044616B" w:rsidP="0044616B">
      <w:pPr>
        <w:autoSpaceDE w:val="0"/>
        <w:autoSpaceDN w:val="0"/>
        <w:adjustRightInd w:val="0"/>
        <w:ind w:left="13"/>
        <w:jc w:val="center"/>
        <w:rPr>
          <w:rFonts w:eastAsia="Times New Roman"/>
          <w:b/>
          <w:bCs/>
          <w:sz w:val="24"/>
          <w:szCs w:val="24"/>
          <w:cs/>
          <w:lang w:eastAsia="en-US"/>
        </w:rPr>
      </w:pPr>
      <w:r w:rsidRPr="0044616B">
        <w:rPr>
          <w:rFonts w:eastAsia="Times New Roman"/>
          <w:b/>
          <w:bCs/>
          <w:sz w:val="24"/>
          <w:szCs w:val="24"/>
          <w:cs/>
          <w:lang w:eastAsia="en-US"/>
        </w:rPr>
        <w:t>Fig 5.5.5.1 No File Found</w:t>
      </w:r>
    </w:p>
    <w:p w14:paraId="15B89A25" w14:textId="27892510" w:rsidR="0044616B" w:rsidRPr="0044616B" w:rsidRDefault="0044616B" w:rsidP="00E839D5">
      <w:pPr>
        <w:autoSpaceDE w:val="0"/>
        <w:autoSpaceDN w:val="0"/>
        <w:adjustRightInd w:val="0"/>
        <w:ind w:left="-1437"/>
        <w:jc w:val="right"/>
        <w:rPr>
          <w:rFonts w:eastAsia="Times New Roman"/>
          <w:b/>
          <w:bCs/>
          <w:sz w:val="24"/>
          <w:szCs w:val="24"/>
          <w:cs/>
          <w:lang w:eastAsia="en-US"/>
        </w:rPr>
      </w:pPr>
      <w:r w:rsidRPr="0044616B">
        <w:rPr>
          <w:rFonts w:eastAsia="Times New Roman"/>
          <w:b/>
          <w:bCs/>
          <w:noProof/>
          <w:sz w:val="24"/>
          <w:szCs w:val="24"/>
          <w:cs/>
          <w:lang w:eastAsia="en-US"/>
        </w:rPr>
        <w:lastRenderedPageBreak/>
        <w:drawing>
          <wp:inline distT="0" distB="0" distL="0" distR="0" wp14:anchorId="3D91DD85" wp14:editId="14BCBC1B">
            <wp:extent cx="5943600" cy="3142615"/>
            <wp:effectExtent l="0" t="0" r="0" b="635"/>
            <wp:docPr id="8796" name="Picture 8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referRelativeResize="0">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142615"/>
                    </a:xfrm>
                    <a:prstGeom prst="rect">
                      <a:avLst/>
                    </a:prstGeom>
                    <a:solidFill>
                      <a:srgbClr val="FFFFFF"/>
                    </a:solidFill>
                    <a:ln>
                      <a:noFill/>
                    </a:ln>
                  </pic:spPr>
                </pic:pic>
              </a:graphicData>
            </a:graphic>
          </wp:inline>
        </w:drawing>
      </w:r>
    </w:p>
    <w:p w14:paraId="65FE4B97" w14:textId="77777777" w:rsidR="0044616B" w:rsidRPr="0044616B" w:rsidRDefault="0044616B" w:rsidP="0044616B">
      <w:pPr>
        <w:autoSpaceDE w:val="0"/>
        <w:autoSpaceDN w:val="0"/>
        <w:adjustRightInd w:val="0"/>
        <w:ind w:left="13"/>
        <w:jc w:val="center"/>
        <w:rPr>
          <w:rFonts w:eastAsia="Times New Roman"/>
          <w:b/>
          <w:bCs/>
          <w:sz w:val="24"/>
          <w:szCs w:val="24"/>
          <w:cs/>
          <w:lang w:eastAsia="en-US"/>
        </w:rPr>
      </w:pPr>
      <w:r w:rsidRPr="0044616B">
        <w:rPr>
          <w:rFonts w:eastAsia="Times New Roman"/>
          <w:b/>
          <w:bCs/>
          <w:sz w:val="24"/>
          <w:szCs w:val="24"/>
          <w:cs/>
          <w:lang w:eastAsia="en-US"/>
        </w:rPr>
        <w:t>Fig 5.5.5.2 Data Load Fails</w:t>
      </w:r>
    </w:p>
    <w:p w14:paraId="67A6CB00" w14:textId="77777777" w:rsidR="0044616B" w:rsidRPr="0044616B" w:rsidRDefault="0044616B" w:rsidP="0044616B">
      <w:pPr>
        <w:autoSpaceDE w:val="0"/>
        <w:autoSpaceDN w:val="0"/>
        <w:adjustRightInd w:val="0"/>
        <w:ind w:left="13"/>
        <w:jc w:val="center"/>
        <w:rPr>
          <w:rFonts w:eastAsia="Times New Roman"/>
          <w:b/>
          <w:bCs/>
          <w:sz w:val="24"/>
          <w:szCs w:val="24"/>
          <w:cs/>
          <w:lang w:eastAsia="en-US"/>
        </w:rPr>
      </w:pPr>
    </w:p>
    <w:p w14:paraId="04C6B577" w14:textId="77777777" w:rsidR="0044616B" w:rsidRPr="0044616B" w:rsidRDefault="0044616B" w:rsidP="0044616B">
      <w:pPr>
        <w:autoSpaceDE w:val="0"/>
        <w:autoSpaceDN w:val="0"/>
        <w:adjustRightInd w:val="0"/>
        <w:ind w:left="13"/>
        <w:jc w:val="center"/>
        <w:rPr>
          <w:rFonts w:eastAsia="Times New Roman"/>
          <w:b/>
          <w:bCs/>
          <w:sz w:val="24"/>
          <w:szCs w:val="24"/>
          <w:cs/>
          <w:lang w:eastAsia="en-US"/>
        </w:rPr>
      </w:pPr>
    </w:p>
    <w:p w14:paraId="562C5060" w14:textId="326CB197" w:rsidR="0044616B" w:rsidRPr="0044616B" w:rsidRDefault="0044616B" w:rsidP="0044616B">
      <w:pPr>
        <w:autoSpaceDE w:val="0"/>
        <w:autoSpaceDN w:val="0"/>
        <w:adjustRightInd w:val="0"/>
        <w:ind w:left="-1387" w:right="-1367" w:hanging="33"/>
        <w:jc w:val="center"/>
        <w:rPr>
          <w:rFonts w:eastAsia="Times New Roman"/>
          <w:b/>
          <w:bCs/>
          <w:sz w:val="24"/>
          <w:szCs w:val="24"/>
          <w:cs/>
          <w:lang w:eastAsia="en-US"/>
        </w:rPr>
      </w:pPr>
      <w:r w:rsidRPr="0044616B">
        <w:rPr>
          <w:rFonts w:eastAsia="Times New Roman"/>
          <w:b/>
          <w:bCs/>
          <w:noProof/>
          <w:sz w:val="24"/>
          <w:szCs w:val="24"/>
          <w:cs/>
          <w:lang w:eastAsia="en-US"/>
        </w:rPr>
        <w:drawing>
          <wp:inline distT="0" distB="0" distL="0" distR="0" wp14:anchorId="1FEBFD60" wp14:editId="47EEE24E">
            <wp:extent cx="5943600" cy="2447290"/>
            <wp:effectExtent l="0" t="0" r="0" b="0"/>
            <wp:docPr id="8795" name="Picture 8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referRelativeResize="0">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447290"/>
                    </a:xfrm>
                    <a:prstGeom prst="rect">
                      <a:avLst/>
                    </a:prstGeom>
                    <a:solidFill>
                      <a:srgbClr val="FFFFFF"/>
                    </a:solidFill>
                    <a:ln>
                      <a:noFill/>
                    </a:ln>
                  </pic:spPr>
                </pic:pic>
              </a:graphicData>
            </a:graphic>
          </wp:inline>
        </w:drawing>
      </w:r>
    </w:p>
    <w:p w14:paraId="7D144AEA" w14:textId="77777777" w:rsidR="0044616B" w:rsidRPr="0044616B" w:rsidRDefault="0044616B" w:rsidP="0044616B">
      <w:pPr>
        <w:autoSpaceDE w:val="0"/>
        <w:autoSpaceDN w:val="0"/>
        <w:adjustRightInd w:val="0"/>
        <w:ind w:left="13"/>
        <w:jc w:val="center"/>
        <w:rPr>
          <w:rFonts w:eastAsia="Times New Roman"/>
          <w:b/>
          <w:bCs/>
          <w:sz w:val="24"/>
          <w:szCs w:val="24"/>
          <w:cs/>
          <w:lang w:eastAsia="en-US"/>
        </w:rPr>
      </w:pPr>
      <w:r w:rsidRPr="0044616B">
        <w:rPr>
          <w:rFonts w:eastAsia="Times New Roman"/>
          <w:b/>
          <w:bCs/>
          <w:sz w:val="24"/>
          <w:szCs w:val="24"/>
          <w:cs/>
          <w:lang w:eastAsia="en-US"/>
        </w:rPr>
        <w:t>Fig 5.5.5.3 Data Load Success</w:t>
      </w:r>
    </w:p>
    <w:p w14:paraId="0D4D51D5" w14:textId="77777777" w:rsidR="00B6657B" w:rsidRDefault="00B6657B" w:rsidP="0044616B">
      <w:pPr>
        <w:autoSpaceDE w:val="0"/>
        <w:autoSpaceDN w:val="0"/>
        <w:adjustRightInd w:val="0"/>
        <w:ind w:left="13"/>
        <w:rPr>
          <w:rFonts w:eastAsia="Times New Roman"/>
          <w:b/>
          <w:bCs/>
          <w:sz w:val="28"/>
          <w:szCs w:val="28"/>
          <w:lang w:eastAsia="en-US"/>
        </w:rPr>
      </w:pPr>
    </w:p>
    <w:p w14:paraId="0E27EFF1" w14:textId="77777777" w:rsidR="00B6657B" w:rsidRDefault="00B6657B" w:rsidP="0044616B">
      <w:pPr>
        <w:autoSpaceDE w:val="0"/>
        <w:autoSpaceDN w:val="0"/>
        <w:adjustRightInd w:val="0"/>
        <w:ind w:left="13"/>
        <w:rPr>
          <w:rFonts w:eastAsia="Times New Roman"/>
          <w:b/>
          <w:bCs/>
          <w:sz w:val="28"/>
          <w:szCs w:val="28"/>
          <w:lang w:eastAsia="en-US"/>
        </w:rPr>
      </w:pPr>
    </w:p>
    <w:p w14:paraId="26C55963" w14:textId="77777777" w:rsidR="00B6657B" w:rsidRDefault="00B6657B" w:rsidP="0044616B">
      <w:pPr>
        <w:autoSpaceDE w:val="0"/>
        <w:autoSpaceDN w:val="0"/>
        <w:adjustRightInd w:val="0"/>
        <w:ind w:left="13"/>
        <w:rPr>
          <w:rFonts w:eastAsia="Times New Roman"/>
          <w:b/>
          <w:bCs/>
          <w:sz w:val="28"/>
          <w:szCs w:val="28"/>
          <w:lang w:eastAsia="en-US"/>
        </w:rPr>
      </w:pPr>
    </w:p>
    <w:p w14:paraId="17330EAC" w14:textId="77777777" w:rsidR="00B6657B" w:rsidRDefault="00B6657B" w:rsidP="0044616B">
      <w:pPr>
        <w:autoSpaceDE w:val="0"/>
        <w:autoSpaceDN w:val="0"/>
        <w:adjustRightInd w:val="0"/>
        <w:ind w:left="13"/>
        <w:rPr>
          <w:rFonts w:eastAsia="Times New Roman"/>
          <w:b/>
          <w:bCs/>
          <w:sz w:val="28"/>
          <w:szCs w:val="28"/>
          <w:lang w:eastAsia="en-US"/>
        </w:rPr>
      </w:pPr>
    </w:p>
    <w:p w14:paraId="08992187" w14:textId="77777777" w:rsidR="00B6657B" w:rsidRDefault="00B6657B" w:rsidP="0044616B">
      <w:pPr>
        <w:autoSpaceDE w:val="0"/>
        <w:autoSpaceDN w:val="0"/>
        <w:adjustRightInd w:val="0"/>
        <w:ind w:left="13"/>
        <w:rPr>
          <w:rFonts w:eastAsia="Times New Roman"/>
          <w:b/>
          <w:bCs/>
          <w:sz w:val="28"/>
          <w:szCs w:val="28"/>
          <w:lang w:eastAsia="en-US"/>
        </w:rPr>
      </w:pPr>
    </w:p>
    <w:p w14:paraId="43797C37" w14:textId="77777777" w:rsidR="00B6657B" w:rsidRDefault="00B6657B" w:rsidP="0044616B">
      <w:pPr>
        <w:autoSpaceDE w:val="0"/>
        <w:autoSpaceDN w:val="0"/>
        <w:adjustRightInd w:val="0"/>
        <w:ind w:left="13"/>
        <w:rPr>
          <w:rFonts w:eastAsia="Times New Roman"/>
          <w:b/>
          <w:bCs/>
          <w:sz w:val="28"/>
          <w:szCs w:val="28"/>
          <w:lang w:eastAsia="en-US"/>
        </w:rPr>
      </w:pPr>
    </w:p>
    <w:p w14:paraId="43B4EF5F" w14:textId="77777777" w:rsidR="00B6657B" w:rsidRDefault="00B6657B" w:rsidP="0044616B">
      <w:pPr>
        <w:autoSpaceDE w:val="0"/>
        <w:autoSpaceDN w:val="0"/>
        <w:adjustRightInd w:val="0"/>
        <w:ind w:left="13"/>
        <w:rPr>
          <w:rFonts w:eastAsia="Times New Roman"/>
          <w:b/>
          <w:bCs/>
          <w:sz w:val="28"/>
          <w:szCs w:val="28"/>
          <w:lang w:eastAsia="en-US"/>
        </w:rPr>
      </w:pPr>
    </w:p>
    <w:p w14:paraId="09E59A48" w14:textId="77777777" w:rsidR="00B6657B" w:rsidRDefault="00B6657B" w:rsidP="0044616B">
      <w:pPr>
        <w:autoSpaceDE w:val="0"/>
        <w:autoSpaceDN w:val="0"/>
        <w:adjustRightInd w:val="0"/>
        <w:ind w:left="13"/>
        <w:rPr>
          <w:rFonts w:eastAsia="Times New Roman"/>
          <w:b/>
          <w:bCs/>
          <w:sz w:val="28"/>
          <w:szCs w:val="28"/>
          <w:lang w:eastAsia="en-US"/>
        </w:rPr>
      </w:pPr>
    </w:p>
    <w:p w14:paraId="1E0DE1B2" w14:textId="77777777" w:rsidR="00B6657B" w:rsidRDefault="00B6657B" w:rsidP="0044616B">
      <w:pPr>
        <w:autoSpaceDE w:val="0"/>
        <w:autoSpaceDN w:val="0"/>
        <w:adjustRightInd w:val="0"/>
        <w:ind w:left="13"/>
        <w:rPr>
          <w:rFonts w:eastAsia="Times New Roman"/>
          <w:b/>
          <w:bCs/>
          <w:sz w:val="28"/>
          <w:szCs w:val="28"/>
          <w:lang w:eastAsia="en-US"/>
        </w:rPr>
      </w:pPr>
    </w:p>
    <w:p w14:paraId="0E8ADD42" w14:textId="485C7554" w:rsidR="0044616B" w:rsidRPr="0044616B" w:rsidRDefault="0044616B" w:rsidP="0044616B">
      <w:pPr>
        <w:autoSpaceDE w:val="0"/>
        <w:autoSpaceDN w:val="0"/>
        <w:adjustRightInd w:val="0"/>
        <w:ind w:left="13"/>
        <w:rPr>
          <w:rFonts w:eastAsia="Times New Roman"/>
          <w:b/>
          <w:bCs/>
          <w:sz w:val="28"/>
          <w:szCs w:val="28"/>
          <w:cs/>
          <w:lang w:eastAsia="en-US"/>
        </w:rPr>
      </w:pPr>
      <w:r w:rsidRPr="0044616B">
        <w:rPr>
          <w:rFonts w:eastAsia="Times New Roman"/>
          <w:b/>
          <w:bCs/>
          <w:sz w:val="28"/>
          <w:szCs w:val="28"/>
          <w:cs/>
          <w:lang w:eastAsia="en-US"/>
        </w:rPr>
        <w:lastRenderedPageBreak/>
        <w:t>5.6  SAMPLE CODE</w:t>
      </w:r>
    </w:p>
    <w:p w14:paraId="0056F656" w14:textId="77777777" w:rsidR="0044616B" w:rsidRPr="0044616B" w:rsidRDefault="0044616B" w:rsidP="0044616B">
      <w:pPr>
        <w:autoSpaceDE w:val="0"/>
        <w:autoSpaceDN w:val="0"/>
        <w:adjustRightInd w:val="0"/>
        <w:ind w:left="13"/>
        <w:rPr>
          <w:rFonts w:eastAsia="Times New Roman"/>
          <w:b/>
          <w:bCs/>
          <w:sz w:val="28"/>
          <w:szCs w:val="28"/>
          <w:cs/>
          <w:lang w:eastAsia="en-US"/>
        </w:rPr>
      </w:pPr>
    </w:p>
    <w:p w14:paraId="2334EE0D" w14:textId="7EA638D6" w:rsidR="0044616B" w:rsidRPr="0044616B" w:rsidRDefault="0044616B" w:rsidP="00B6657B">
      <w:pPr>
        <w:autoSpaceDE w:val="0"/>
        <w:autoSpaceDN w:val="0"/>
        <w:adjustRightInd w:val="0"/>
        <w:ind w:left="-1420"/>
        <w:jc w:val="right"/>
        <w:rPr>
          <w:rFonts w:eastAsia="Times New Roman"/>
          <w:b/>
          <w:bCs/>
          <w:sz w:val="32"/>
          <w:szCs w:val="32"/>
          <w:cs/>
          <w:lang w:eastAsia="en-US"/>
        </w:rPr>
      </w:pPr>
      <w:r w:rsidRPr="0044616B">
        <w:rPr>
          <w:rFonts w:eastAsia="Times New Roman"/>
          <w:b/>
          <w:bCs/>
          <w:noProof/>
          <w:sz w:val="32"/>
          <w:szCs w:val="32"/>
          <w:cs/>
          <w:lang w:eastAsia="en-US"/>
        </w:rPr>
        <w:drawing>
          <wp:inline distT="0" distB="0" distL="0" distR="0" wp14:anchorId="3B641F59" wp14:editId="176E5457">
            <wp:extent cx="5943600" cy="3921760"/>
            <wp:effectExtent l="0" t="0" r="0" b="2540"/>
            <wp:docPr id="8794" name="Picture 8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referRelativeResize="0">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921760"/>
                    </a:xfrm>
                    <a:prstGeom prst="rect">
                      <a:avLst/>
                    </a:prstGeom>
                    <a:solidFill>
                      <a:srgbClr val="FFFFFF"/>
                    </a:solidFill>
                    <a:ln>
                      <a:noFill/>
                    </a:ln>
                  </pic:spPr>
                </pic:pic>
              </a:graphicData>
            </a:graphic>
          </wp:inline>
        </w:drawing>
      </w:r>
    </w:p>
    <w:p w14:paraId="409D3407" w14:textId="77777777" w:rsidR="0044616B" w:rsidRPr="0044616B" w:rsidRDefault="0044616B" w:rsidP="000E7EAB">
      <w:pPr>
        <w:autoSpaceDE w:val="0"/>
        <w:autoSpaceDN w:val="0"/>
        <w:adjustRightInd w:val="0"/>
        <w:ind w:left="2996"/>
        <w:rPr>
          <w:rFonts w:eastAsia="Times New Roman"/>
          <w:b/>
          <w:bCs/>
          <w:sz w:val="24"/>
          <w:szCs w:val="24"/>
          <w:cs/>
          <w:lang w:eastAsia="en-US"/>
        </w:rPr>
      </w:pPr>
      <w:r w:rsidRPr="0044616B">
        <w:rPr>
          <w:rFonts w:eastAsia="Times New Roman"/>
          <w:b/>
          <w:bCs/>
          <w:sz w:val="24"/>
          <w:szCs w:val="24"/>
          <w:cs/>
          <w:lang w:eastAsia="en-US"/>
        </w:rPr>
        <w:t>Fig 5.6.1 Checks File Existence @Location</w:t>
      </w:r>
    </w:p>
    <w:p w14:paraId="69E1C775" w14:textId="77777777" w:rsidR="0044616B" w:rsidRPr="0044616B" w:rsidRDefault="0044616B" w:rsidP="0044616B">
      <w:pPr>
        <w:autoSpaceDE w:val="0"/>
        <w:autoSpaceDN w:val="0"/>
        <w:adjustRightInd w:val="0"/>
        <w:ind w:left="13" w:hanging="17"/>
        <w:rPr>
          <w:rFonts w:eastAsia="Times New Roman"/>
          <w:b/>
          <w:bCs/>
          <w:sz w:val="32"/>
          <w:szCs w:val="32"/>
          <w:cs/>
          <w:lang w:eastAsia="en-US"/>
        </w:rPr>
      </w:pPr>
    </w:p>
    <w:p w14:paraId="15ADC852" w14:textId="77777777" w:rsidR="0044616B" w:rsidRPr="0044616B" w:rsidRDefault="0044616B" w:rsidP="0044616B">
      <w:pPr>
        <w:autoSpaceDE w:val="0"/>
        <w:autoSpaceDN w:val="0"/>
        <w:adjustRightInd w:val="0"/>
        <w:ind w:left="2996"/>
        <w:rPr>
          <w:rFonts w:eastAsia="Times New Roman"/>
          <w:b/>
          <w:bCs/>
          <w:sz w:val="32"/>
          <w:szCs w:val="32"/>
          <w:cs/>
          <w:lang w:eastAsia="en-US"/>
        </w:rPr>
      </w:pPr>
    </w:p>
    <w:p w14:paraId="46EAAC15" w14:textId="2FF39B02" w:rsidR="0044616B" w:rsidRPr="0044616B" w:rsidRDefault="0044616B" w:rsidP="00A80E93">
      <w:pPr>
        <w:autoSpaceDE w:val="0"/>
        <w:autoSpaceDN w:val="0"/>
        <w:adjustRightInd w:val="0"/>
        <w:ind w:left="-1437" w:firstLine="33"/>
        <w:jc w:val="right"/>
        <w:rPr>
          <w:rFonts w:eastAsia="Times New Roman"/>
          <w:b/>
          <w:bCs/>
          <w:sz w:val="32"/>
          <w:szCs w:val="32"/>
          <w:cs/>
          <w:lang w:eastAsia="en-US"/>
        </w:rPr>
      </w:pPr>
      <w:r w:rsidRPr="0044616B">
        <w:rPr>
          <w:rFonts w:eastAsia="Times New Roman"/>
          <w:b/>
          <w:bCs/>
          <w:noProof/>
          <w:sz w:val="32"/>
          <w:szCs w:val="32"/>
          <w:cs/>
          <w:lang w:eastAsia="en-US"/>
        </w:rPr>
        <w:drawing>
          <wp:inline distT="0" distB="0" distL="0" distR="0" wp14:anchorId="0B135A26" wp14:editId="423E5A07">
            <wp:extent cx="5943600" cy="3009900"/>
            <wp:effectExtent l="0" t="0" r="0" b="0"/>
            <wp:docPr id="8793" name="Picture 8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referRelativeResize="0">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solidFill>
                      <a:srgbClr val="FFFFFF"/>
                    </a:solidFill>
                    <a:ln>
                      <a:noFill/>
                    </a:ln>
                  </pic:spPr>
                </pic:pic>
              </a:graphicData>
            </a:graphic>
          </wp:inline>
        </w:drawing>
      </w:r>
    </w:p>
    <w:p w14:paraId="33D8879B" w14:textId="77777777" w:rsidR="0044616B" w:rsidRPr="0044616B" w:rsidRDefault="0044616B" w:rsidP="0044616B">
      <w:pPr>
        <w:autoSpaceDE w:val="0"/>
        <w:autoSpaceDN w:val="0"/>
        <w:adjustRightInd w:val="0"/>
        <w:ind w:left="2996"/>
        <w:rPr>
          <w:rFonts w:eastAsia="Times New Roman"/>
          <w:b/>
          <w:bCs/>
          <w:sz w:val="24"/>
          <w:szCs w:val="24"/>
          <w:cs/>
          <w:lang w:eastAsia="en-US"/>
        </w:rPr>
      </w:pPr>
      <w:r w:rsidRPr="0044616B">
        <w:rPr>
          <w:rFonts w:eastAsia="Times New Roman"/>
          <w:b/>
          <w:bCs/>
          <w:sz w:val="24"/>
          <w:szCs w:val="24"/>
          <w:cs/>
          <w:lang w:eastAsia="en-US"/>
        </w:rPr>
        <w:t>Fig 5.6.2. Send Mail if File Not Found</w:t>
      </w:r>
    </w:p>
    <w:p w14:paraId="14D72751" w14:textId="77777777" w:rsidR="0044616B" w:rsidRPr="0044616B" w:rsidRDefault="0044616B" w:rsidP="0044616B">
      <w:pPr>
        <w:autoSpaceDE w:val="0"/>
        <w:autoSpaceDN w:val="0"/>
        <w:adjustRightInd w:val="0"/>
        <w:ind w:left="2996"/>
        <w:rPr>
          <w:rFonts w:eastAsia="Times New Roman"/>
          <w:b/>
          <w:bCs/>
          <w:sz w:val="24"/>
          <w:szCs w:val="24"/>
          <w:cs/>
          <w:lang w:eastAsia="en-US"/>
        </w:rPr>
      </w:pPr>
    </w:p>
    <w:p w14:paraId="1D0C1862" w14:textId="7110525B" w:rsidR="0044616B" w:rsidRPr="0044616B" w:rsidRDefault="0044616B" w:rsidP="00E03BD1">
      <w:pPr>
        <w:autoSpaceDE w:val="0"/>
        <w:autoSpaceDN w:val="0"/>
        <w:adjustRightInd w:val="0"/>
        <w:ind w:left="-1421"/>
        <w:jc w:val="right"/>
        <w:rPr>
          <w:rFonts w:eastAsia="Times New Roman"/>
          <w:b/>
          <w:bCs/>
          <w:sz w:val="24"/>
          <w:szCs w:val="24"/>
          <w:cs/>
          <w:lang w:eastAsia="en-US"/>
        </w:rPr>
      </w:pPr>
      <w:r w:rsidRPr="0044616B">
        <w:rPr>
          <w:rFonts w:eastAsia="Times New Roman"/>
          <w:b/>
          <w:bCs/>
          <w:noProof/>
          <w:sz w:val="24"/>
          <w:szCs w:val="24"/>
          <w:cs/>
          <w:lang w:eastAsia="en-US"/>
        </w:rPr>
        <w:drawing>
          <wp:inline distT="0" distB="0" distL="0" distR="0" wp14:anchorId="00761BDB" wp14:editId="688D6D21">
            <wp:extent cx="5943600" cy="3286125"/>
            <wp:effectExtent l="0" t="0" r="0" b="9525"/>
            <wp:docPr id="8792" name="Picture 8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referRelativeResize="0">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solidFill>
                      <a:srgbClr val="FFFFFF"/>
                    </a:solidFill>
                    <a:ln>
                      <a:noFill/>
                    </a:ln>
                  </pic:spPr>
                </pic:pic>
              </a:graphicData>
            </a:graphic>
          </wp:inline>
        </w:drawing>
      </w:r>
    </w:p>
    <w:p w14:paraId="741025CA" w14:textId="77777777" w:rsidR="0044616B" w:rsidRPr="0044616B" w:rsidRDefault="0044616B" w:rsidP="0044616B">
      <w:pPr>
        <w:autoSpaceDE w:val="0"/>
        <w:autoSpaceDN w:val="0"/>
        <w:adjustRightInd w:val="0"/>
        <w:ind w:left="2996"/>
        <w:rPr>
          <w:rFonts w:eastAsia="Times New Roman"/>
          <w:b/>
          <w:bCs/>
          <w:sz w:val="24"/>
          <w:szCs w:val="24"/>
          <w:cs/>
          <w:lang w:eastAsia="en-US"/>
        </w:rPr>
      </w:pPr>
      <w:r w:rsidRPr="0044616B">
        <w:rPr>
          <w:rFonts w:eastAsia="Times New Roman"/>
          <w:b/>
          <w:bCs/>
          <w:sz w:val="24"/>
          <w:szCs w:val="24"/>
          <w:cs/>
          <w:lang w:eastAsia="en-US"/>
        </w:rPr>
        <w:t>Fig 5.6.3 Send Mail if Data Load Fails</w:t>
      </w:r>
    </w:p>
    <w:p w14:paraId="2A86AD72" w14:textId="77777777" w:rsidR="0044616B" w:rsidRPr="0044616B" w:rsidRDefault="0044616B" w:rsidP="0044616B">
      <w:pPr>
        <w:autoSpaceDE w:val="0"/>
        <w:autoSpaceDN w:val="0"/>
        <w:adjustRightInd w:val="0"/>
        <w:ind w:left="2996"/>
        <w:rPr>
          <w:rFonts w:eastAsia="Times New Roman"/>
          <w:b/>
          <w:bCs/>
          <w:sz w:val="32"/>
          <w:szCs w:val="32"/>
          <w:cs/>
          <w:lang w:eastAsia="en-US"/>
        </w:rPr>
      </w:pPr>
    </w:p>
    <w:p w14:paraId="0BB8BA05" w14:textId="77777777" w:rsidR="0044616B" w:rsidRPr="0044616B" w:rsidRDefault="0044616B" w:rsidP="0044616B">
      <w:pPr>
        <w:autoSpaceDE w:val="0"/>
        <w:autoSpaceDN w:val="0"/>
        <w:adjustRightInd w:val="0"/>
        <w:ind w:left="2996"/>
        <w:rPr>
          <w:rFonts w:eastAsia="Times New Roman"/>
          <w:b/>
          <w:bCs/>
          <w:sz w:val="32"/>
          <w:szCs w:val="32"/>
          <w:cs/>
          <w:lang w:eastAsia="en-US"/>
        </w:rPr>
      </w:pPr>
    </w:p>
    <w:p w14:paraId="48C50FDB" w14:textId="5B851759" w:rsidR="0044616B" w:rsidRPr="0044616B" w:rsidRDefault="0044616B" w:rsidP="00E03BD1">
      <w:pPr>
        <w:autoSpaceDE w:val="0"/>
        <w:autoSpaceDN w:val="0"/>
        <w:adjustRightInd w:val="0"/>
        <w:ind w:left="-1421" w:hanging="16"/>
        <w:jc w:val="right"/>
        <w:rPr>
          <w:rFonts w:eastAsia="Times New Roman"/>
          <w:b/>
          <w:bCs/>
          <w:sz w:val="32"/>
          <w:szCs w:val="32"/>
          <w:cs/>
          <w:lang w:eastAsia="en-US"/>
        </w:rPr>
      </w:pPr>
      <w:r w:rsidRPr="0044616B">
        <w:rPr>
          <w:rFonts w:eastAsia="Times New Roman"/>
          <w:b/>
          <w:bCs/>
          <w:noProof/>
          <w:sz w:val="32"/>
          <w:szCs w:val="32"/>
          <w:cs/>
          <w:lang w:eastAsia="en-US"/>
        </w:rPr>
        <w:drawing>
          <wp:inline distT="0" distB="0" distL="0" distR="0" wp14:anchorId="4E174EF0" wp14:editId="22BD24A6">
            <wp:extent cx="5943600" cy="3838575"/>
            <wp:effectExtent l="0" t="0" r="0" b="9525"/>
            <wp:docPr id="8791" name="Picture 8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referRelativeResize="0">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solidFill>
                      <a:srgbClr val="FFFFFF"/>
                    </a:solidFill>
                    <a:ln>
                      <a:noFill/>
                    </a:ln>
                  </pic:spPr>
                </pic:pic>
              </a:graphicData>
            </a:graphic>
          </wp:inline>
        </w:drawing>
      </w:r>
    </w:p>
    <w:p w14:paraId="349D03BA" w14:textId="1BF4F049" w:rsidR="006C19A9" w:rsidRPr="006C19A9" w:rsidRDefault="0044616B" w:rsidP="006C19A9">
      <w:pPr>
        <w:autoSpaceDE w:val="0"/>
        <w:autoSpaceDN w:val="0"/>
        <w:adjustRightInd w:val="0"/>
        <w:ind w:left="2996"/>
        <w:rPr>
          <w:rFonts w:eastAsia="Times New Roman" w:cstheme="minorBidi" w:hint="cs"/>
          <w:b/>
          <w:bCs/>
          <w:sz w:val="24"/>
          <w:szCs w:val="24"/>
          <w:cs/>
          <w:lang w:eastAsia="en-US"/>
        </w:rPr>
      </w:pPr>
      <w:r w:rsidRPr="0044616B">
        <w:rPr>
          <w:rFonts w:eastAsia="Times New Roman"/>
          <w:b/>
          <w:bCs/>
          <w:sz w:val="24"/>
          <w:szCs w:val="24"/>
          <w:cs/>
          <w:lang w:eastAsia="en-US"/>
        </w:rPr>
        <w:t>Fig 5.6.4 Send Mail if Data Load happens</w:t>
      </w:r>
    </w:p>
    <w:p w14:paraId="06A4D4AF" w14:textId="77777777" w:rsidR="006C19A9" w:rsidRPr="006C19A9" w:rsidRDefault="006C19A9" w:rsidP="00BE51DD">
      <w:pPr>
        <w:pStyle w:val="Heading1"/>
        <w:numPr>
          <w:ilvl w:val="1"/>
          <w:numId w:val="12"/>
        </w:numPr>
        <w:autoSpaceDE w:val="0"/>
        <w:autoSpaceDN w:val="0"/>
        <w:adjustRightInd w:val="0"/>
        <w:ind w:left="40" w:firstLine="7"/>
        <w:rPr>
          <w:rFonts w:eastAsia="Times New Roman" w:cs="Times New Roman"/>
          <w:color w:val="auto"/>
          <w:cs/>
        </w:rPr>
      </w:pPr>
      <w:r w:rsidRPr="006C19A9">
        <w:rPr>
          <w:rFonts w:eastAsia="Times New Roman" w:cs="Times New Roman"/>
          <w:color w:val="auto"/>
          <w:sz w:val="32"/>
          <w:szCs w:val="32"/>
          <w:cs/>
          <w:lang w:val="en-US"/>
        </w:rPr>
        <w:lastRenderedPageBreak/>
        <w:t>TESTING AND RESULTS</w:t>
      </w:r>
    </w:p>
    <w:p w14:paraId="7C7FF671" w14:textId="77777777" w:rsidR="006C19A9" w:rsidRDefault="006C19A9" w:rsidP="006C19A9">
      <w:pPr>
        <w:rPr>
          <w:rFonts w:eastAsia="Times New Roman"/>
          <w:cs/>
        </w:rPr>
      </w:pPr>
    </w:p>
    <w:p w14:paraId="541E4815" w14:textId="77777777" w:rsidR="006C19A9" w:rsidRDefault="006C19A9" w:rsidP="006C19A9">
      <w:pPr>
        <w:rPr>
          <w:cs/>
        </w:rPr>
      </w:pPr>
      <w:r>
        <w:rPr>
          <w:rFonts w:eastAsia="Times New Roman"/>
          <w:cs/>
        </w:rPr>
        <w:t>Performed Unit Testing,Integration Testing,System Testing etc. For below scenarios</w:t>
      </w:r>
    </w:p>
    <w:p w14:paraId="28C0315C" w14:textId="77777777" w:rsidR="006C19A9" w:rsidRDefault="006C19A9" w:rsidP="006C19A9">
      <w:pPr>
        <w:ind w:left="47"/>
        <w:rPr>
          <w:cs/>
        </w:rPr>
      </w:pPr>
    </w:p>
    <w:tbl>
      <w:tblPr>
        <w:tblStyle w:val="TableGrid"/>
        <w:tblW w:w="0" w:type="auto"/>
        <w:tblInd w:w="47" w:type="dxa"/>
        <w:tblLayout w:type="fixed"/>
        <w:tblLook w:val="0000" w:firstRow="0" w:lastRow="0" w:firstColumn="0" w:lastColumn="0" w:noHBand="0" w:noVBand="0"/>
      </w:tblPr>
      <w:tblGrid>
        <w:gridCol w:w="539"/>
        <w:gridCol w:w="3271"/>
        <w:gridCol w:w="2355"/>
        <w:gridCol w:w="2371"/>
        <w:gridCol w:w="989"/>
      </w:tblGrid>
      <w:tr w:rsidR="006C19A9" w14:paraId="61FFC78E" w14:textId="77777777">
        <w:tc>
          <w:tcPr>
            <w:tcW w:w="539" w:type="dxa"/>
          </w:tcPr>
          <w:p w14:paraId="70326731" w14:textId="77777777" w:rsidR="006C19A9" w:rsidRDefault="006C19A9">
            <w:pPr>
              <w:jc w:val="center"/>
              <w:rPr>
                <w:cs/>
              </w:rPr>
            </w:pPr>
            <w:r>
              <w:rPr>
                <w:rFonts w:eastAsia="Times New Roman"/>
                <w:cs/>
              </w:rPr>
              <w:t xml:space="preserve"> No</w:t>
            </w:r>
          </w:p>
        </w:tc>
        <w:tc>
          <w:tcPr>
            <w:tcW w:w="3271" w:type="dxa"/>
          </w:tcPr>
          <w:p w14:paraId="58ADBBA9" w14:textId="77777777" w:rsidR="006C19A9" w:rsidRDefault="006C19A9">
            <w:pPr>
              <w:jc w:val="center"/>
              <w:rPr>
                <w:cs/>
              </w:rPr>
            </w:pPr>
            <w:r>
              <w:rPr>
                <w:cs/>
              </w:rPr>
              <w:t>Step</w:t>
            </w:r>
          </w:p>
        </w:tc>
        <w:tc>
          <w:tcPr>
            <w:tcW w:w="2355" w:type="dxa"/>
          </w:tcPr>
          <w:p w14:paraId="1C051BC9" w14:textId="77777777" w:rsidR="006C19A9" w:rsidRDefault="006C19A9">
            <w:pPr>
              <w:jc w:val="center"/>
              <w:rPr>
                <w:cs/>
              </w:rPr>
            </w:pPr>
            <w:r>
              <w:rPr>
                <w:cs/>
              </w:rPr>
              <w:t>Expected Behaviour</w:t>
            </w:r>
          </w:p>
        </w:tc>
        <w:tc>
          <w:tcPr>
            <w:tcW w:w="2371" w:type="dxa"/>
          </w:tcPr>
          <w:p w14:paraId="0B07BC40" w14:textId="77777777" w:rsidR="006C19A9" w:rsidRDefault="006C19A9">
            <w:pPr>
              <w:jc w:val="center"/>
              <w:rPr>
                <w:cs/>
              </w:rPr>
            </w:pPr>
            <w:r>
              <w:rPr>
                <w:cs/>
              </w:rPr>
              <w:t>Actual Behaviour</w:t>
            </w:r>
          </w:p>
        </w:tc>
        <w:tc>
          <w:tcPr>
            <w:tcW w:w="989" w:type="dxa"/>
          </w:tcPr>
          <w:p w14:paraId="42CD88A4" w14:textId="77777777" w:rsidR="006C19A9" w:rsidRDefault="006C19A9">
            <w:pPr>
              <w:jc w:val="center"/>
              <w:rPr>
                <w:cs/>
              </w:rPr>
            </w:pPr>
            <w:r>
              <w:rPr>
                <w:cs/>
              </w:rPr>
              <w:t>Result</w:t>
            </w:r>
          </w:p>
        </w:tc>
      </w:tr>
      <w:tr w:rsidR="006C19A9" w14:paraId="4DCDF31F" w14:textId="77777777">
        <w:tc>
          <w:tcPr>
            <w:tcW w:w="539" w:type="dxa"/>
          </w:tcPr>
          <w:p w14:paraId="2C977378" w14:textId="77777777" w:rsidR="006C19A9" w:rsidRDefault="006C19A9">
            <w:pPr>
              <w:jc w:val="center"/>
              <w:rPr>
                <w:cs/>
              </w:rPr>
            </w:pPr>
            <w:r>
              <w:rPr>
                <w:cs/>
              </w:rPr>
              <w:t>1</w:t>
            </w:r>
          </w:p>
        </w:tc>
        <w:tc>
          <w:tcPr>
            <w:tcW w:w="3271" w:type="dxa"/>
          </w:tcPr>
          <w:p w14:paraId="4935971D" w14:textId="77777777" w:rsidR="006C19A9" w:rsidRDefault="006C19A9">
            <w:pPr>
              <w:jc w:val="center"/>
              <w:rPr>
                <w:cs/>
              </w:rPr>
            </w:pPr>
            <w:r>
              <w:rPr>
                <w:cs/>
              </w:rPr>
              <w:t>The SSIS Package should   trigger the mail to client if file not available.</w:t>
            </w:r>
          </w:p>
        </w:tc>
        <w:tc>
          <w:tcPr>
            <w:tcW w:w="2355" w:type="dxa"/>
          </w:tcPr>
          <w:p w14:paraId="27F3092E" w14:textId="77777777" w:rsidR="006C19A9" w:rsidRDefault="006C19A9">
            <w:pPr>
              <w:jc w:val="center"/>
              <w:rPr>
                <w:cs/>
              </w:rPr>
            </w:pPr>
            <w:r>
              <w:rPr>
                <w:cs/>
              </w:rPr>
              <w:t>should trigger the mail.</w:t>
            </w:r>
          </w:p>
        </w:tc>
        <w:tc>
          <w:tcPr>
            <w:tcW w:w="2371" w:type="dxa"/>
          </w:tcPr>
          <w:p w14:paraId="31B3F4CA" w14:textId="77777777" w:rsidR="006C19A9" w:rsidRDefault="006C19A9">
            <w:pPr>
              <w:jc w:val="center"/>
              <w:rPr>
                <w:cs/>
              </w:rPr>
            </w:pPr>
            <w:r>
              <w:rPr>
                <w:cs/>
              </w:rPr>
              <w:t>Triggered the mail</w:t>
            </w:r>
          </w:p>
        </w:tc>
        <w:tc>
          <w:tcPr>
            <w:tcW w:w="989" w:type="dxa"/>
          </w:tcPr>
          <w:p w14:paraId="5FC2C35F" w14:textId="77777777" w:rsidR="006C19A9" w:rsidRDefault="006C19A9">
            <w:pPr>
              <w:jc w:val="center"/>
              <w:rPr>
                <w:cs/>
              </w:rPr>
            </w:pPr>
            <w:r>
              <w:rPr>
                <w:cs/>
              </w:rPr>
              <w:t>PASS</w:t>
            </w:r>
          </w:p>
        </w:tc>
      </w:tr>
      <w:tr w:rsidR="006C19A9" w14:paraId="17A72C3A" w14:textId="77777777">
        <w:tc>
          <w:tcPr>
            <w:tcW w:w="539" w:type="dxa"/>
          </w:tcPr>
          <w:p w14:paraId="70F4BD68" w14:textId="77777777" w:rsidR="006C19A9" w:rsidRDefault="006C19A9">
            <w:pPr>
              <w:jc w:val="center"/>
              <w:rPr>
                <w:cs/>
              </w:rPr>
            </w:pPr>
            <w:r>
              <w:rPr>
                <w:cs/>
              </w:rPr>
              <w:t>2</w:t>
            </w:r>
          </w:p>
        </w:tc>
        <w:tc>
          <w:tcPr>
            <w:tcW w:w="3271" w:type="dxa"/>
          </w:tcPr>
          <w:p w14:paraId="7813341E" w14:textId="77777777" w:rsidR="006C19A9" w:rsidRDefault="006C19A9">
            <w:pPr>
              <w:jc w:val="center"/>
              <w:rPr>
                <w:cs/>
              </w:rPr>
            </w:pPr>
            <w:r>
              <w:rPr>
                <w:cs/>
              </w:rPr>
              <w:t>The SSIS Package should append the Processing Datetime to filename(eg:Customer_20201128_2106.csv), If files available.</w:t>
            </w:r>
          </w:p>
        </w:tc>
        <w:tc>
          <w:tcPr>
            <w:tcW w:w="2355" w:type="dxa"/>
          </w:tcPr>
          <w:p w14:paraId="13C34E20" w14:textId="77777777" w:rsidR="006C19A9" w:rsidRDefault="006C19A9">
            <w:pPr>
              <w:jc w:val="center"/>
              <w:rPr>
                <w:cs/>
              </w:rPr>
            </w:pPr>
            <w:r>
              <w:rPr>
                <w:cs/>
              </w:rPr>
              <w:t>Should append the Processing Datetime to filename</w:t>
            </w:r>
          </w:p>
        </w:tc>
        <w:tc>
          <w:tcPr>
            <w:tcW w:w="2371" w:type="dxa"/>
          </w:tcPr>
          <w:p w14:paraId="4698D267" w14:textId="77777777" w:rsidR="006C19A9" w:rsidRDefault="006C19A9">
            <w:pPr>
              <w:jc w:val="center"/>
              <w:rPr>
                <w:cs/>
              </w:rPr>
            </w:pPr>
            <w:r>
              <w:rPr>
                <w:cs/>
              </w:rPr>
              <w:t>Appended the Processing Datetime to filename</w:t>
            </w:r>
          </w:p>
        </w:tc>
        <w:tc>
          <w:tcPr>
            <w:tcW w:w="989" w:type="dxa"/>
          </w:tcPr>
          <w:p w14:paraId="6FCC9CC5" w14:textId="77777777" w:rsidR="006C19A9" w:rsidRDefault="006C19A9">
            <w:pPr>
              <w:jc w:val="center"/>
              <w:rPr>
                <w:cs/>
              </w:rPr>
            </w:pPr>
            <w:r>
              <w:rPr>
                <w:cs/>
              </w:rPr>
              <w:t>PASS</w:t>
            </w:r>
          </w:p>
        </w:tc>
      </w:tr>
      <w:tr w:rsidR="006C19A9" w14:paraId="4D9D15DA" w14:textId="77777777">
        <w:tc>
          <w:tcPr>
            <w:tcW w:w="539" w:type="dxa"/>
          </w:tcPr>
          <w:p w14:paraId="03586DE3" w14:textId="77777777" w:rsidR="006C19A9" w:rsidRDefault="006C19A9">
            <w:pPr>
              <w:jc w:val="center"/>
              <w:rPr>
                <w:cs/>
              </w:rPr>
            </w:pPr>
            <w:r>
              <w:rPr>
                <w:cs/>
              </w:rPr>
              <w:t>3</w:t>
            </w:r>
          </w:p>
        </w:tc>
        <w:tc>
          <w:tcPr>
            <w:tcW w:w="3271" w:type="dxa"/>
          </w:tcPr>
          <w:p w14:paraId="727C5582" w14:textId="77777777" w:rsidR="006C19A9" w:rsidRDefault="006C19A9">
            <w:pPr>
              <w:jc w:val="center"/>
              <w:rPr>
                <w:cs/>
              </w:rPr>
            </w:pPr>
            <w:r>
              <w:rPr>
                <w:cs/>
              </w:rPr>
              <w:t>If file data is corrupted then that corrupted data should not flow in final target table</w:t>
            </w:r>
          </w:p>
        </w:tc>
        <w:tc>
          <w:tcPr>
            <w:tcW w:w="2355" w:type="dxa"/>
          </w:tcPr>
          <w:p w14:paraId="26E95756" w14:textId="77777777" w:rsidR="006C19A9" w:rsidRDefault="006C19A9">
            <w:pPr>
              <w:jc w:val="center"/>
              <w:rPr>
                <w:cs/>
              </w:rPr>
            </w:pPr>
            <w:r>
              <w:rPr>
                <w:cs/>
              </w:rPr>
              <w:t>corrupted data should not flow in final target table</w:t>
            </w:r>
          </w:p>
        </w:tc>
        <w:tc>
          <w:tcPr>
            <w:tcW w:w="2371" w:type="dxa"/>
          </w:tcPr>
          <w:p w14:paraId="60C84280" w14:textId="77777777" w:rsidR="006C19A9" w:rsidRDefault="006C19A9">
            <w:pPr>
              <w:jc w:val="center"/>
              <w:rPr>
                <w:cs/>
              </w:rPr>
            </w:pPr>
            <w:r>
              <w:rPr>
                <w:cs/>
              </w:rPr>
              <w:t>corrupted data didn't  flow in final target table</w:t>
            </w:r>
          </w:p>
        </w:tc>
        <w:tc>
          <w:tcPr>
            <w:tcW w:w="989" w:type="dxa"/>
          </w:tcPr>
          <w:p w14:paraId="7DAC148B" w14:textId="77777777" w:rsidR="006C19A9" w:rsidRDefault="006C19A9">
            <w:pPr>
              <w:jc w:val="center"/>
              <w:rPr>
                <w:cs/>
              </w:rPr>
            </w:pPr>
            <w:r>
              <w:rPr>
                <w:cs/>
              </w:rPr>
              <w:t>PASS</w:t>
            </w:r>
          </w:p>
        </w:tc>
      </w:tr>
      <w:tr w:rsidR="006C19A9" w14:paraId="608C9ED6" w14:textId="77777777">
        <w:tc>
          <w:tcPr>
            <w:tcW w:w="539" w:type="dxa"/>
          </w:tcPr>
          <w:p w14:paraId="1E5C21B1" w14:textId="77777777" w:rsidR="006C19A9" w:rsidRDefault="006C19A9">
            <w:pPr>
              <w:jc w:val="center"/>
              <w:rPr>
                <w:cs/>
              </w:rPr>
            </w:pPr>
            <w:r>
              <w:rPr>
                <w:cs/>
              </w:rPr>
              <w:t>4</w:t>
            </w:r>
          </w:p>
        </w:tc>
        <w:tc>
          <w:tcPr>
            <w:tcW w:w="3271" w:type="dxa"/>
          </w:tcPr>
          <w:p w14:paraId="4F854071" w14:textId="77777777" w:rsidR="006C19A9" w:rsidRDefault="006C19A9">
            <w:pPr>
              <w:jc w:val="center"/>
              <w:rPr>
                <w:cs/>
              </w:rPr>
            </w:pPr>
            <w:r>
              <w:rPr>
                <w:cs/>
              </w:rPr>
              <w:t>If file  data load fails,then should trigger the mail.</w:t>
            </w:r>
          </w:p>
        </w:tc>
        <w:tc>
          <w:tcPr>
            <w:tcW w:w="2355" w:type="dxa"/>
          </w:tcPr>
          <w:p w14:paraId="46061148" w14:textId="77777777" w:rsidR="006C19A9" w:rsidRDefault="006C19A9">
            <w:pPr>
              <w:jc w:val="center"/>
              <w:rPr>
                <w:cs/>
              </w:rPr>
            </w:pPr>
            <w:r>
              <w:rPr>
                <w:cs/>
              </w:rPr>
              <w:t>should trigger the mail</w:t>
            </w:r>
          </w:p>
        </w:tc>
        <w:tc>
          <w:tcPr>
            <w:tcW w:w="2371" w:type="dxa"/>
          </w:tcPr>
          <w:p w14:paraId="71D1D603" w14:textId="77777777" w:rsidR="006C19A9" w:rsidRDefault="006C19A9">
            <w:pPr>
              <w:jc w:val="center"/>
              <w:rPr>
                <w:cs/>
              </w:rPr>
            </w:pPr>
            <w:r>
              <w:rPr>
                <w:cs/>
              </w:rPr>
              <w:t>Triggered the mail.</w:t>
            </w:r>
          </w:p>
        </w:tc>
        <w:tc>
          <w:tcPr>
            <w:tcW w:w="989" w:type="dxa"/>
          </w:tcPr>
          <w:p w14:paraId="1A0C2FA5" w14:textId="77777777" w:rsidR="006C19A9" w:rsidRDefault="006C19A9">
            <w:pPr>
              <w:jc w:val="center"/>
              <w:rPr>
                <w:cs/>
              </w:rPr>
            </w:pPr>
            <w:r>
              <w:rPr>
                <w:cs/>
              </w:rPr>
              <w:t>PASS</w:t>
            </w:r>
          </w:p>
        </w:tc>
      </w:tr>
      <w:tr w:rsidR="006C19A9" w14:paraId="70624167" w14:textId="77777777">
        <w:tc>
          <w:tcPr>
            <w:tcW w:w="539" w:type="dxa"/>
          </w:tcPr>
          <w:p w14:paraId="0DB6660A" w14:textId="77777777" w:rsidR="006C19A9" w:rsidRDefault="006C19A9">
            <w:pPr>
              <w:jc w:val="center"/>
              <w:rPr>
                <w:cs/>
              </w:rPr>
            </w:pPr>
            <w:r>
              <w:rPr>
                <w:cs/>
              </w:rPr>
              <w:t>5</w:t>
            </w:r>
          </w:p>
        </w:tc>
        <w:tc>
          <w:tcPr>
            <w:tcW w:w="3271" w:type="dxa"/>
          </w:tcPr>
          <w:p w14:paraId="29754F7F" w14:textId="77777777" w:rsidR="006C19A9" w:rsidRDefault="006C19A9">
            <w:pPr>
              <w:jc w:val="center"/>
              <w:rPr>
                <w:cs/>
              </w:rPr>
            </w:pPr>
            <w:r>
              <w:rPr>
                <w:cs/>
              </w:rPr>
              <w:t>If file  data load fails,move that file to error file location</w:t>
            </w:r>
          </w:p>
        </w:tc>
        <w:tc>
          <w:tcPr>
            <w:tcW w:w="2355" w:type="dxa"/>
          </w:tcPr>
          <w:p w14:paraId="14778804" w14:textId="77777777" w:rsidR="006C19A9" w:rsidRDefault="006C19A9">
            <w:pPr>
              <w:jc w:val="center"/>
              <w:rPr>
                <w:cs/>
              </w:rPr>
            </w:pPr>
            <w:r>
              <w:rPr>
                <w:cs/>
              </w:rPr>
              <w:t>move that file to error file location</w:t>
            </w:r>
          </w:p>
        </w:tc>
        <w:tc>
          <w:tcPr>
            <w:tcW w:w="2371" w:type="dxa"/>
          </w:tcPr>
          <w:p w14:paraId="48A9C2DE" w14:textId="77777777" w:rsidR="006C19A9" w:rsidRDefault="006C19A9">
            <w:pPr>
              <w:jc w:val="center"/>
              <w:rPr>
                <w:cs/>
              </w:rPr>
            </w:pPr>
            <w:r>
              <w:rPr>
                <w:cs/>
              </w:rPr>
              <w:t>Moved that file to error file location</w:t>
            </w:r>
          </w:p>
        </w:tc>
        <w:tc>
          <w:tcPr>
            <w:tcW w:w="989" w:type="dxa"/>
          </w:tcPr>
          <w:p w14:paraId="33A58814" w14:textId="77777777" w:rsidR="006C19A9" w:rsidRDefault="006C19A9">
            <w:pPr>
              <w:jc w:val="center"/>
              <w:rPr>
                <w:cs/>
              </w:rPr>
            </w:pPr>
            <w:r>
              <w:rPr>
                <w:cs/>
              </w:rPr>
              <w:t>PASS</w:t>
            </w:r>
          </w:p>
        </w:tc>
      </w:tr>
      <w:tr w:rsidR="006C19A9" w14:paraId="2779D705" w14:textId="77777777">
        <w:tc>
          <w:tcPr>
            <w:tcW w:w="539" w:type="dxa"/>
          </w:tcPr>
          <w:p w14:paraId="0473F9F8" w14:textId="77777777" w:rsidR="006C19A9" w:rsidRDefault="006C19A9">
            <w:pPr>
              <w:jc w:val="center"/>
              <w:rPr>
                <w:cs/>
              </w:rPr>
            </w:pPr>
            <w:r>
              <w:rPr>
                <w:cs/>
              </w:rPr>
              <w:t>6</w:t>
            </w:r>
          </w:p>
        </w:tc>
        <w:tc>
          <w:tcPr>
            <w:tcW w:w="3271" w:type="dxa"/>
          </w:tcPr>
          <w:p w14:paraId="704941C8" w14:textId="77777777" w:rsidR="006C19A9" w:rsidRDefault="006C19A9">
            <w:pPr>
              <w:jc w:val="center"/>
              <w:rPr>
                <w:cs/>
              </w:rPr>
            </w:pPr>
            <w:r>
              <w:rPr>
                <w:cs/>
              </w:rPr>
              <w:t>If file data load is successful,then should trigger the mail.</w:t>
            </w:r>
          </w:p>
        </w:tc>
        <w:tc>
          <w:tcPr>
            <w:tcW w:w="2355" w:type="dxa"/>
          </w:tcPr>
          <w:p w14:paraId="456D99AE" w14:textId="77777777" w:rsidR="006C19A9" w:rsidRDefault="006C19A9">
            <w:pPr>
              <w:jc w:val="center"/>
              <w:rPr>
                <w:cs/>
              </w:rPr>
            </w:pPr>
            <w:r>
              <w:rPr>
                <w:cs/>
              </w:rPr>
              <w:t>should trigger the mail.</w:t>
            </w:r>
          </w:p>
        </w:tc>
        <w:tc>
          <w:tcPr>
            <w:tcW w:w="2371" w:type="dxa"/>
          </w:tcPr>
          <w:p w14:paraId="18AD8427" w14:textId="77777777" w:rsidR="006C19A9" w:rsidRDefault="006C19A9">
            <w:pPr>
              <w:jc w:val="center"/>
              <w:rPr>
                <w:cs/>
              </w:rPr>
            </w:pPr>
            <w:r>
              <w:rPr>
                <w:cs/>
              </w:rPr>
              <w:t>Triggered the mail.</w:t>
            </w:r>
          </w:p>
        </w:tc>
        <w:tc>
          <w:tcPr>
            <w:tcW w:w="989" w:type="dxa"/>
          </w:tcPr>
          <w:p w14:paraId="53B37AC6" w14:textId="77777777" w:rsidR="006C19A9" w:rsidRDefault="006C19A9">
            <w:pPr>
              <w:jc w:val="center"/>
              <w:rPr>
                <w:cs/>
              </w:rPr>
            </w:pPr>
            <w:r>
              <w:rPr>
                <w:cs/>
              </w:rPr>
              <w:t>PASS</w:t>
            </w:r>
          </w:p>
        </w:tc>
      </w:tr>
      <w:tr w:rsidR="006C19A9" w14:paraId="4C92A8F0" w14:textId="77777777">
        <w:tc>
          <w:tcPr>
            <w:tcW w:w="539" w:type="dxa"/>
          </w:tcPr>
          <w:p w14:paraId="083AB389" w14:textId="77777777" w:rsidR="006C19A9" w:rsidRDefault="006C19A9">
            <w:pPr>
              <w:jc w:val="center"/>
              <w:rPr>
                <w:cs/>
              </w:rPr>
            </w:pPr>
            <w:r>
              <w:rPr>
                <w:cs/>
              </w:rPr>
              <w:t>7</w:t>
            </w:r>
          </w:p>
        </w:tc>
        <w:tc>
          <w:tcPr>
            <w:tcW w:w="3271" w:type="dxa"/>
          </w:tcPr>
          <w:p w14:paraId="4F0644A4" w14:textId="77777777" w:rsidR="006C19A9" w:rsidRDefault="006C19A9">
            <w:pPr>
              <w:jc w:val="center"/>
              <w:rPr>
                <w:cs/>
              </w:rPr>
            </w:pPr>
            <w:r>
              <w:rPr>
                <w:cs/>
              </w:rPr>
              <w:t>If file data load is successful,then should move that file to archive location.</w:t>
            </w:r>
          </w:p>
        </w:tc>
        <w:tc>
          <w:tcPr>
            <w:tcW w:w="2355" w:type="dxa"/>
          </w:tcPr>
          <w:p w14:paraId="3E84386C" w14:textId="77777777" w:rsidR="006C19A9" w:rsidRDefault="006C19A9">
            <w:pPr>
              <w:jc w:val="center"/>
              <w:rPr>
                <w:cs/>
              </w:rPr>
            </w:pPr>
            <w:r>
              <w:rPr>
                <w:cs/>
              </w:rPr>
              <w:t>should move that file to archive location</w:t>
            </w:r>
          </w:p>
        </w:tc>
        <w:tc>
          <w:tcPr>
            <w:tcW w:w="2371" w:type="dxa"/>
          </w:tcPr>
          <w:p w14:paraId="71754FD6" w14:textId="77777777" w:rsidR="006C19A9" w:rsidRDefault="006C19A9">
            <w:pPr>
              <w:jc w:val="center"/>
              <w:rPr>
                <w:cs/>
              </w:rPr>
            </w:pPr>
            <w:r>
              <w:rPr>
                <w:cs/>
              </w:rPr>
              <w:t>Moved that file to archive location</w:t>
            </w:r>
          </w:p>
        </w:tc>
        <w:tc>
          <w:tcPr>
            <w:tcW w:w="989" w:type="dxa"/>
          </w:tcPr>
          <w:p w14:paraId="3C84C552" w14:textId="77777777" w:rsidR="006C19A9" w:rsidRDefault="006C19A9">
            <w:pPr>
              <w:jc w:val="center"/>
              <w:rPr>
                <w:cs/>
              </w:rPr>
            </w:pPr>
            <w:r>
              <w:rPr>
                <w:cs/>
              </w:rPr>
              <w:t>PASS</w:t>
            </w:r>
          </w:p>
        </w:tc>
      </w:tr>
      <w:tr w:rsidR="006C19A9" w14:paraId="43A94D9C" w14:textId="77777777">
        <w:tc>
          <w:tcPr>
            <w:tcW w:w="539" w:type="dxa"/>
          </w:tcPr>
          <w:p w14:paraId="3167EA56" w14:textId="77777777" w:rsidR="006C19A9" w:rsidRDefault="006C19A9">
            <w:pPr>
              <w:jc w:val="center"/>
              <w:rPr>
                <w:cs/>
              </w:rPr>
            </w:pPr>
            <w:r>
              <w:rPr>
                <w:cs/>
              </w:rPr>
              <w:t>8</w:t>
            </w:r>
          </w:p>
        </w:tc>
        <w:tc>
          <w:tcPr>
            <w:tcW w:w="3271" w:type="dxa"/>
          </w:tcPr>
          <w:p w14:paraId="7A95B556" w14:textId="77777777" w:rsidR="006C19A9" w:rsidRDefault="006C19A9">
            <w:pPr>
              <w:jc w:val="center"/>
              <w:rPr>
                <w:cs/>
              </w:rPr>
            </w:pPr>
            <w:r>
              <w:rPr>
                <w:cs/>
              </w:rPr>
              <w:t>If package fails to execute then it should log the exception</w:t>
            </w:r>
          </w:p>
        </w:tc>
        <w:tc>
          <w:tcPr>
            <w:tcW w:w="2355" w:type="dxa"/>
          </w:tcPr>
          <w:p w14:paraId="5C5AAB1D" w14:textId="77777777" w:rsidR="006C19A9" w:rsidRDefault="006C19A9">
            <w:pPr>
              <w:jc w:val="center"/>
              <w:rPr>
                <w:cs/>
              </w:rPr>
            </w:pPr>
            <w:r>
              <w:rPr>
                <w:cs/>
              </w:rPr>
              <w:t>should log the exception</w:t>
            </w:r>
          </w:p>
          <w:p w14:paraId="1D634F94" w14:textId="77777777" w:rsidR="006C19A9" w:rsidRDefault="006C19A9">
            <w:pPr>
              <w:jc w:val="center"/>
              <w:rPr>
                <w:cs/>
              </w:rPr>
            </w:pPr>
          </w:p>
        </w:tc>
        <w:tc>
          <w:tcPr>
            <w:tcW w:w="2371" w:type="dxa"/>
          </w:tcPr>
          <w:p w14:paraId="05F0A4A8" w14:textId="77777777" w:rsidR="006C19A9" w:rsidRDefault="006C19A9">
            <w:pPr>
              <w:jc w:val="center"/>
              <w:rPr>
                <w:cs/>
              </w:rPr>
            </w:pPr>
            <w:r>
              <w:rPr>
                <w:cs/>
              </w:rPr>
              <w:t>Logged the exception</w:t>
            </w:r>
          </w:p>
        </w:tc>
        <w:tc>
          <w:tcPr>
            <w:tcW w:w="989" w:type="dxa"/>
          </w:tcPr>
          <w:p w14:paraId="7BE963DF" w14:textId="77777777" w:rsidR="006C19A9" w:rsidRDefault="006C19A9">
            <w:pPr>
              <w:jc w:val="center"/>
              <w:rPr>
                <w:cs/>
              </w:rPr>
            </w:pPr>
            <w:r>
              <w:rPr>
                <w:cs/>
              </w:rPr>
              <w:t>PASS</w:t>
            </w:r>
          </w:p>
        </w:tc>
      </w:tr>
      <w:tr w:rsidR="006C19A9" w14:paraId="0A72E538" w14:textId="77777777">
        <w:tc>
          <w:tcPr>
            <w:tcW w:w="539" w:type="dxa"/>
          </w:tcPr>
          <w:p w14:paraId="51132D37" w14:textId="77777777" w:rsidR="006C19A9" w:rsidRDefault="006C19A9">
            <w:pPr>
              <w:jc w:val="center"/>
              <w:rPr>
                <w:cs/>
              </w:rPr>
            </w:pPr>
            <w:r>
              <w:rPr>
                <w:cs/>
              </w:rPr>
              <w:t>9</w:t>
            </w:r>
          </w:p>
        </w:tc>
        <w:tc>
          <w:tcPr>
            <w:tcW w:w="3271" w:type="dxa"/>
          </w:tcPr>
          <w:p w14:paraId="67BA851F" w14:textId="77777777" w:rsidR="006C19A9" w:rsidRDefault="006C19A9">
            <w:pPr>
              <w:jc w:val="center"/>
              <w:rPr>
                <w:cs/>
              </w:rPr>
            </w:pPr>
            <w:r>
              <w:rPr>
                <w:cs/>
              </w:rPr>
              <w:t>If package fails to execute then should notify the client by email.</w:t>
            </w:r>
          </w:p>
        </w:tc>
        <w:tc>
          <w:tcPr>
            <w:tcW w:w="2355" w:type="dxa"/>
          </w:tcPr>
          <w:p w14:paraId="7991F6E9" w14:textId="77777777" w:rsidR="006C19A9" w:rsidRDefault="006C19A9">
            <w:pPr>
              <w:jc w:val="center"/>
              <w:rPr>
                <w:cs/>
              </w:rPr>
            </w:pPr>
            <w:r>
              <w:rPr>
                <w:cs/>
              </w:rPr>
              <w:t>should notify the client by email.</w:t>
            </w:r>
          </w:p>
        </w:tc>
        <w:tc>
          <w:tcPr>
            <w:tcW w:w="2371" w:type="dxa"/>
          </w:tcPr>
          <w:p w14:paraId="6FBA4420" w14:textId="77777777" w:rsidR="006C19A9" w:rsidRDefault="006C19A9">
            <w:pPr>
              <w:jc w:val="center"/>
              <w:rPr>
                <w:cs/>
              </w:rPr>
            </w:pPr>
            <w:r>
              <w:rPr>
                <w:cs/>
              </w:rPr>
              <w:t>Notified  the client by email.</w:t>
            </w:r>
          </w:p>
        </w:tc>
        <w:tc>
          <w:tcPr>
            <w:tcW w:w="989" w:type="dxa"/>
          </w:tcPr>
          <w:p w14:paraId="57D466A6" w14:textId="77777777" w:rsidR="006C19A9" w:rsidRDefault="006C19A9">
            <w:pPr>
              <w:jc w:val="center"/>
              <w:rPr>
                <w:cs/>
              </w:rPr>
            </w:pPr>
            <w:r>
              <w:rPr>
                <w:cs/>
              </w:rPr>
              <w:t>PASS</w:t>
            </w:r>
          </w:p>
        </w:tc>
      </w:tr>
      <w:tr w:rsidR="006C19A9" w14:paraId="6E4D4140" w14:textId="77777777">
        <w:tc>
          <w:tcPr>
            <w:tcW w:w="539" w:type="dxa"/>
          </w:tcPr>
          <w:p w14:paraId="74D052EF" w14:textId="77777777" w:rsidR="006C19A9" w:rsidRDefault="006C19A9">
            <w:pPr>
              <w:jc w:val="center"/>
              <w:rPr>
                <w:cs/>
              </w:rPr>
            </w:pPr>
            <w:r>
              <w:rPr>
                <w:cs/>
              </w:rPr>
              <w:t>10</w:t>
            </w:r>
          </w:p>
        </w:tc>
        <w:tc>
          <w:tcPr>
            <w:tcW w:w="3271" w:type="dxa"/>
          </w:tcPr>
          <w:p w14:paraId="770A8080" w14:textId="77777777" w:rsidR="006C19A9" w:rsidRDefault="006C19A9">
            <w:pPr>
              <w:jc w:val="center"/>
              <w:rPr>
                <w:cs/>
              </w:rPr>
            </w:pPr>
            <w:r>
              <w:rPr>
                <w:cs/>
              </w:rPr>
              <w:t xml:space="preserve">Once the data is loaded into database,Should be able to create Cube for analysis. </w:t>
            </w:r>
          </w:p>
        </w:tc>
        <w:tc>
          <w:tcPr>
            <w:tcW w:w="2355" w:type="dxa"/>
          </w:tcPr>
          <w:p w14:paraId="68F09B12" w14:textId="77777777" w:rsidR="006C19A9" w:rsidRDefault="006C19A9">
            <w:pPr>
              <w:jc w:val="center"/>
              <w:rPr>
                <w:cs/>
              </w:rPr>
            </w:pPr>
            <w:r>
              <w:rPr>
                <w:cs/>
              </w:rPr>
              <w:t xml:space="preserve">Should be able to create Cube for analysis. </w:t>
            </w:r>
          </w:p>
          <w:p w14:paraId="7179E305" w14:textId="77777777" w:rsidR="006C19A9" w:rsidRDefault="006C19A9">
            <w:pPr>
              <w:jc w:val="center"/>
              <w:rPr>
                <w:cs/>
              </w:rPr>
            </w:pPr>
          </w:p>
        </w:tc>
        <w:tc>
          <w:tcPr>
            <w:tcW w:w="2371" w:type="dxa"/>
          </w:tcPr>
          <w:p w14:paraId="6C071CB7" w14:textId="77777777" w:rsidR="006C19A9" w:rsidRDefault="006C19A9">
            <w:pPr>
              <w:jc w:val="center"/>
              <w:rPr>
                <w:cs/>
              </w:rPr>
            </w:pPr>
            <w:r>
              <w:rPr>
                <w:cs/>
              </w:rPr>
              <w:t>Created the Cube</w:t>
            </w:r>
          </w:p>
        </w:tc>
        <w:tc>
          <w:tcPr>
            <w:tcW w:w="989" w:type="dxa"/>
          </w:tcPr>
          <w:p w14:paraId="67E599E1" w14:textId="77777777" w:rsidR="006C19A9" w:rsidRDefault="006C19A9">
            <w:pPr>
              <w:jc w:val="center"/>
              <w:rPr>
                <w:cs/>
              </w:rPr>
            </w:pPr>
            <w:r>
              <w:rPr>
                <w:cs/>
              </w:rPr>
              <w:t>PASS</w:t>
            </w:r>
          </w:p>
        </w:tc>
      </w:tr>
      <w:tr w:rsidR="006C19A9" w14:paraId="2E41C635" w14:textId="77777777">
        <w:tc>
          <w:tcPr>
            <w:tcW w:w="539" w:type="dxa"/>
          </w:tcPr>
          <w:p w14:paraId="24CD1F66" w14:textId="77777777" w:rsidR="006C19A9" w:rsidRDefault="006C19A9">
            <w:pPr>
              <w:jc w:val="center"/>
              <w:rPr>
                <w:cs/>
              </w:rPr>
            </w:pPr>
            <w:r>
              <w:rPr>
                <w:cs/>
              </w:rPr>
              <w:t>11</w:t>
            </w:r>
          </w:p>
        </w:tc>
        <w:tc>
          <w:tcPr>
            <w:tcW w:w="3271" w:type="dxa"/>
          </w:tcPr>
          <w:p w14:paraId="6C3A5C4D" w14:textId="77777777" w:rsidR="006C19A9" w:rsidRDefault="006C19A9">
            <w:pPr>
              <w:jc w:val="center"/>
              <w:rPr>
                <w:cs/>
              </w:rPr>
            </w:pPr>
            <w:r>
              <w:rPr>
                <w:cs/>
              </w:rPr>
              <w:t>Once the data is analysed,should be able to use that analysed data for creating Reports</w:t>
            </w:r>
          </w:p>
        </w:tc>
        <w:tc>
          <w:tcPr>
            <w:tcW w:w="2355" w:type="dxa"/>
          </w:tcPr>
          <w:p w14:paraId="15F3E46B" w14:textId="77777777" w:rsidR="006C19A9" w:rsidRDefault="006C19A9">
            <w:pPr>
              <w:jc w:val="center"/>
              <w:rPr>
                <w:cs/>
              </w:rPr>
            </w:pPr>
            <w:r>
              <w:rPr>
                <w:cs/>
              </w:rPr>
              <w:t>should be able to use that analysed data for creating Reports</w:t>
            </w:r>
          </w:p>
        </w:tc>
        <w:tc>
          <w:tcPr>
            <w:tcW w:w="2371" w:type="dxa"/>
          </w:tcPr>
          <w:p w14:paraId="488EACD2" w14:textId="77777777" w:rsidR="006C19A9" w:rsidRDefault="006C19A9">
            <w:pPr>
              <w:jc w:val="center"/>
              <w:rPr>
                <w:cs/>
              </w:rPr>
            </w:pPr>
            <w:r>
              <w:rPr>
                <w:cs/>
              </w:rPr>
              <w:t xml:space="preserve"> used that analysed data for creating Reports</w:t>
            </w:r>
          </w:p>
        </w:tc>
        <w:tc>
          <w:tcPr>
            <w:tcW w:w="989" w:type="dxa"/>
          </w:tcPr>
          <w:p w14:paraId="2488C6DD" w14:textId="77777777" w:rsidR="006C19A9" w:rsidRDefault="006C19A9">
            <w:pPr>
              <w:jc w:val="center"/>
              <w:rPr>
                <w:cs/>
              </w:rPr>
            </w:pPr>
            <w:r>
              <w:rPr>
                <w:cs/>
              </w:rPr>
              <w:t>PASS</w:t>
            </w:r>
          </w:p>
        </w:tc>
      </w:tr>
    </w:tbl>
    <w:p w14:paraId="2C5DA264" w14:textId="77777777" w:rsidR="006C19A9" w:rsidRDefault="006C19A9" w:rsidP="006C19A9">
      <w:pPr>
        <w:ind w:left="47"/>
        <w:jc w:val="center"/>
        <w:rPr>
          <w:b/>
          <w:bCs/>
          <w:cs/>
        </w:rPr>
      </w:pPr>
      <w:r>
        <w:rPr>
          <w:b/>
          <w:bCs/>
          <w:cs/>
        </w:rPr>
        <w:t>Table 6. Test Result</w:t>
      </w:r>
    </w:p>
    <w:p w14:paraId="1F2BA694" w14:textId="77777777" w:rsidR="006C19A9" w:rsidRDefault="006C19A9" w:rsidP="006C19A9">
      <w:pPr>
        <w:pStyle w:val="Heading1"/>
        <w:keepNext w:val="0"/>
        <w:keepLines w:val="0"/>
        <w:spacing w:before="0"/>
        <w:ind w:left="30" w:hanging="50"/>
        <w:rPr>
          <w:rFonts w:eastAsia="Times New Roman" w:cs="Times New Roman"/>
          <w:b w:val="0"/>
          <w:bCs w:val="0"/>
          <w:cs/>
        </w:rPr>
      </w:pPr>
    </w:p>
    <w:p w14:paraId="68A243D8" w14:textId="77777777" w:rsidR="006C19A9" w:rsidRDefault="006C19A9" w:rsidP="006C19A9">
      <w:pPr>
        <w:pStyle w:val="Heading1"/>
        <w:keepNext w:val="0"/>
        <w:keepLines w:val="0"/>
        <w:spacing w:before="0"/>
        <w:ind w:left="2996"/>
        <w:rPr>
          <w:rFonts w:eastAsia="Times New Roman" w:cs="Times New Roman"/>
          <w:b w:val="0"/>
          <w:bCs w:val="0"/>
          <w:cs/>
        </w:rPr>
      </w:pPr>
    </w:p>
    <w:p w14:paraId="1365C0DF" w14:textId="46030FB1" w:rsidR="006C19A9" w:rsidRDefault="006C19A9" w:rsidP="006C19A9">
      <w:pPr>
        <w:autoSpaceDE w:val="0"/>
        <w:autoSpaceDN w:val="0"/>
        <w:adjustRightInd w:val="0"/>
        <w:rPr>
          <w:rFonts w:eastAsia="Times New Roman"/>
          <w:b/>
          <w:bCs/>
          <w:sz w:val="24"/>
          <w:szCs w:val="24"/>
          <w:lang w:eastAsia="en-US"/>
        </w:rPr>
      </w:pPr>
    </w:p>
    <w:p w14:paraId="7E7DE186" w14:textId="3E41C4EB" w:rsidR="00BE0508" w:rsidRDefault="00BE0508" w:rsidP="006C19A9">
      <w:pPr>
        <w:autoSpaceDE w:val="0"/>
        <w:autoSpaceDN w:val="0"/>
        <w:adjustRightInd w:val="0"/>
        <w:rPr>
          <w:rFonts w:eastAsia="Times New Roman"/>
          <w:b/>
          <w:bCs/>
          <w:sz w:val="24"/>
          <w:szCs w:val="24"/>
          <w:lang w:eastAsia="en-US"/>
        </w:rPr>
      </w:pPr>
    </w:p>
    <w:p w14:paraId="7C2C534B" w14:textId="4B8461FA" w:rsidR="00BE0508" w:rsidRDefault="00BE0508" w:rsidP="006C19A9">
      <w:pPr>
        <w:autoSpaceDE w:val="0"/>
        <w:autoSpaceDN w:val="0"/>
        <w:adjustRightInd w:val="0"/>
        <w:rPr>
          <w:rFonts w:eastAsia="Times New Roman"/>
          <w:b/>
          <w:bCs/>
          <w:sz w:val="24"/>
          <w:szCs w:val="24"/>
          <w:lang w:eastAsia="en-US"/>
        </w:rPr>
      </w:pPr>
    </w:p>
    <w:p w14:paraId="30AF85DE" w14:textId="58AF6B84" w:rsidR="00BE0508" w:rsidRDefault="00BE0508" w:rsidP="006C19A9">
      <w:pPr>
        <w:autoSpaceDE w:val="0"/>
        <w:autoSpaceDN w:val="0"/>
        <w:adjustRightInd w:val="0"/>
        <w:rPr>
          <w:rFonts w:eastAsia="Times New Roman"/>
          <w:b/>
          <w:bCs/>
          <w:sz w:val="24"/>
          <w:szCs w:val="24"/>
          <w:lang w:eastAsia="en-US"/>
        </w:rPr>
      </w:pPr>
    </w:p>
    <w:p w14:paraId="5CBC86EF" w14:textId="479172D0" w:rsidR="00BE0508" w:rsidRDefault="00BE0508" w:rsidP="006C19A9">
      <w:pPr>
        <w:autoSpaceDE w:val="0"/>
        <w:autoSpaceDN w:val="0"/>
        <w:adjustRightInd w:val="0"/>
        <w:rPr>
          <w:rFonts w:eastAsia="Times New Roman"/>
          <w:b/>
          <w:bCs/>
          <w:sz w:val="24"/>
          <w:szCs w:val="24"/>
          <w:lang w:eastAsia="en-US"/>
        </w:rPr>
      </w:pPr>
    </w:p>
    <w:p w14:paraId="31EE764C" w14:textId="243D0832" w:rsidR="00BE0508" w:rsidRDefault="00BE0508" w:rsidP="006C19A9">
      <w:pPr>
        <w:autoSpaceDE w:val="0"/>
        <w:autoSpaceDN w:val="0"/>
        <w:adjustRightInd w:val="0"/>
        <w:rPr>
          <w:rFonts w:eastAsia="Times New Roman"/>
          <w:b/>
          <w:bCs/>
          <w:sz w:val="24"/>
          <w:szCs w:val="24"/>
          <w:lang w:eastAsia="en-US"/>
        </w:rPr>
      </w:pPr>
    </w:p>
    <w:p w14:paraId="54701DAF" w14:textId="6C2FB344" w:rsidR="00BE0508" w:rsidRDefault="00BE0508" w:rsidP="006C19A9">
      <w:pPr>
        <w:autoSpaceDE w:val="0"/>
        <w:autoSpaceDN w:val="0"/>
        <w:adjustRightInd w:val="0"/>
        <w:rPr>
          <w:rFonts w:eastAsia="Times New Roman"/>
          <w:b/>
          <w:bCs/>
          <w:sz w:val="24"/>
          <w:szCs w:val="24"/>
          <w:lang w:eastAsia="en-US"/>
        </w:rPr>
      </w:pPr>
    </w:p>
    <w:p w14:paraId="7CFD18BB" w14:textId="14AAC6D5" w:rsidR="00BE0508" w:rsidRDefault="00BE0508" w:rsidP="006C19A9">
      <w:pPr>
        <w:autoSpaceDE w:val="0"/>
        <w:autoSpaceDN w:val="0"/>
        <w:adjustRightInd w:val="0"/>
        <w:rPr>
          <w:rFonts w:eastAsia="Times New Roman"/>
          <w:b/>
          <w:bCs/>
          <w:sz w:val="24"/>
          <w:szCs w:val="24"/>
          <w:lang w:eastAsia="en-US"/>
        </w:rPr>
      </w:pPr>
    </w:p>
    <w:p w14:paraId="335DABB5" w14:textId="2B90FEE5" w:rsidR="00BE0508" w:rsidRDefault="00BE0508" w:rsidP="006C19A9">
      <w:pPr>
        <w:autoSpaceDE w:val="0"/>
        <w:autoSpaceDN w:val="0"/>
        <w:adjustRightInd w:val="0"/>
        <w:rPr>
          <w:rFonts w:eastAsia="Times New Roman"/>
          <w:b/>
          <w:bCs/>
          <w:sz w:val="24"/>
          <w:szCs w:val="24"/>
          <w:lang w:eastAsia="en-US"/>
        </w:rPr>
      </w:pPr>
    </w:p>
    <w:p w14:paraId="63FE18B0" w14:textId="77777777" w:rsidR="00BE0508" w:rsidRPr="00BE0508" w:rsidRDefault="00BE0508" w:rsidP="00BE0508">
      <w:pPr>
        <w:autoSpaceDE w:val="0"/>
        <w:autoSpaceDN w:val="0"/>
        <w:adjustRightInd w:val="0"/>
        <w:ind w:left="13" w:hanging="34"/>
        <w:rPr>
          <w:sz w:val="20"/>
          <w:szCs w:val="20"/>
          <w:cs/>
          <w:lang w:eastAsia="en-US"/>
        </w:rPr>
      </w:pPr>
      <w:r w:rsidRPr="00BE0508">
        <w:rPr>
          <w:rFonts w:eastAsia="Times New Roman"/>
          <w:b/>
          <w:bCs/>
          <w:sz w:val="32"/>
          <w:szCs w:val="32"/>
          <w:cs/>
          <w:lang w:eastAsia="en-US"/>
        </w:rPr>
        <w:lastRenderedPageBreak/>
        <w:t>7. CONCLUSION &amp; FUTURE WORK</w:t>
      </w:r>
    </w:p>
    <w:p w14:paraId="2605F3E0" w14:textId="77777777" w:rsidR="00BE0508" w:rsidRPr="00BE0508" w:rsidRDefault="00BE0508" w:rsidP="00BE0508">
      <w:pPr>
        <w:autoSpaceDE w:val="0"/>
        <w:autoSpaceDN w:val="0"/>
        <w:adjustRightInd w:val="0"/>
        <w:ind w:left="13" w:hanging="34"/>
        <w:rPr>
          <w:b/>
          <w:bCs/>
          <w:sz w:val="28"/>
          <w:szCs w:val="28"/>
          <w:cs/>
          <w:lang w:eastAsia="en-US"/>
        </w:rPr>
      </w:pPr>
    </w:p>
    <w:p w14:paraId="4D69AD58" w14:textId="77777777" w:rsidR="00BE0508" w:rsidRPr="00BE0508" w:rsidRDefault="00BE0508" w:rsidP="00BE0508">
      <w:pPr>
        <w:autoSpaceDE w:val="0"/>
        <w:autoSpaceDN w:val="0"/>
        <w:adjustRightInd w:val="0"/>
        <w:ind w:left="13" w:hanging="34"/>
        <w:rPr>
          <w:b/>
          <w:bCs/>
          <w:sz w:val="28"/>
          <w:szCs w:val="28"/>
          <w:cs/>
          <w:lang w:eastAsia="en-US"/>
        </w:rPr>
      </w:pPr>
      <w:r w:rsidRPr="00BE0508">
        <w:rPr>
          <w:b/>
          <w:bCs/>
          <w:sz w:val="28"/>
          <w:szCs w:val="28"/>
          <w:cs/>
          <w:lang w:eastAsia="en-US"/>
        </w:rPr>
        <w:t>7.1 CONCLUSION</w:t>
      </w:r>
    </w:p>
    <w:p w14:paraId="6A2BE20E" w14:textId="77777777" w:rsidR="00BE0508" w:rsidRPr="00BE0508" w:rsidRDefault="00BE0508" w:rsidP="00BE0508">
      <w:pPr>
        <w:autoSpaceDE w:val="0"/>
        <w:autoSpaceDN w:val="0"/>
        <w:adjustRightInd w:val="0"/>
        <w:ind w:left="13" w:hanging="34"/>
        <w:rPr>
          <w:b/>
          <w:bCs/>
          <w:sz w:val="24"/>
          <w:szCs w:val="24"/>
          <w:cs/>
          <w:lang w:eastAsia="en-US"/>
        </w:rPr>
      </w:pPr>
    </w:p>
    <w:p w14:paraId="308C322A" w14:textId="77777777" w:rsidR="00BE0508" w:rsidRPr="00BE0508" w:rsidRDefault="00BE0508" w:rsidP="00BE0508">
      <w:pPr>
        <w:autoSpaceDE w:val="0"/>
        <w:autoSpaceDN w:val="0"/>
        <w:adjustRightInd w:val="0"/>
        <w:rPr>
          <w:sz w:val="24"/>
          <w:szCs w:val="24"/>
          <w:cs/>
          <w:lang w:eastAsia="en-US"/>
        </w:rPr>
      </w:pPr>
      <w:r w:rsidRPr="00BE0508">
        <w:rPr>
          <w:rFonts w:eastAsia="Times New Roman"/>
          <w:sz w:val="24"/>
          <w:szCs w:val="24"/>
          <w:cs/>
          <w:lang w:eastAsia="en-US"/>
        </w:rPr>
        <w:t>This project serves to automate the prevalent traditional tedious and time-wasting methods of providing the Customer information in minimum time. The use of this system will help to reduce the manual work lists the strategies, effective decision-making processes, technologies, etc. and supports the organization to make business operational decisions. The main objective of developing this system is to structure and analyze the historical data within a company smart insights providing scope for rational decision making.CIS plays a pivotal role in the strategic planning of any organizations decision-making process which includes performance progress, quantitative analysis, reporting, data sharing and understanding customer insights. The CIS system involves the use of computing technologies to identify, analyze and forecast or predict customer views. It can help in efficient a quick decision-making process by analyzing the vitality of the various parameters based on the legacy customer data and help the enterprise come up with effective solutions based on the performance indicators.CIS also removes the requirement for manual data entry and interpretations and provides with quick reporting features and data visualizations.</w:t>
      </w:r>
      <w:r w:rsidRPr="00BE0508">
        <w:rPr>
          <w:rFonts w:eastAsia="Times New Roman"/>
          <w:sz w:val="24"/>
          <w:szCs w:val="24"/>
          <w:cs/>
        </w:rPr>
        <w:t xml:space="preserve">he system makes overall business management much easier and more flexible.It offers high security with a different level of authentication.The new system will provide  accurate results. The new system will be much better in performance,speed,reliable,flexible as well as efficient compared to the existing one. </w:t>
      </w:r>
    </w:p>
    <w:p w14:paraId="0D6D517F" w14:textId="77777777" w:rsidR="00BE0508" w:rsidRPr="00BE0508" w:rsidRDefault="00BE0508" w:rsidP="00BE0508">
      <w:pPr>
        <w:autoSpaceDE w:val="0"/>
        <w:autoSpaceDN w:val="0"/>
        <w:adjustRightInd w:val="0"/>
        <w:spacing w:line="200" w:lineRule="exact"/>
        <w:rPr>
          <w:sz w:val="24"/>
          <w:szCs w:val="24"/>
          <w:cs/>
          <w:lang w:eastAsia="en-US"/>
        </w:rPr>
      </w:pPr>
    </w:p>
    <w:p w14:paraId="35DC3F9E" w14:textId="77777777" w:rsidR="00BE0508" w:rsidRPr="00BE0508" w:rsidRDefault="00BE0508" w:rsidP="00BE0508">
      <w:pPr>
        <w:autoSpaceDE w:val="0"/>
        <w:autoSpaceDN w:val="0"/>
        <w:adjustRightInd w:val="0"/>
        <w:spacing w:line="200" w:lineRule="exact"/>
        <w:rPr>
          <w:sz w:val="28"/>
          <w:szCs w:val="28"/>
          <w:cs/>
          <w:lang w:eastAsia="en-US"/>
        </w:rPr>
      </w:pPr>
    </w:p>
    <w:p w14:paraId="5D815901" w14:textId="77777777" w:rsidR="00BE0508" w:rsidRPr="00BE0508" w:rsidRDefault="00BE0508" w:rsidP="00BE0508">
      <w:pPr>
        <w:autoSpaceDE w:val="0"/>
        <w:autoSpaceDN w:val="0"/>
        <w:adjustRightInd w:val="0"/>
        <w:ind w:right="120"/>
        <w:jc w:val="center"/>
        <w:rPr>
          <w:rFonts w:eastAsia="Times New Roman"/>
          <w:b/>
          <w:bCs/>
          <w:color w:val="000000"/>
          <w:sz w:val="28"/>
          <w:szCs w:val="28"/>
          <w:cs/>
          <w:lang w:val="en-US"/>
        </w:rPr>
      </w:pPr>
    </w:p>
    <w:p w14:paraId="46405594" w14:textId="77777777" w:rsidR="00BE0508" w:rsidRPr="00BE0508" w:rsidRDefault="00BE0508" w:rsidP="00BE0508">
      <w:pPr>
        <w:autoSpaceDE w:val="0"/>
        <w:autoSpaceDN w:val="0"/>
        <w:adjustRightInd w:val="0"/>
        <w:ind w:right="120"/>
        <w:rPr>
          <w:rFonts w:eastAsia="Times New Roman"/>
          <w:b/>
          <w:bCs/>
          <w:sz w:val="28"/>
          <w:szCs w:val="28"/>
          <w:cs/>
          <w:lang w:eastAsia="en-US"/>
        </w:rPr>
      </w:pPr>
      <w:r w:rsidRPr="00BE0508">
        <w:rPr>
          <w:rFonts w:eastAsia="Times New Roman"/>
          <w:b/>
          <w:bCs/>
          <w:color w:val="000000"/>
          <w:sz w:val="28"/>
          <w:szCs w:val="28"/>
          <w:cs/>
          <w:lang w:val="en-US"/>
        </w:rPr>
        <w:t>7.2 FUTURE WORK</w:t>
      </w:r>
      <w:r w:rsidRPr="00BE0508">
        <w:rPr>
          <w:rFonts w:eastAsia="Times New Roman"/>
          <w:color w:val="000000"/>
          <w:sz w:val="28"/>
          <w:szCs w:val="28"/>
        </w:rPr>
        <w:t> </w:t>
      </w:r>
    </w:p>
    <w:p w14:paraId="2D1FDCEB" w14:textId="77777777" w:rsidR="00BE0508" w:rsidRPr="00BE0508" w:rsidRDefault="00BE0508" w:rsidP="00BE0508">
      <w:pPr>
        <w:autoSpaceDE w:val="0"/>
        <w:autoSpaceDN w:val="0"/>
        <w:adjustRightInd w:val="0"/>
        <w:ind w:right="120"/>
        <w:rPr>
          <w:rFonts w:eastAsia="Times New Roman"/>
          <w:b/>
          <w:bCs/>
          <w:sz w:val="28"/>
          <w:szCs w:val="28"/>
          <w:cs/>
          <w:lang w:eastAsia="en-US"/>
        </w:rPr>
      </w:pPr>
    </w:p>
    <w:p w14:paraId="3A6AE828" w14:textId="77777777" w:rsidR="00BE0508" w:rsidRPr="00BE0508" w:rsidRDefault="00BE0508" w:rsidP="00BE51DD">
      <w:pPr>
        <w:numPr>
          <w:ilvl w:val="0"/>
          <w:numId w:val="13"/>
        </w:numPr>
        <w:autoSpaceDE w:val="0"/>
        <w:autoSpaceDN w:val="0"/>
        <w:adjustRightInd w:val="0"/>
        <w:rPr>
          <w:rFonts w:eastAsia="Times New Roman"/>
          <w:sz w:val="24"/>
          <w:szCs w:val="24"/>
          <w:cs/>
          <w:lang w:eastAsia="en-US"/>
        </w:rPr>
      </w:pPr>
      <w:r w:rsidRPr="00BE0508">
        <w:rPr>
          <w:rFonts w:eastAsia="Times New Roman"/>
          <w:sz w:val="24"/>
          <w:szCs w:val="24"/>
          <w:cs/>
          <w:lang w:eastAsia="en-US"/>
        </w:rPr>
        <w:t>Can be deployed in any other machine's SQL SERVER instance</w:t>
      </w:r>
    </w:p>
    <w:p w14:paraId="325916A1" w14:textId="77777777" w:rsidR="00BE0508" w:rsidRPr="00BE0508" w:rsidRDefault="00BE0508" w:rsidP="00BE51DD">
      <w:pPr>
        <w:numPr>
          <w:ilvl w:val="0"/>
          <w:numId w:val="13"/>
        </w:numPr>
        <w:autoSpaceDE w:val="0"/>
        <w:autoSpaceDN w:val="0"/>
        <w:adjustRightInd w:val="0"/>
        <w:rPr>
          <w:rFonts w:eastAsia="Times New Roman"/>
          <w:sz w:val="24"/>
          <w:szCs w:val="24"/>
          <w:cs/>
          <w:lang w:eastAsia="en-US"/>
        </w:rPr>
      </w:pPr>
      <w:r w:rsidRPr="00BE0508">
        <w:rPr>
          <w:rFonts w:eastAsia="Times New Roman"/>
          <w:sz w:val="24"/>
          <w:szCs w:val="24"/>
          <w:cs/>
          <w:lang w:eastAsia="en-US"/>
        </w:rPr>
        <w:t>Can be Scheduled to run at specific time.</w:t>
      </w:r>
    </w:p>
    <w:p w14:paraId="1EC5FF00" w14:textId="77777777" w:rsidR="00BE0508" w:rsidRPr="00BE0508" w:rsidRDefault="00BE0508" w:rsidP="00BE51DD">
      <w:pPr>
        <w:numPr>
          <w:ilvl w:val="0"/>
          <w:numId w:val="13"/>
        </w:numPr>
        <w:autoSpaceDE w:val="0"/>
        <w:autoSpaceDN w:val="0"/>
        <w:adjustRightInd w:val="0"/>
        <w:rPr>
          <w:rFonts w:eastAsia="Times New Roman"/>
          <w:sz w:val="24"/>
          <w:szCs w:val="24"/>
          <w:cs/>
          <w:lang w:eastAsia="en-US"/>
        </w:rPr>
      </w:pPr>
      <w:r w:rsidRPr="00BE0508">
        <w:rPr>
          <w:rFonts w:eastAsia="Times New Roman"/>
          <w:sz w:val="24"/>
          <w:szCs w:val="24"/>
          <w:cs/>
          <w:lang w:eastAsia="en-US"/>
        </w:rPr>
        <w:t>Can be added more transformations to the data.</w:t>
      </w:r>
    </w:p>
    <w:p w14:paraId="2CD454AE" w14:textId="77777777" w:rsidR="00BE0508" w:rsidRPr="00BE0508" w:rsidRDefault="00BE0508" w:rsidP="00BE51DD">
      <w:pPr>
        <w:numPr>
          <w:ilvl w:val="0"/>
          <w:numId w:val="13"/>
        </w:numPr>
        <w:autoSpaceDE w:val="0"/>
        <w:autoSpaceDN w:val="0"/>
        <w:adjustRightInd w:val="0"/>
        <w:rPr>
          <w:rFonts w:eastAsia="Times New Roman"/>
          <w:sz w:val="24"/>
          <w:szCs w:val="24"/>
          <w:cs/>
          <w:lang w:eastAsia="en-US"/>
        </w:rPr>
      </w:pPr>
      <w:r w:rsidRPr="00BE0508">
        <w:rPr>
          <w:rFonts w:eastAsia="Times New Roman"/>
          <w:sz w:val="24"/>
          <w:szCs w:val="24"/>
          <w:cs/>
          <w:lang w:eastAsia="en-US"/>
        </w:rPr>
        <w:t>Can be applied more calculations and formulas in analysis .</w:t>
      </w:r>
    </w:p>
    <w:p w14:paraId="68C15B18" w14:textId="77777777" w:rsidR="00BE0508" w:rsidRPr="00BE0508" w:rsidRDefault="00BE0508" w:rsidP="00BE51DD">
      <w:pPr>
        <w:numPr>
          <w:ilvl w:val="0"/>
          <w:numId w:val="13"/>
        </w:numPr>
        <w:autoSpaceDE w:val="0"/>
        <w:autoSpaceDN w:val="0"/>
        <w:adjustRightInd w:val="0"/>
        <w:rPr>
          <w:rFonts w:eastAsia="Times New Roman"/>
          <w:sz w:val="24"/>
          <w:szCs w:val="24"/>
          <w:cs/>
          <w:lang w:eastAsia="en-US"/>
        </w:rPr>
      </w:pPr>
      <w:r w:rsidRPr="00BE0508">
        <w:rPr>
          <w:rFonts w:eastAsia="Times New Roman"/>
          <w:sz w:val="24"/>
          <w:szCs w:val="24"/>
          <w:cs/>
          <w:lang w:eastAsia="en-US"/>
        </w:rPr>
        <w:t>Can be applied more Reporting tools.</w:t>
      </w:r>
    </w:p>
    <w:p w14:paraId="5CD09749" w14:textId="77777777" w:rsidR="00BE0508" w:rsidRPr="00BE0508" w:rsidRDefault="00BE0508" w:rsidP="00BE0508">
      <w:pPr>
        <w:autoSpaceDE w:val="0"/>
        <w:autoSpaceDN w:val="0"/>
        <w:adjustRightInd w:val="0"/>
        <w:ind w:right="120"/>
        <w:rPr>
          <w:rFonts w:eastAsia="Times New Roman"/>
          <w:b/>
          <w:bCs/>
          <w:sz w:val="28"/>
          <w:szCs w:val="28"/>
          <w:cs/>
          <w:lang w:eastAsia="en-US"/>
        </w:rPr>
      </w:pPr>
    </w:p>
    <w:p w14:paraId="4948B71E" w14:textId="77777777" w:rsidR="00BE0508" w:rsidRPr="00BE0508" w:rsidRDefault="00BE0508" w:rsidP="00BE0508">
      <w:pPr>
        <w:autoSpaceDE w:val="0"/>
        <w:autoSpaceDN w:val="0"/>
        <w:adjustRightInd w:val="0"/>
        <w:ind w:right="120"/>
        <w:rPr>
          <w:rFonts w:eastAsia="Times New Roman"/>
          <w:b/>
          <w:bCs/>
          <w:sz w:val="28"/>
          <w:szCs w:val="28"/>
          <w:cs/>
          <w:lang w:eastAsia="en-US"/>
        </w:rPr>
      </w:pPr>
    </w:p>
    <w:p w14:paraId="748F5D3F" w14:textId="15D116E2" w:rsidR="00BE0508" w:rsidRDefault="00BE0508" w:rsidP="006C19A9">
      <w:pPr>
        <w:autoSpaceDE w:val="0"/>
        <w:autoSpaceDN w:val="0"/>
        <w:adjustRightInd w:val="0"/>
        <w:rPr>
          <w:rFonts w:eastAsia="Times New Roman"/>
          <w:b/>
          <w:bCs/>
          <w:sz w:val="24"/>
          <w:szCs w:val="24"/>
          <w:lang w:eastAsia="en-US"/>
        </w:rPr>
      </w:pPr>
    </w:p>
    <w:p w14:paraId="11679B32" w14:textId="4EB97E64" w:rsidR="003C0D8A" w:rsidRDefault="003C0D8A" w:rsidP="006C19A9">
      <w:pPr>
        <w:autoSpaceDE w:val="0"/>
        <w:autoSpaceDN w:val="0"/>
        <w:adjustRightInd w:val="0"/>
        <w:rPr>
          <w:rFonts w:eastAsia="Times New Roman"/>
          <w:b/>
          <w:bCs/>
          <w:sz w:val="24"/>
          <w:szCs w:val="24"/>
          <w:lang w:eastAsia="en-US"/>
        </w:rPr>
      </w:pPr>
    </w:p>
    <w:p w14:paraId="3D32A921" w14:textId="5B8F38EB" w:rsidR="003C0D8A" w:rsidRDefault="003C0D8A" w:rsidP="006C19A9">
      <w:pPr>
        <w:autoSpaceDE w:val="0"/>
        <w:autoSpaceDN w:val="0"/>
        <w:adjustRightInd w:val="0"/>
        <w:rPr>
          <w:rFonts w:eastAsia="Times New Roman"/>
          <w:b/>
          <w:bCs/>
          <w:sz w:val="24"/>
          <w:szCs w:val="24"/>
          <w:lang w:eastAsia="en-US"/>
        </w:rPr>
      </w:pPr>
    </w:p>
    <w:p w14:paraId="208778B9" w14:textId="082F1386" w:rsidR="003C0D8A" w:rsidRDefault="003C0D8A" w:rsidP="006C19A9">
      <w:pPr>
        <w:autoSpaceDE w:val="0"/>
        <w:autoSpaceDN w:val="0"/>
        <w:adjustRightInd w:val="0"/>
        <w:rPr>
          <w:rFonts w:eastAsia="Times New Roman"/>
          <w:b/>
          <w:bCs/>
          <w:sz w:val="24"/>
          <w:szCs w:val="24"/>
          <w:lang w:eastAsia="en-US"/>
        </w:rPr>
      </w:pPr>
    </w:p>
    <w:p w14:paraId="110CA5A5" w14:textId="2D3B53A1" w:rsidR="003C0D8A" w:rsidRDefault="003C0D8A" w:rsidP="006C19A9">
      <w:pPr>
        <w:autoSpaceDE w:val="0"/>
        <w:autoSpaceDN w:val="0"/>
        <w:adjustRightInd w:val="0"/>
        <w:rPr>
          <w:rFonts w:eastAsia="Times New Roman"/>
          <w:b/>
          <w:bCs/>
          <w:sz w:val="24"/>
          <w:szCs w:val="24"/>
          <w:lang w:eastAsia="en-US"/>
        </w:rPr>
      </w:pPr>
    </w:p>
    <w:p w14:paraId="5804132A" w14:textId="2F601DA2" w:rsidR="003C0D8A" w:rsidRDefault="003C0D8A" w:rsidP="006C19A9">
      <w:pPr>
        <w:autoSpaceDE w:val="0"/>
        <w:autoSpaceDN w:val="0"/>
        <w:adjustRightInd w:val="0"/>
        <w:rPr>
          <w:rFonts w:eastAsia="Times New Roman"/>
          <w:b/>
          <w:bCs/>
          <w:sz w:val="24"/>
          <w:szCs w:val="24"/>
          <w:lang w:eastAsia="en-US"/>
        </w:rPr>
      </w:pPr>
    </w:p>
    <w:p w14:paraId="155D8E7F" w14:textId="41304BEB" w:rsidR="003C0D8A" w:rsidRDefault="003C0D8A" w:rsidP="006C19A9">
      <w:pPr>
        <w:autoSpaceDE w:val="0"/>
        <w:autoSpaceDN w:val="0"/>
        <w:adjustRightInd w:val="0"/>
        <w:rPr>
          <w:rFonts w:eastAsia="Times New Roman"/>
          <w:b/>
          <w:bCs/>
          <w:sz w:val="24"/>
          <w:szCs w:val="24"/>
          <w:lang w:eastAsia="en-US"/>
        </w:rPr>
      </w:pPr>
    </w:p>
    <w:p w14:paraId="74DD4F88" w14:textId="69411A73" w:rsidR="003C0D8A" w:rsidRDefault="003C0D8A" w:rsidP="006C19A9">
      <w:pPr>
        <w:autoSpaceDE w:val="0"/>
        <w:autoSpaceDN w:val="0"/>
        <w:adjustRightInd w:val="0"/>
        <w:rPr>
          <w:rFonts w:eastAsia="Times New Roman"/>
          <w:b/>
          <w:bCs/>
          <w:sz w:val="24"/>
          <w:szCs w:val="24"/>
          <w:lang w:eastAsia="en-US"/>
        </w:rPr>
      </w:pPr>
    </w:p>
    <w:p w14:paraId="01A0AC56" w14:textId="0C000AB4" w:rsidR="003C0D8A" w:rsidRDefault="003C0D8A" w:rsidP="006C19A9">
      <w:pPr>
        <w:autoSpaceDE w:val="0"/>
        <w:autoSpaceDN w:val="0"/>
        <w:adjustRightInd w:val="0"/>
        <w:rPr>
          <w:rFonts w:eastAsia="Times New Roman"/>
          <w:b/>
          <w:bCs/>
          <w:sz w:val="24"/>
          <w:szCs w:val="24"/>
          <w:lang w:eastAsia="en-US"/>
        </w:rPr>
      </w:pPr>
    </w:p>
    <w:p w14:paraId="78A75C5A" w14:textId="478EE08B" w:rsidR="003C0D8A" w:rsidRDefault="003C0D8A" w:rsidP="006C19A9">
      <w:pPr>
        <w:autoSpaceDE w:val="0"/>
        <w:autoSpaceDN w:val="0"/>
        <w:adjustRightInd w:val="0"/>
        <w:rPr>
          <w:rFonts w:eastAsia="Times New Roman"/>
          <w:b/>
          <w:bCs/>
          <w:sz w:val="24"/>
          <w:szCs w:val="24"/>
          <w:lang w:eastAsia="en-US"/>
        </w:rPr>
      </w:pPr>
    </w:p>
    <w:p w14:paraId="4F490FAF" w14:textId="40EB8896" w:rsidR="003C0D8A" w:rsidRDefault="003C0D8A" w:rsidP="006C19A9">
      <w:pPr>
        <w:autoSpaceDE w:val="0"/>
        <w:autoSpaceDN w:val="0"/>
        <w:adjustRightInd w:val="0"/>
        <w:rPr>
          <w:rFonts w:eastAsia="Times New Roman"/>
          <w:b/>
          <w:bCs/>
          <w:sz w:val="24"/>
          <w:szCs w:val="24"/>
          <w:lang w:eastAsia="en-US"/>
        </w:rPr>
      </w:pPr>
    </w:p>
    <w:p w14:paraId="26E3BE6E" w14:textId="0A0D56EF" w:rsidR="003C0D8A" w:rsidRDefault="003C0D8A" w:rsidP="006C19A9">
      <w:pPr>
        <w:autoSpaceDE w:val="0"/>
        <w:autoSpaceDN w:val="0"/>
        <w:adjustRightInd w:val="0"/>
        <w:rPr>
          <w:rFonts w:eastAsia="Times New Roman"/>
          <w:b/>
          <w:bCs/>
          <w:sz w:val="24"/>
          <w:szCs w:val="24"/>
          <w:lang w:eastAsia="en-US"/>
        </w:rPr>
      </w:pPr>
    </w:p>
    <w:p w14:paraId="78E21038" w14:textId="13951F7F" w:rsidR="003C0D8A" w:rsidRDefault="003C0D8A" w:rsidP="006C19A9">
      <w:pPr>
        <w:autoSpaceDE w:val="0"/>
        <w:autoSpaceDN w:val="0"/>
        <w:adjustRightInd w:val="0"/>
        <w:rPr>
          <w:rFonts w:eastAsia="Times New Roman"/>
          <w:b/>
          <w:bCs/>
          <w:sz w:val="24"/>
          <w:szCs w:val="24"/>
          <w:lang w:eastAsia="en-US"/>
        </w:rPr>
      </w:pPr>
    </w:p>
    <w:p w14:paraId="7D15D9EE" w14:textId="4A27D980" w:rsidR="003C0D8A" w:rsidRDefault="003C0D8A" w:rsidP="003C0D8A">
      <w:pPr>
        <w:ind w:right="120"/>
        <w:rPr>
          <w:rFonts w:eastAsia="Times New Roman"/>
          <w:b/>
          <w:bCs/>
          <w:color w:val="000000"/>
          <w:sz w:val="28"/>
          <w:szCs w:val="28"/>
        </w:rPr>
      </w:pPr>
      <w:r w:rsidRPr="003C0D8A">
        <w:rPr>
          <w:rFonts w:eastAsia="Times New Roman"/>
          <w:b/>
          <w:bCs/>
          <w:color w:val="000000"/>
          <w:sz w:val="28"/>
          <w:szCs w:val="28"/>
        </w:rPr>
        <w:lastRenderedPageBreak/>
        <w:t>8. LIST OF REFERENCES</w:t>
      </w:r>
    </w:p>
    <w:p w14:paraId="75CFDB63" w14:textId="77777777" w:rsidR="003C0D8A" w:rsidRPr="003C0D8A" w:rsidRDefault="003C0D8A" w:rsidP="003C0D8A">
      <w:pPr>
        <w:ind w:right="120"/>
        <w:rPr>
          <w:rFonts w:eastAsia="Times New Roman"/>
          <w:color w:val="000000"/>
          <w:sz w:val="20"/>
          <w:szCs w:val="20"/>
        </w:rPr>
      </w:pPr>
    </w:p>
    <w:p w14:paraId="4A567BFE" w14:textId="77777777" w:rsidR="003C0D8A" w:rsidRPr="003C0D8A" w:rsidRDefault="003C0D8A" w:rsidP="003C0D8A">
      <w:pPr>
        <w:ind w:right="120"/>
        <w:rPr>
          <w:rFonts w:eastAsia="Times New Roman"/>
          <w:color w:val="000000"/>
          <w:sz w:val="24"/>
          <w:szCs w:val="24"/>
        </w:rPr>
      </w:pPr>
      <w:r w:rsidRPr="003C0D8A">
        <w:rPr>
          <w:rFonts w:eastAsia="Times New Roman"/>
          <w:color w:val="000000"/>
          <w:sz w:val="24"/>
          <w:szCs w:val="24"/>
        </w:rPr>
        <w:t>1)Wikipedia-https://en.wikipedia.org/wiki/</w:t>
      </w:r>
    </w:p>
    <w:p w14:paraId="72DF94EA" w14:textId="77777777" w:rsidR="003C0D8A" w:rsidRPr="003C0D8A" w:rsidRDefault="003C0D8A" w:rsidP="003C0D8A">
      <w:pPr>
        <w:ind w:right="120"/>
        <w:rPr>
          <w:rFonts w:eastAsia="Times New Roman"/>
          <w:color w:val="000000"/>
          <w:sz w:val="24"/>
          <w:szCs w:val="24"/>
        </w:rPr>
      </w:pPr>
      <w:r w:rsidRPr="003C0D8A">
        <w:rPr>
          <w:rFonts w:eastAsia="Times New Roman"/>
          <w:color w:val="000000"/>
          <w:sz w:val="24"/>
          <w:szCs w:val="24"/>
        </w:rPr>
        <w:t xml:space="preserve">2)C-Sharp </w:t>
      </w:r>
      <w:proofErr w:type="spellStart"/>
      <w:r w:rsidRPr="003C0D8A">
        <w:rPr>
          <w:rFonts w:eastAsia="Times New Roman"/>
          <w:color w:val="000000"/>
          <w:sz w:val="24"/>
          <w:szCs w:val="24"/>
        </w:rPr>
        <w:t>Cornor</w:t>
      </w:r>
      <w:proofErr w:type="spellEnd"/>
      <w:r w:rsidRPr="003C0D8A">
        <w:rPr>
          <w:rFonts w:eastAsia="Times New Roman"/>
          <w:color w:val="000000"/>
          <w:sz w:val="24"/>
          <w:szCs w:val="24"/>
        </w:rPr>
        <w:t>-https://www.c-sharpcorner.com</w:t>
      </w:r>
    </w:p>
    <w:p w14:paraId="0660C674" w14:textId="77777777" w:rsidR="003C0D8A" w:rsidRPr="003C0D8A" w:rsidRDefault="003C0D8A" w:rsidP="003C0D8A">
      <w:pPr>
        <w:ind w:right="120"/>
        <w:rPr>
          <w:rFonts w:eastAsia="Times New Roman"/>
          <w:color w:val="000000"/>
          <w:sz w:val="24"/>
          <w:szCs w:val="24"/>
        </w:rPr>
      </w:pPr>
      <w:r w:rsidRPr="003C0D8A">
        <w:rPr>
          <w:rFonts w:eastAsia="Times New Roman"/>
          <w:color w:val="000000"/>
          <w:sz w:val="24"/>
          <w:szCs w:val="24"/>
        </w:rPr>
        <w:t>3)Udemy-www.udemy.com</w:t>
      </w:r>
    </w:p>
    <w:p w14:paraId="49AA03EA" w14:textId="77777777" w:rsidR="003C0D8A" w:rsidRPr="003C0D8A" w:rsidRDefault="003C0D8A" w:rsidP="003C0D8A">
      <w:pPr>
        <w:ind w:right="120"/>
        <w:rPr>
          <w:rFonts w:eastAsia="Times New Roman"/>
          <w:color w:val="000000"/>
          <w:sz w:val="24"/>
          <w:szCs w:val="24"/>
        </w:rPr>
      </w:pPr>
      <w:r w:rsidRPr="003C0D8A">
        <w:rPr>
          <w:rFonts w:eastAsia="Times New Roman"/>
          <w:color w:val="000000"/>
          <w:sz w:val="24"/>
          <w:szCs w:val="24"/>
        </w:rPr>
        <w:t>4)Youtube-www.youtube.com</w:t>
      </w:r>
    </w:p>
    <w:p w14:paraId="1A65158E" w14:textId="77777777" w:rsidR="003C0D8A" w:rsidRPr="003C0D8A" w:rsidRDefault="003C0D8A" w:rsidP="003C0D8A">
      <w:pPr>
        <w:rPr>
          <w:rFonts w:ascii="Segoe UI" w:eastAsia="Times New Roman" w:hAnsi="Segoe UI" w:cs="Segoe UI"/>
          <w:color w:val="000000"/>
        </w:rPr>
      </w:pPr>
      <w:r w:rsidRPr="003C0D8A">
        <w:rPr>
          <w:rFonts w:eastAsia="Times New Roman"/>
          <w:color w:val="000000"/>
          <w:sz w:val="24"/>
          <w:szCs w:val="24"/>
        </w:rPr>
        <w:t>5)SqlServerCentral-www.sqlservercentral.com</w:t>
      </w:r>
    </w:p>
    <w:p w14:paraId="5AE5F505" w14:textId="77777777" w:rsidR="003C0D8A" w:rsidRDefault="003C0D8A" w:rsidP="006C19A9">
      <w:pPr>
        <w:autoSpaceDE w:val="0"/>
        <w:autoSpaceDN w:val="0"/>
        <w:adjustRightInd w:val="0"/>
        <w:rPr>
          <w:rFonts w:eastAsia="Times New Roman"/>
          <w:b/>
          <w:bCs/>
          <w:sz w:val="24"/>
          <w:szCs w:val="24"/>
          <w:lang w:eastAsia="en-US"/>
        </w:rPr>
      </w:pPr>
    </w:p>
    <w:sectPr w:rsidR="003C0D8A" w:rsidSect="008D5E33">
      <w:pgSz w:w="12240" w:h="15840"/>
      <w:pgMar w:top="1440" w:right="1440" w:bottom="1440" w:left="1440" w:header="0" w:footer="0" w:gutter="0"/>
      <w:cols w:space="720" w:equalWidth="0">
        <w:col w:w="936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0EB11F" w14:textId="77777777" w:rsidR="00957FC7" w:rsidRDefault="00957FC7" w:rsidP="00957FC7">
      <w:r>
        <w:separator/>
      </w:r>
    </w:p>
  </w:endnote>
  <w:endnote w:type="continuationSeparator" w:id="0">
    <w:p w14:paraId="3C758260" w14:textId="77777777" w:rsidR="00957FC7" w:rsidRDefault="00957FC7" w:rsidP="00957F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6F57AD" w14:textId="77777777" w:rsidR="0036512E" w:rsidRDefault="0036512E">
    <w:pPr>
      <w:pStyle w:val="Heading1"/>
      <w:keepNext w:val="0"/>
      <w:keepLines w:val="0"/>
      <w:spacing w:before="0"/>
      <w:rPr>
        <w:rFonts w:eastAsiaTheme="minorEastAsia"/>
        <w:sz w:val="22"/>
        <w:szCs w:val="22"/>
        <w: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71C7EF" w14:textId="77777777" w:rsidR="00957FC7" w:rsidRDefault="00957FC7" w:rsidP="00957FC7">
      <w:r>
        <w:separator/>
      </w:r>
    </w:p>
  </w:footnote>
  <w:footnote w:type="continuationSeparator" w:id="0">
    <w:p w14:paraId="44EC7DFC" w14:textId="77777777" w:rsidR="00957FC7" w:rsidRDefault="00957FC7" w:rsidP="00957F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8D8DDE" w14:textId="77777777" w:rsidR="0036512E" w:rsidRDefault="0036512E">
    <w:pPr>
      <w:pStyle w:val="Heading1"/>
      <w:keepNext w:val="0"/>
      <w:keepLines w:val="0"/>
      <w:spacing w:before="0"/>
      <w:rPr>
        <w:rFonts w:eastAsiaTheme="minorEastAsia"/>
        <w:sz w:val="22"/>
        <w:szCs w:val="22"/>
        <w: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13"/>
    <w:multiLevelType w:val="hybridMultilevel"/>
    <w:tmpl w:val="00000000"/>
    <w:lvl w:ilvl="0" w:tplc="FFFFFFFF">
      <w:start w:val="1"/>
      <w:numFmt w:val="bullet"/>
      <w:lvlRestart w:val="0"/>
      <w:lvlText w:val=""/>
      <w:lvlJc w:val="left"/>
      <w:pPr>
        <w:ind w:left="720" w:hanging="360"/>
      </w:pPr>
      <w:rPr>
        <w:rFonts w:cs="Symbol"/>
      </w:rPr>
    </w:lvl>
    <w:lvl w:ilvl="1" w:tplc="FFFFFFFF" w:tentative="1">
      <w:start w:val="1"/>
      <w:numFmt w:val="bullet"/>
      <w:lvlText w:val="o"/>
      <w:lvlJc w:val="left"/>
      <w:pPr>
        <w:ind w:left="1440" w:hanging="360"/>
      </w:pPr>
      <w:rPr>
        <w:rFonts w:ascii="Courier New" w:hAnsi="Courier New" w:cs="Courier New"/>
      </w:rPr>
    </w:lvl>
    <w:lvl w:ilvl="2" w:tplc="FFFFFFFF" w:tentative="1">
      <w:start w:val="1"/>
      <w:numFmt w:val="bullet"/>
      <w:lvlText w:val=""/>
      <w:lvlJc w:val="left"/>
      <w:pPr>
        <w:ind w:left="2160" w:hanging="360"/>
      </w:pPr>
      <w:rPr>
        <w:rFonts w:cs="Wingdings"/>
      </w:rPr>
    </w:lvl>
    <w:lvl w:ilvl="3" w:tplc="FFFFFFFF" w:tentative="1">
      <w:start w:val="1"/>
      <w:numFmt w:val="bullet"/>
      <w:lvlText w:val=""/>
      <w:lvlJc w:val="left"/>
      <w:pPr>
        <w:ind w:left="2880" w:hanging="360"/>
      </w:pPr>
      <w:rPr>
        <w:rFonts w:cs="Symbol"/>
      </w:rPr>
    </w:lvl>
    <w:lvl w:ilvl="4" w:tplc="FFFFFFFF" w:tentative="1">
      <w:start w:val="1"/>
      <w:numFmt w:val="bullet"/>
      <w:lvlText w:val="o"/>
      <w:lvlJc w:val="left"/>
      <w:pPr>
        <w:ind w:left="3600" w:hanging="360"/>
      </w:pPr>
      <w:rPr>
        <w:rFonts w:ascii="Courier New" w:hAnsi="Courier New" w:cs="Courier New"/>
      </w:rPr>
    </w:lvl>
    <w:lvl w:ilvl="5" w:tplc="FFFFFFFF" w:tentative="1">
      <w:start w:val="1"/>
      <w:numFmt w:val="bullet"/>
      <w:lvlText w:val=""/>
      <w:lvlJc w:val="left"/>
      <w:pPr>
        <w:ind w:left="4320" w:hanging="360"/>
      </w:pPr>
      <w:rPr>
        <w:rFonts w:cs="Wingdings"/>
      </w:rPr>
    </w:lvl>
    <w:lvl w:ilvl="6" w:tplc="FFFFFFFF" w:tentative="1">
      <w:start w:val="1"/>
      <w:numFmt w:val="bullet"/>
      <w:lvlText w:val=""/>
      <w:lvlJc w:val="left"/>
      <w:pPr>
        <w:ind w:left="5040" w:hanging="360"/>
      </w:pPr>
      <w:rPr>
        <w:rFonts w:cs="Symbol"/>
      </w:rPr>
    </w:lvl>
    <w:lvl w:ilvl="7" w:tplc="FFFFFFFF" w:tentative="1">
      <w:start w:val="1"/>
      <w:numFmt w:val="bullet"/>
      <w:lvlText w:val="o"/>
      <w:lvlJc w:val="left"/>
      <w:pPr>
        <w:ind w:left="5760" w:hanging="360"/>
      </w:pPr>
      <w:rPr>
        <w:rFonts w:ascii="Courier New" w:hAnsi="Courier New" w:cs="Courier New"/>
      </w:rPr>
    </w:lvl>
    <w:lvl w:ilvl="8" w:tplc="FFFFFFFF" w:tentative="1">
      <w:start w:val="1"/>
      <w:numFmt w:val="bullet"/>
      <w:lvlText w:val=""/>
      <w:lvlJc w:val="left"/>
      <w:pPr>
        <w:ind w:left="6480" w:hanging="360"/>
      </w:pPr>
      <w:rPr>
        <w:rFonts w:cs="Wingdings"/>
      </w:rPr>
    </w:lvl>
  </w:abstractNum>
  <w:abstractNum w:abstractNumId="1" w15:restartNumberingAfterBreak="0">
    <w:nsid w:val="00000015"/>
    <w:multiLevelType w:val="hybridMultilevel"/>
    <w:tmpl w:val="00000000"/>
    <w:lvl w:ilvl="0" w:tplc="FFFFFFFF">
      <w:start w:val="1"/>
      <w:numFmt w:val="bullet"/>
      <w:lvlRestart w:val="0"/>
      <w:lvlText w:val=""/>
      <w:lvlJc w:val="left"/>
      <w:pPr>
        <w:ind w:left="720" w:hanging="360"/>
      </w:pPr>
      <w:rPr>
        <w:rFonts w:cs="Symbol"/>
      </w:rPr>
    </w:lvl>
    <w:lvl w:ilvl="1" w:tplc="FFFFFFFF" w:tentative="1">
      <w:start w:val="1"/>
      <w:numFmt w:val="bullet"/>
      <w:lvlText w:val="o"/>
      <w:lvlJc w:val="left"/>
      <w:pPr>
        <w:ind w:left="1440" w:hanging="360"/>
      </w:pPr>
      <w:rPr>
        <w:rFonts w:ascii="Courier New" w:hAnsi="Courier New" w:cs="Courier New"/>
      </w:rPr>
    </w:lvl>
    <w:lvl w:ilvl="2" w:tplc="FFFFFFFF" w:tentative="1">
      <w:start w:val="1"/>
      <w:numFmt w:val="bullet"/>
      <w:lvlText w:val=""/>
      <w:lvlJc w:val="left"/>
      <w:pPr>
        <w:ind w:left="2160" w:hanging="360"/>
      </w:pPr>
      <w:rPr>
        <w:rFonts w:cs="Wingdings"/>
      </w:rPr>
    </w:lvl>
    <w:lvl w:ilvl="3" w:tplc="FFFFFFFF" w:tentative="1">
      <w:start w:val="1"/>
      <w:numFmt w:val="bullet"/>
      <w:lvlText w:val=""/>
      <w:lvlJc w:val="left"/>
      <w:pPr>
        <w:ind w:left="2880" w:hanging="360"/>
      </w:pPr>
      <w:rPr>
        <w:rFonts w:cs="Symbol"/>
      </w:rPr>
    </w:lvl>
    <w:lvl w:ilvl="4" w:tplc="FFFFFFFF" w:tentative="1">
      <w:start w:val="1"/>
      <w:numFmt w:val="bullet"/>
      <w:lvlText w:val="o"/>
      <w:lvlJc w:val="left"/>
      <w:pPr>
        <w:ind w:left="3600" w:hanging="360"/>
      </w:pPr>
      <w:rPr>
        <w:rFonts w:ascii="Courier New" w:hAnsi="Courier New" w:cs="Courier New"/>
      </w:rPr>
    </w:lvl>
    <w:lvl w:ilvl="5" w:tplc="FFFFFFFF" w:tentative="1">
      <w:start w:val="1"/>
      <w:numFmt w:val="bullet"/>
      <w:lvlText w:val=""/>
      <w:lvlJc w:val="left"/>
      <w:pPr>
        <w:ind w:left="4320" w:hanging="360"/>
      </w:pPr>
      <w:rPr>
        <w:rFonts w:cs="Wingdings"/>
      </w:rPr>
    </w:lvl>
    <w:lvl w:ilvl="6" w:tplc="FFFFFFFF" w:tentative="1">
      <w:start w:val="1"/>
      <w:numFmt w:val="bullet"/>
      <w:lvlText w:val=""/>
      <w:lvlJc w:val="left"/>
      <w:pPr>
        <w:ind w:left="5040" w:hanging="360"/>
      </w:pPr>
      <w:rPr>
        <w:rFonts w:cs="Symbol"/>
      </w:rPr>
    </w:lvl>
    <w:lvl w:ilvl="7" w:tplc="FFFFFFFF" w:tentative="1">
      <w:start w:val="1"/>
      <w:numFmt w:val="bullet"/>
      <w:lvlText w:val="o"/>
      <w:lvlJc w:val="left"/>
      <w:pPr>
        <w:ind w:left="5760" w:hanging="360"/>
      </w:pPr>
      <w:rPr>
        <w:rFonts w:ascii="Courier New" w:hAnsi="Courier New" w:cs="Courier New"/>
      </w:rPr>
    </w:lvl>
    <w:lvl w:ilvl="8" w:tplc="FFFFFFFF" w:tentative="1">
      <w:start w:val="1"/>
      <w:numFmt w:val="bullet"/>
      <w:lvlText w:val=""/>
      <w:lvlJc w:val="left"/>
      <w:pPr>
        <w:ind w:left="6480" w:hanging="360"/>
      </w:pPr>
      <w:rPr>
        <w:rFonts w:cs="Wingdings"/>
      </w:rPr>
    </w:lvl>
  </w:abstractNum>
  <w:abstractNum w:abstractNumId="2" w15:restartNumberingAfterBreak="0">
    <w:nsid w:val="0000002A"/>
    <w:multiLevelType w:val="hybridMultilevel"/>
    <w:tmpl w:val="00000000"/>
    <w:lvl w:ilvl="0" w:tplc="FFFFFFFF">
      <w:start w:val="1"/>
      <w:numFmt w:val="bullet"/>
      <w:lvlRestart w:val="0"/>
      <w:lvlText w:val=""/>
      <w:lvlJc w:val="left"/>
      <w:pPr>
        <w:ind w:left="838" w:hanging="360"/>
      </w:pPr>
      <w:rPr>
        <w:rFonts w:cs="Symbol"/>
      </w:rPr>
    </w:lvl>
    <w:lvl w:ilvl="1" w:tplc="FFFFFFFF" w:tentative="1">
      <w:start w:val="1"/>
      <w:numFmt w:val="bullet"/>
      <w:lvlText w:val="o"/>
      <w:lvlJc w:val="left"/>
      <w:pPr>
        <w:ind w:left="1558" w:hanging="360"/>
      </w:pPr>
      <w:rPr>
        <w:rFonts w:ascii="Courier New" w:hAnsi="Courier New" w:cs="Courier New"/>
      </w:rPr>
    </w:lvl>
    <w:lvl w:ilvl="2" w:tplc="FFFFFFFF" w:tentative="1">
      <w:start w:val="1"/>
      <w:numFmt w:val="bullet"/>
      <w:lvlText w:val=""/>
      <w:lvlJc w:val="left"/>
      <w:pPr>
        <w:ind w:left="2278" w:hanging="360"/>
      </w:pPr>
      <w:rPr>
        <w:rFonts w:cs="Wingdings"/>
      </w:rPr>
    </w:lvl>
    <w:lvl w:ilvl="3" w:tplc="FFFFFFFF" w:tentative="1">
      <w:start w:val="1"/>
      <w:numFmt w:val="bullet"/>
      <w:lvlText w:val=""/>
      <w:lvlJc w:val="left"/>
      <w:pPr>
        <w:ind w:left="2998" w:hanging="360"/>
      </w:pPr>
      <w:rPr>
        <w:rFonts w:cs="Symbol"/>
      </w:rPr>
    </w:lvl>
    <w:lvl w:ilvl="4" w:tplc="FFFFFFFF" w:tentative="1">
      <w:start w:val="1"/>
      <w:numFmt w:val="bullet"/>
      <w:lvlText w:val="o"/>
      <w:lvlJc w:val="left"/>
      <w:pPr>
        <w:ind w:left="3718" w:hanging="360"/>
      </w:pPr>
      <w:rPr>
        <w:rFonts w:ascii="Courier New" w:hAnsi="Courier New" w:cs="Courier New"/>
      </w:rPr>
    </w:lvl>
    <w:lvl w:ilvl="5" w:tplc="FFFFFFFF" w:tentative="1">
      <w:start w:val="1"/>
      <w:numFmt w:val="bullet"/>
      <w:lvlText w:val=""/>
      <w:lvlJc w:val="left"/>
      <w:pPr>
        <w:ind w:left="4438" w:hanging="360"/>
      </w:pPr>
      <w:rPr>
        <w:rFonts w:cs="Wingdings"/>
      </w:rPr>
    </w:lvl>
    <w:lvl w:ilvl="6" w:tplc="FFFFFFFF" w:tentative="1">
      <w:start w:val="1"/>
      <w:numFmt w:val="bullet"/>
      <w:lvlText w:val=""/>
      <w:lvlJc w:val="left"/>
      <w:pPr>
        <w:ind w:left="5158" w:hanging="360"/>
      </w:pPr>
      <w:rPr>
        <w:rFonts w:cs="Symbol"/>
      </w:rPr>
    </w:lvl>
    <w:lvl w:ilvl="7" w:tplc="FFFFFFFF" w:tentative="1">
      <w:start w:val="1"/>
      <w:numFmt w:val="bullet"/>
      <w:lvlText w:val="o"/>
      <w:lvlJc w:val="left"/>
      <w:pPr>
        <w:ind w:left="5878" w:hanging="360"/>
      </w:pPr>
      <w:rPr>
        <w:rFonts w:ascii="Courier New" w:hAnsi="Courier New" w:cs="Courier New"/>
      </w:rPr>
    </w:lvl>
    <w:lvl w:ilvl="8" w:tplc="FFFFFFFF" w:tentative="1">
      <w:start w:val="1"/>
      <w:numFmt w:val="bullet"/>
      <w:lvlText w:val=""/>
      <w:lvlJc w:val="left"/>
      <w:pPr>
        <w:ind w:left="6598" w:hanging="360"/>
      </w:pPr>
      <w:rPr>
        <w:rFonts w:cs="Wingdings"/>
      </w:rPr>
    </w:lvl>
  </w:abstractNum>
  <w:abstractNum w:abstractNumId="3" w15:restartNumberingAfterBreak="0">
    <w:nsid w:val="0000002B"/>
    <w:multiLevelType w:val="hybridMultilevel"/>
    <w:tmpl w:val="00000000"/>
    <w:lvl w:ilvl="0" w:tplc="FFFFFFFF">
      <w:start w:val="1"/>
      <w:numFmt w:val="bullet"/>
      <w:lvlRestart w:val="0"/>
      <w:lvlText w:val=""/>
      <w:lvlJc w:val="left"/>
      <w:pPr>
        <w:ind w:left="720" w:hanging="360"/>
      </w:pPr>
      <w:rPr>
        <w:rFonts w:cs="Symbol"/>
      </w:rPr>
    </w:lvl>
    <w:lvl w:ilvl="1" w:tplc="FFFFFFFF" w:tentative="1">
      <w:start w:val="1"/>
      <w:numFmt w:val="bullet"/>
      <w:lvlText w:val="o"/>
      <w:lvlJc w:val="left"/>
      <w:pPr>
        <w:ind w:left="1440" w:hanging="360"/>
      </w:pPr>
      <w:rPr>
        <w:rFonts w:ascii="Courier New" w:hAnsi="Courier New" w:cs="Courier New"/>
      </w:rPr>
    </w:lvl>
    <w:lvl w:ilvl="2" w:tplc="FFFFFFFF" w:tentative="1">
      <w:start w:val="1"/>
      <w:numFmt w:val="bullet"/>
      <w:lvlText w:val=""/>
      <w:lvlJc w:val="left"/>
      <w:pPr>
        <w:ind w:left="2160" w:hanging="360"/>
      </w:pPr>
      <w:rPr>
        <w:rFonts w:cs="Wingdings"/>
      </w:rPr>
    </w:lvl>
    <w:lvl w:ilvl="3" w:tplc="FFFFFFFF" w:tentative="1">
      <w:start w:val="1"/>
      <w:numFmt w:val="bullet"/>
      <w:lvlText w:val=""/>
      <w:lvlJc w:val="left"/>
      <w:pPr>
        <w:ind w:left="2880" w:hanging="360"/>
      </w:pPr>
      <w:rPr>
        <w:rFonts w:cs="Symbol"/>
      </w:rPr>
    </w:lvl>
    <w:lvl w:ilvl="4" w:tplc="FFFFFFFF" w:tentative="1">
      <w:start w:val="1"/>
      <w:numFmt w:val="bullet"/>
      <w:lvlText w:val="o"/>
      <w:lvlJc w:val="left"/>
      <w:pPr>
        <w:ind w:left="3600" w:hanging="360"/>
      </w:pPr>
      <w:rPr>
        <w:rFonts w:ascii="Courier New" w:hAnsi="Courier New" w:cs="Courier New"/>
      </w:rPr>
    </w:lvl>
    <w:lvl w:ilvl="5" w:tplc="FFFFFFFF" w:tentative="1">
      <w:start w:val="1"/>
      <w:numFmt w:val="bullet"/>
      <w:lvlText w:val=""/>
      <w:lvlJc w:val="left"/>
      <w:pPr>
        <w:ind w:left="4320" w:hanging="360"/>
      </w:pPr>
      <w:rPr>
        <w:rFonts w:cs="Wingdings"/>
      </w:rPr>
    </w:lvl>
    <w:lvl w:ilvl="6" w:tplc="FFFFFFFF" w:tentative="1">
      <w:start w:val="1"/>
      <w:numFmt w:val="bullet"/>
      <w:lvlText w:val=""/>
      <w:lvlJc w:val="left"/>
      <w:pPr>
        <w:ind w:left="5040" w:hanging="360"/>
      </w:pPr>
      <w:rPr>
        <w:rFonts w:cs="Symbol"/>
      </w:rPr>
    </w:lvl>
    <w:lvl w:ilvl="7" w:tplc="FFFFFFFF" w:tentative="1">
      <w:start w:val="1"/>
      <w:numFmt w:val="bullet"/>
      <w:lvlText w:val="o"/>
      <w:lvlJc w:val="left"/>
      <w:pPr>
        <w:ind w:left="5760" w:hanging="360"/>
      </w:pPr>
      <w:rPr>
        <w:rFonts w:ascii="Courier New" w:hAnsi="Courier New" w:cs="Courier New"/>
      </w:rPr>
    </w:lvl>
    <w:lvl w:ilvl="8" w:tplc="FFFFFFFF" w:tentative="1">
      <w:start w:val="1"/>
      <w:numFmt w:val="bullet"/>
      <w:lvlText w:val=""/>
      <w:lvlJc w:val="left"/>
      <w:pPr>
        <w:ind w:left="6480" w:hanging="360"/>
      </w:pPr>
      <w:rPr>
        <w:rFonts w:cs="Wingdings"/>
      </w:rPr>
    </w:lvl>
  </w:abstractNum>
  <w:abstractNum w:abstractNumId="4" w15:restartNumberingAfterBreak="0">
    <w:nsid w:val="0000002C"/>
    <w:multiLevelType w:val="multilevel"/>
    <w:tmpl w:val="00000000"/>
    <w:lvl w:ilvl="0">
      <w:start w:val="3"/>
      <w:numFmt w:val="decimal"/>
      <w:lvlRestart w:val="0"/>
      <w:lvlText w:val="%1"/>
      <w:lvlJc w:val="left"/>
      <w:pPr>
        <w:ind w:left="360" w:hanging="360"/>
      </w:pPr>
      <w:rPr>
        <w:bCs/>
      </w:rPr>
    </w:lvl>
    <w:lvl w:ilvl="1">
      <w:start w:val="1"/>
      <w:numFmt w:val="decimal"/>
      <w:lvlText w:val="%1.%2"/>
      <w:lvlJc w:val="left"/>
      <w:pPr>
        <w:ind w:left="720" w:hanging="360"/>
      </w:pPr>
      <w:rPr>
        <w:bCs/>
        <w:color w:val="auto"/>
      </w:rPr>
    </w:lvl>
    <w:lvl w:ilvl="2">
      <w:start w:val="1"/>
      <w:numFmt w:val="decimal"/>
      <w:lvlText w:val="%1.%2.%3"/>
      <w:lvlJc w:val="left"/>
      <w:pPr>
        <w:ind w:left="1440" w:hanging="720"/>
      </w:pPr>
      <w:rPr>
        <w:bCs/>
        <w:color w:val="auto"/>
      </w:rPr>
    </w:lvl>
    <w:lvl w:ilvl="3">
      <w:start w:val="1"/>
      <w:numFmt w:val="decimal"/>
      <w:lvlText w:val="%1.%2.%3.%4"/>
      <w:lvlJc w:val="left"/>
      <w:pPr>
        <w:ind w:left="1800" w:hanging="720"/>
      </w:pPr>
      <w:rPr>
        <w:bCs/>
      </w:rPr>
    </w:lvl>
    <w:lvl w:ilvl="4">
      <w:start w:val="1"/>
      <w:numFmt w:val="decimal"/>
      <w:lvlText w:val="%1.%2.%3.%4.%5"/>
      <w:lvlJc w:val="left"/>
      <w:pPr>
        <w:ind w:left="2520" w:hanging="1080"/>
      </w:pPr>
      <w:rPr>
        <w:bCs/>
      </w:rPr>
    </w:lvl>
    <w:lvl w:ilvl="5">
      <w:start w:val="1"/>
      <w:numFmt w:val="decimal"/>
      <w:lvlText w:val="%1.%2.%3.%4.%5.%6"/>
      <w:lvlJc w:val="left"/>
      <w:pPr>
        <w:ind w:left="2880" w:hanging="1080"/>
      </w:pPr>
      <w:rPr>
        <w:bCs/>
      </w:rPr>
    </w:lvl>
    <w:lvl w:ilvl="6">
      <w:start w:val="1"/>
      <w:numFmt w:val="decimal"/>
      <w:lvlText w:val="%1.%2.%3.%4.%5.%6.%7"/>
      <w:lvlJc w:val="left"/>
      <w:pPr>
        <w:ind w:left="3600" w:hanging="1440"/>
      </w:pPr>
      <w:rPr>
        <w:bCs/>
      </w:rPr>
    </w:lvl>
    <w:lvl w:ilvl="7">
      <w:start w:val="1"/>
      <w:numFmt w:val="decimal"/>
      <w:lvlText w:val="%1.%2.%3.%4.%5.%6.%7.%8"/>
      <w:lvlJc w:val="left"/>
      <w:pPr>
        <w:ind w:left="3960" w:hanging="1440"/>
      </w:pPr>
      <w:rPr>
        <w:bCs/>
      </w:rPr>
    </w:lvl>
    <w:lvl w:ilvl="8">
      <w:start w:val="1"/>
      <w:numFmt w:val="decimal"/>
      <w:lvlText w:val="%1.%2.%3.%4.%5.%6.%7.%8.%9"/>
      <w:lvlJc w:val="left"/>
      <w:pPr>
        <w:ind w:left="4680" w:hanging="1800"/>
      </w:pPr>
      <w:rPr>
        <w:bCs/>
      </w:rPr>
    </w:lvl>
  </w:abstractNum>
  <w:abstractNum w:abstractNumId="5" w15:restartNumberingAfterBreak="0">
    <w:nsid w:val="0000002D"/>
    <w:multiLevelType w:val="multilevel"/>
    <w:tmpl w:val="00000000"/>
    <w:lvl w:ilvl="0">
      <w:start w:val="1"/>
      <w:numFmt w:val="bullet"/>
      <w:lvlRestart w:val="0"/>
      <w:lvlText w:val=""/>
      <w:lvlJc w:val="left"/>
      <w:pPr>
        <w:ind w:left="720" w:hanging="360"/>
      </w:pPr>
      <w:rPr>
        <w:rFonts w:cs="Symbol"/>
        <w:szCs w:val="20"/>
      </w:rPr>
    </w:lvl>
    <w:lvl w:ilvl="1" w:tentative="1">
      <w:start w:val="1"/>
      <w:numFmt w:val="bullet"/>
      <w:lvlText w:val=""/>
      <w:lvlJc w:val="left"/>
      <w:pPr>
        <w:ind w:left="1440" w:hanging="360"/>
      </w:pPr>
      <w:rPr>
        <w:rFonts w:cs="Symbol"/>
        <w:szCs w:val="20"/>
      </w:rPr>
    </w:lvl>
    <w:lvl w:ilvl="2" w:tentative="1">
      <w:start w:val="1"/>
      <w:numFmt w:val="bullet"/>
      <w:lvlText w:val=""/>
      <w:lvlJc w:val="left"/>
      <w:pPr>
        <w:ind w:left="2160" w:hanging="360"/>
      </w:pPr>
      <w:rPr>
        <w:rFonts w:cs="Symbol"/>
        <w:szCs w:val="20"/>
      </w:rPr>
    </w:lvl>
    <w:lvl w:ilvl="3" w:tentative="1">
      <w:start w:val="1"/>
      <w:numFmt w:val="bullet"/>
      <w:lvlText w:val=""/>
      <w:lvlJc w:val="left"/>
      <w:pPr>
        <w:ind w:left="2880" w:hanging="360"/>
      </w:pPr>
      <w:rPr>
        <w:rFonts w:cs="Symbol"/>
        <w:szCs w:val="20"/>
      </w:rPr>
    </w:lvl>
    <w:lvl w:ilvl="4" w:tentative="1">
      <w:start w:val="1"/>
      <w:numFmt w:val="bullet"/>
      <w:lvlText w:val=""/>
      <w:lvlJc w:val="left"/>
      <w:pPr>
        <w:ind w:left="3600" w:hanging="360"/>
      </w:pPr>
      <w:rPr>
        <w:rFonts w:cs="Symbol"/>
        <w:szCs w:val="20"/>
      </w:rPr>
    </w:lvl>
    <w:lvl w:ilvl="5" w:tentative="1">
      <w:start w:val="1"/>
      <w:numFmt w:val="bullet"/>
      <w:lvlText w:val=""/>
      <w:lvlJc w:val="left"/>
      <w:pPr>
        <w:ind w:left="4320" w:hanging="360"/>
      </w:pPr>
      <w:rPr>
        <w:rFonts w:cs="Symbol"/>
        <w:szCs w:val="20"/>
      </w:rPr>
    </w:lvl>
    <w:lvl w:ilvl="6" w:tentative="1">
      <w:start w:val="1"/>
      <w:numFmt w:val="bullet"/>
      <w:lvlText w:val=""/>
      <w:lvlJc w:val="left"/>
      <w:pPr>
        <w:ind w:left="5040" w:hanging="360"/>
      </w:pPr>
      <w:rPr>
        <w:rFonts w:cs="Symbol"/>
        <w:szCs w:val="20"/>
      </w:rPr>
    </w:lvl>
    <w:lvl w:ilvl="7" w:tentative="1">
      <w:start w:val="1"/>
      <w:numFmt w:val="bullet"/>
      <w:lvlText w:val=""/>
      <w:lvlJc w:val="left"/>
      <w:pPr>
        <w:ind w:left="5760" w:hanging="360"/>
      </w:pPr>
      <w:rPr>
        <w:rFonts w:cs="Symbol"/>
        <w:szCs w:val="20"/>
      </w:rPr>
    </w:lvl>
    <w:lvl w:ilvl="8" w:tentative="1">
      <w:start w:val="1"/>
      <w:numFmt w:val="bullet"/>
      <w:lvlText w:val=""/>
      <w:lvlJc w:val="left"/>
      <w:pPr>
        <w:ind w:left="6480" w:hanging="360"/>
      </w:pPr>
      <w:rPr>
        <w:rFonts w:cs="Symbol"/>
        <w:szCs w:val="20"/>
      </w:rPr>
    </w:lvl>
  </w:abstractNum>
  <w:abstractNum w:abstractNumId="6" w15:restartNumberingAfterBreak="0">
    <w:nsid w:val="0000002E"/>
    <w:multiLevelType w:val="multilevel"/>
    <w:tmpl w:val="00000000"/>
    <w:lvl w:ilvl="0">
      <w:start w:val="1"/>
      <w:numFmt w:val="bullet"/>
      <w:lvlRestart w:val="0"/>
      <w:lvlText w:val=""/>
      <w:lvlJc w:val="left"/>
      <w:pPr>
        <w:ind w:left="720" w:hanging="360"/>
      </w:pPr>
      <w:rPr>
        <w:rFonts w:cs="Symbol"/>
        <w:szCs w:val="20"/>
      </w:rPr>
    </w:lvl>
    <w:lvl w:ilvl="1" w:tentative="1">
      <w:start w:val="1"/>
      <w:numFmt w:val="bullet"/>
      <w:lvlText w:val=""/>
      <w:lvlJc w:val="left"/>
      <w:pPr>
        <w:ind w:left="1440" w:hanging="360"/>
      </w:pPr>
      <w:rPr>
        <w:rFonts w:cs="Symbol"/>
        <w:szCs w:val="20"/>
      </w:rPr>
    </w:lvl>
    <w:lvl w:ilvl="2" w:tentative="1">
      <w:start w:val="1"/>
      <w:numFmt w:val="bullet"/>
      <w:lvlText w:val=""/>
      <w:lvlJc w:val="left"/>
      <w:pPr>
        <w:ind w:left="2160" w:hanging="360"/>
      </w:pPr>
      <w:rPr>
        <w:rFonts w:cs="Symbol"/>
        <w:szCs w:val="20"/>
      </w:rPr>
    </w:lvl>
    <w:lvl w:ilvl="3" w:tentative="1">
      <w:start w:val="1"/>
      <w:numFmt w:val="bullet"/>
      <w:lvlText w:val=""/>
      <w:lvlJc w:val="left"/>
      <w:pPr>
        <w:ind w:left="2880" w:hanging="360"/>
      </w:pPr>
      <w:rPr>
        <w:rFonts w:cs="Symbol"/>
        <w:szCs w:val="20"/>
      </w:rPr>
    </w:lvl>
    <w:lvl w:ilvl="4" w:tentative="1">
      <w:start w:val="1"/>
      <w:numFmt w:val="bullet"/>
      <w:lvlText w:val=""/>
      <w:lvlJc w:val="left"/>
      <w:pPr>
        <w:ind w:left="3600" w:hanging="360"/>
      </w:pPr>
      <w:rPr>
        <w:rFonts w:cs="Symbol"/>
        <w:szCs w:val="20"/>
      </w:rPr>
    </w:lvl>
    <w:lvl w:ilvl="5" w:tentative="1">
      <w:start w:val="1"/>
      <w:numFmt w:val="bullet"/>
      <w:lvlText w:val=""/>
      <w:lvlJc w:val="left"/>
      <w:pPr>
        <w:ind w:left="4320" w:hanging="360"/>
      </w:pPr>
      <w:rPr>
        <w:rFonts w:cs="Symbol"/>
        <w:szCs w:val="20"/>
      </w:rPr>
    </w:lvl>
    <w:lvl w:ilvl="6" w:tentative="1">
      <w:start w:val="1"/>
      <w:numFmt w:val="bullet"/>
      <w:lvlText w:val=""/>
      <w:lvlJc w:val="left"/>
      <w:pPr>
        <w:ind w:left="5040" w:hanging="360"/>
      </w:pPr>
      <w:rPr>
        <w:rFonts w:cs="Symbol"/>
        <w:szCs w:val="20"/>
      </w:rPr>
    </w:lvl>
    <w:lvl w:ilvl="7" w:tentative="1">
      <w:start w:val="1"/>
      <w:numFmt w:val="bullet"/>
      <w:lvlText w:val=""/>
      <w:lvlJc w:val="left"/>
      <w:pPr>
        <w:ind w:left="5760" w:hanging="360"/>
      </w:pPr>
      <w:rPr>
        <w:rFonts w:cs="Symbol"/>
        <w:szCs w:val="20"/>
      </w:rPr>
    </w:lvl>
    <w:lvl w:ilvl="8" w:tentative="1">
      <w:start w:val="1"/>
      <w:numFmt w:val="bullet"/>
      <w:lvlText w:val=""/>
      <w:lvlJc w:val="left"/>
      <w:pPr>
        <w:ind w:left="6480" w:hanging="360"/>
      </w:pPr>
      <w:rPr>
        <w:rFonts w:cs="Symbol"/>
        <w:szCs w:val="20"/>
      </w:rPr>
    </w:lvl>
  </w:abstractNum>
  <w:abstractNum w:abstractNumId="7" w15:restartNumberingAfterBreak="0">
    <w:nsid w:val="0000002F"/>
    <w:multiLevelType w:val="multilevel"/>
    <w:tmpl w:val="0000000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0000030"/>
    <w:multiLevelType w:val="multilevel"/>
    <w:tmpl w:val="0000000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0000031"/>
    <w:multiLevelType w:val="multilevel"/>
    <w:tmpl w:val="0000000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0000032"/>
    <w:multiLevelType w:val="hybridMultilevel"/>
    <w:tmpl w:val="00000000"/>
    <w:lvl w:ilvl="0" w:tplc="FFFFFFFF">
      <w:start w:val="1"/>
      <w:numFmt w:val="bullet"/>
      <w:lvlRestart w:val="0"/>
      <w:lvlText w:val=""/>
      <w:lvlJc w:val="left"/>
      <w:pPr>
        <w:ind w:left="720" w:hanging="360"/>
      </w:pPr>
      <w:rPr>
        <w:rFonts w:cs="Symbol"/>
      </w:rPr>
    </w:lvl>
    <w:lvl w:ilvl="1" w:tplc="FFFFFFFF" w:tentative="1">
      <w:start w:val="1"/>
      <w:numFmt w:val="bullet"/>
      <w:lvlText w:val="o"/>
      <w:lvlJc w:val="left"/>
      <w:pPr>
        <w:ind w:left="1440" w:hanging="360"/>
      </w:pPr>
      <w:rPr>
        <w:rFonts w:ascii="Courier New" w:hAnsi="Courier New" w:cs="Courier New"/>
      </w:rPr>
    </w:lvl>
    <w:lvl w:ilvl="2" w:tplc="FFFFFFFF" w:tentative="1">
      <w:start w:val="1"/>
      <w:numFmt w:val="bullet"/>
      <w:lvlText w:val=""/>
      <w:lvlJc w:val="left"/>
      <w:pPr>
        <w:ind w:left="2160" w:hanging="360"/>
      </w:pPr>
      <w:rPr>
        <w:rFonts w:cs="Wingdings"/>
      </w:rPr>
    </w:lvl>
    <w:lvl w:ilvl="3" w:tplc="FFFFFFFF" w:tentative="1">
      <w:start w:val="1"/>
      <w:numFmt w:val="bullet"/>
      <w:lvlText w:val=""/>
      <w:lvlJc w:val="left"/>
      <w:pPr>
        <w:ind w:left="2880" w:hanging="360"/>
      </w:pPr>
      <w:rPr>
        <w:rFonts w:cs="Symbol"/>
      </w:rPr>
    </w:lvl>
    <w:lvl w:ilvl="4" w:tplc="FFFFFFFF" w:tentative="1">
      <w:start w:val="1"/>
      <w:numFmt w:val="bullet"/>
      <w:lvlText w:val="o"/>
      <w:lvlJc w:val="left"/>
      <w:pPr>
        <w:ind w:left="3600" w:hanging="360"/>
      </w:pPr>
      <w:rPr>
        <w:rFonts w:ascii="Courier New" w:hAnsi="Courier New" w:cs="Courier New"/>
      </w:rPr>
    </w:lvl>
    <w:lvl w:ilvl="5" w:tplc="FFFFFFFF" w:tentative="1">
      <w:start w:val="1"/>
      <w:numFmt w:val="bullet"/>
      <w:lvlText w:val=""/>
      <w:lvlJc w:val="left"/>
      <w:pPr>
        <w:ind w:left="4320" w:hanging="360"/>
      </w:pPr>
      <w:rPr>
        <w:rFonts w:cs="Wingdings"/>
      </w:rPr>
    </w:lvl>
    <w:lvl w:ilvl="6" w:tplc="FFFFFFFF" w:tentative="1">
      <w:start w:val="1"/>
      <w:numFmt w:val="bullet"/>
      <w:lvlText w:val=""/>
      <w:lvlJc w:val="left"/>
      <w:pPr>
        <w:ind w:left="5040" w:hanging="360"/>
      </w:pPr>
      <w:rPr>
        <w:rFonts w:cs="Symbol"/>
      </w:rPr>
    </w:lvl>
    <w:lvl w:ilvl="7" w:tplc="FFFFFFFF" w:tentative="1">
      <w:start w:val="1"/>
      <w:numFmt w:val="bullet"/>
      <w:lvlText w:val="o"/>
      <w:lvlJc w:val="left"/>
      <w:pPr>
        <w:ind w:left="5760" w:hanging="360"/>
      </w:pPr>
      <w:rPr>
        <w:rFonts w:ascii="Courier New" w:hAnsi="Courier New" w:cs="Courier New"/>
      </w:rPr>
    </w:lvl>
    <w:lvl w:ilvl="8" w:tplc="FFFFFFFF" w:tentative="1">
      <w:start w:val="1"/>
      <w:numFmt w:val="bullet"/>
      <w:lvlText w:val=""/>
      <w:lvlJc w:val="left"/>
      <w:pPr>
        <w:ind w:left="6480" w:hanging="360"/>
      </w:pPr>
      <w:rPr>
        <w:rFonts w:cs="Wingdings"/>
      </w:rPr>
    </w:lvl>
  </w:abstractNum>
  <w:abstractNum w:abstractNumId="11" w15:restartNumberingAfterBreak="0">
    <w:nsid w:val="0000003E"/>
    <w:multiLevelType w:val="multilevel"/>
    <w:tmpl w:val="00000000"/>
    <w:lvl w:ilvl="0">
      <w:start w:val="1"/>
      <w:numFmt w:val="bullet"/>
      <w:lvlRestart w:val="0"/>
      <w:lvlText w:val=""/>
      <w:lvlJc w:val="left"/>
      <w:pPr>
        <w:ind w:left="720" w:hanging="360"/>
      </w:pPr>
      <w:rPr>
        <w:rFonts w:cs="Symbol"/>
        <w:szCs w:val="20"/>
      </w:rPr>
    </w:lvl>
    <w:lvl w:ilvl="1">
      <w:start w:val="6"/>
      <w:numFmt w:val="decimal"/>
      <w:lvlText w:val="%2."/>
      <w:lvlJc w:val="left"/>
      <w:pPr>
        <w:ind w:left="1440" w:hanging="360"/>
      </w:pPr>
      <w:rPr>
        <w:rFonts w:ascii="Times New Roman" w:hAnsi="Times New Roman" w:cs="Times New Roman"/>
        <w:b/>
        <w:bCs/>
        <w:color w:val="auto"/>
        <w:szCs w:val="32"/>
      </w:rPr>
    </w:lvl>
    <w:lvl w:ilvl="2" w:tentative="1">
      <w:start w:val="1"/>
      <w:numFmt w:val="bullet"/>
      <w:lvlText w:val=""/>
      <w:lvlJc w:val="left"/>
      <w:pPr>
        <w:ind w:left="2160" w:hanging="360"/>
      </w:pPr>
      <w:rPr>
        <w:rFonts w:cs="Symbol"/>
        <w:szCs w:val="20"/>
      </w:rPr>
    </w:lvl>
    <w:lvl w:ilvl="3" w:tentative="1">
      <w:start w:val="1"/>
      <w:numFmt w:val="bullet"/>
      <w:lvlText w:val=""/>
      <w:lvlJc w:val="left"/>
      <w:pPr>
        <w:ind w:left="2880" w:hanging="360"/>
      </w:pPr>
      <w:rPr>
        <w:rFonts w:cs="Symbol"/>
        <w:szCs w:val="20"/>
      </w:rPr>
    </w:lvl>
    <w:lvl w:ilvl="4" w:tentative="1">
      <w:start w:val="1"/>
      <w:numFmt w:val="bullet"/>
      <w:lvlText w:val=""/>
      <w:lvlJc w:val="left"/>
      <w:pPr>
        <w:ind w:left="3600" w:hanging="360"/>
      </w:pPr>
      <w:rPr>
        <w:rFonts w:cs="Symbol"/>
        <w:szCs w:val="20"/>
      </w:rPr>
    </w:lvl>
    <w:lvl w:ilvl="5" w:tentative="1">
      <w:start w:val="1"/>
      <w:numFmt w:val="bullet"/>
      <w:lvlText w:val=""/>
      <w:lvlJc w:val="left"/>
      <w:pPr>
        <w:ind w:left="4320" w:hanging="360"/>
      </w:pPr>
      <w:rPr>
        <w:rFonts w:cs="Symbol"/>
        <w:szCs w:val="20"/>
      </w:rPr>
    </w:lvl>
    <w:lvl w:ilvl="6" w:tentative="1">
      <w:start w:val="1"/>
      <w:numFmt w:val="bullet"/>
      <w:lvlText w:val=""/>
      <w:lvlJc w:val="left"/>
      <w:pPr>
        <w:ind w:left="5040" w:hanging="360"/>
      </w:pPr>
      <w:rPr>
        <w:rFonts w:cs="Symbol"/>
        <w:szCs w:val="20"/>
      </w:rPr>
    </w:lvl>
    <w:lvl w:ilvl="7" w:tentative="1">
      <w:start w:val="1"/>
      <w:numFmt w:val="bullet"/>
      <w:lvlText w:val=""/>
      <w:lvlJc w:val="left"/>
      <w:pPr>
        <w:ind w:left="5760" w:hanging="360"/>
      </w:pPr>
      <w:rPr>
        <w:rFonts w:cs="Symbol"/>
        <w:szCs w:val="20"/>
      </w:rPr>
    </w:lvl>
    <w:lvl w:ilvl="8" w:tentative="1">
      <w:start w:val="1"/>
      <w:numFmt w:val="bullet"/>
      <w:lvlText w:val=""/>
      <w:lvlJc w:val="left"/>
      <w:pPr>
        <w:ind w:left="6480" w:hanging="360"/>
      </w:pPr>
      <w:rPr>
        <w:rFonts w:cs="Symbol"/>
        <w:szCs w:val="20"/>
      </w:rPr>
    </w:lvl>
  </w:abstractNum>
  <w:abstractNum w:abstractNumId="12" w15:restartNumberingAfterBreak="0">
    <w:nsid w:val="0000003F"/>
    <w:multiLevelType w:val="hybridMultilevel"/>
    <w:tmpl w:val="00000000"/>
    <w:lvl w:ilvl="0" w:tplc="FFFFFFFF">
      <w:start w:val="1"/>
      <w:numFmt w:val="bullet"/>
      <w:lvlRestart w:val="0"/>
      <w:lvlText w:val=""/>
      <w:lvlJc w:val="left"/>
      <w:pPr>
        <w:ind w:left="720" w:hanging="360"/>
      </w:pPr>
      <w:rPr>
        <w:rFonts w:cs="Symbol"/>
      </w:rPr>
    </w:lvl>
    <w:lvl w:ilvl="1" w:tplc="FFFFFFFF" w:tentative="1">
      <w:start w:val="1"/>
      <w:numFmt w:val="bullet"/>
      <w:lvlText w:val="o"/>
      <w:lvlJc w:val="left"/>
      <w:pPr>
        <w:ind w:left="1440" w:hanging="360"/>
      </w:pPr>
      <w:rPr>
        <w:rFonts w:ascii="Courier New" w:hAnsi="Courier New" w:cs="Courier New"/>
      </w:rPr>
    </w:lvl>
    <w:lvl w:ilvl="2" w:tplc="FFFFFFFF" w:tentative="1">
      <w:start w:val="1"/>
      <w:numFmt w:val="bullet"/>
      <w:lvlText w:val=""/>
      <w:lvlJc w:val="left"/>
      <w:pPr>
        <w:ind w:left="2160" w:hanging="360"/>
      </w:pPr>
      <w:rPr>
        <w:rFonts w:cs="Wingdings"/>
      </w:rPr>
    </w:lvl>
    <w:lvl w:ilvl="3" w:tplc="FFFFFFFF" w:tentative="1">
      <w:start w:val="1"/>
      <w:numFmt w:val="bullet"/>
      <w:lvlText w:val=""/>
      <w:lvlJc w:val="left"/>
      <w:pPr>
        <w:ind w:left="2880" w:hanging="360"/>
      </w:pPr>
      <w:rPr>
        <w:rFonts w:cs="Symbol"/>
      </w:rPr>
    </w:lvl>
    <w:lvl w:ilvl="4" w:tplc="FFFFFFFF" w:tentative="1">
      <w:start w:val="1"/>
      <w:numFmt w:val="bullet"/>
      <w:lvlText w:val="o"/>
      <w:lvlJc w:val="left"/>
      <w:pPr>
        <w:ind w:left="3600" w:hanging="360"/>
      </w:pPr>
      <w:rPr>
        <w:rFonts w:ascii="Courier New" w:hAnsi="Courier New" w:cs="Courier New"/>
      </w:rPr>
    </w:lvl>
    <w:lvl w:ilvl="5" w:tplc="FFFFFFFF" w:tentative="1">
      <w:start w:val="1"/>
      <w:numFmt w:val="bullet"/>
      <w:lvlText w:val=""/>
      <w:lvlJc w:val="left"/>
      <w:pPr>
        <w:ind w:left="4320" w:hanging="360"/>
      </w:pPr>
      <w:rPr>
        <w:rFonts w:cs="Wingdings"/>
      </w:rPr>
    </w:lvl>
    <w:lvl w:ilvl="6" w:tplc="FFFFFFFF" w:tentative="1">
      <w:start w:val="1"/>
      <w:numFmt w:val="bullet"/>
      <w:lvlText w:val=""/>
      <w:lvlJc w:val="left"/>
      <w:pPr>
        <w:ind w:left="5040" w:hanging="360"/>
      </w:pPr>
      <w:rPr>
        <w:rFonts w:cs="Symbol"/>
      </w:rPr>
    </w:lvl>
    <w:lvl w:ilvl="7" w:tplc="FFFFFFFF" w:tentative="1">
      <w:start w:val="1"/>
      <w:numFmt w:val="bullet"/>
      <w:lvlText w:val="o"/>
      <w:lvlJc w:val="left"/>
      <w:pPr>
        <w:ind w:left="5760" w:hanging="360"/>
      </w:pPr>
      <w:rPr>
        <w:rFonts w:ascii="Courier New" w:hAnsi="Courier New" w:cs="Courier New"/>
      </w:rPr>
    </w:lvl>
    <w:lvl w:ilvl="8" w:tplc="FFFFFFFF" w:tentative="1">
      <w:start w:val="1"/>
      <w:numFmt w:val="bullet"/>
      <w:lvlText w:val=""/>
      <w:lvlJc w:val="left"/>
      <w:pPr>
        <w:ind w:left="6480" w:hanging="360"/>
      </w:pPr>
      <w:rPr>
        <w:rFont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lvlOverride w:ilvl="0">
      <w:lvl w:ilvl="0">
        <w:numFmt w:val="bullet"/>
        <w:lvlText w:val="·"/>
        <w:lvlJc w:val="left"/>
      </w:lvl>
    </w:lvlOverride>
  </w:num>
  <w:num w:numId="9">
    <w:abstractNumId w:val="8"/>
    <w:lvlOverride w:ilvl="0">
      <w:lvl w:ilvl="0">
        <w:numFmt w:val="bullet"/>
        <w:lvlText w:val="·"/>
        <w:lvlJc w:val="left"/>
      </w:lvl>
    </w:lvlOverride>
  </w:num>
  <w:num w:numId="10">
    <w:abstractNumId w:val="9"/>
    <w:lvlOverride w:ilvl="0">
      <w:lvl w:ilvl="0">
        <w:numFmt w:val="bullet"/>
        <w:lvlText w:val="·"/>
        <w:lvlJc w:val="left"/>
      </w:lvl>
    </w:lvlOverride>
  </w:num>
  <w:num w:numId="11">
    <w:abstractNumId w:val="10"/>
  </w:num>
  <w:num w:numId="12">
    <w:abstractNumId w:val="11"/>
  </w:num>
  <w:num w:numId="13">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F92"/>
    <w:rsid w:val="00012B8F"/>
    <w:rsid w:val="00064AB9"/>
    <w:rsid w:val="00097555"/>
    <w:rsid w:val="000A7611"/>
    <w:rsid w:val="000E7EAB"/>
    <w:rsid w:val="0016126A"/>
    <w:rsid w:val="00162E1C"/>
    <w:rsid w:val="00166DCB"/>
    <w:rsid w:val="0019321C"/>
    <w:rsid w:val="0021023C"/>
    <w:rsid w:val="00234513"/>
    <w:rsid w:val="00296707"/>
    <w:rsid w:val="002B1ED9"/>
    <w:rsid w:val="002C1AD7"/>
    <w:rsid w:val="002C34D3"/>
    <w:rsid w:val="00300F92"/>
    <w:rsid w:val="003148E1"/>
    <w:rsid w:val="00344215"/>
    <w:rsid w:val="00357F94"/>
    <w:rsid w:val="0036512E"/>
    <w:rsid w:val="003C0D8A"/>
    <w:rsid w:val="004060E5"/>
    <w:rsid w:val="0043506E"/>
    <w:rsid w:val="0044616B"/>
    <w:rsid w:val="00497500"/>
    <w:rsid w:val="004F57CE"/>
    <w:rsid w:val="0050595B"/>
    <w:rsid w:val="00516B08"/>
    <w:rsid w:val="005245CC"/>
    <w:rsid w:val="00536192"/>
    <w:rsid w:val="00536EAB"/>
    <w:rsid w:val="005566EF"/>
    <w:rsid w:val="005C54BA"/>
    <w:rsid w:val="005E6934"/>
    <w:rsid w:val="00637B92"/>
    <w:rsid w:val="00683DD5"/>
    <w:rsid w:val="006B4781"/>
    <w:rsid w:val="006C19A9"/>
    <w:rsid w:val="006F243F"/>
    <w:rsid w:val="0070018A"/>
    <w:rsid w:val="00736D3F"/>
    <w:rsid w:val="007E3DD2"/>
    <w:rsid w:val="00880C97"/>
    <w:rsid w:val="00885BFB"/>
    <w:rsid w:val="008B7666"/>
    <w:rsid w:val="008C4052"/>
    <w:rsid w:val="008C5906"/>
    <w:rsid w:val="008E2561"/>
    <w:rsid w:val="008E461B"/>
    <w:rsid w:val="0090501D"/>
    <w:rsid w:val="00906454"/>
    <w:rsid w:val="00920C5C"/>
    <w:rsid w:val="00941601"/>
    <w:rsid w:val="0095097B"/>
    <w:rsid w:val="00957FC7"/>
    <w:rsid w:val="009623E1"/>
    <w:rsid w:val="00992BDB"/>
    <w:rsid w:val="009D55B5"/>
    <w:rsid w:val="00A000AF"/>
    <w:rsid w:val="00A36596"/>
    <w:rsid w:val="00A64F31"/>
    <w:rsid w:val="00A65D9F"/>
    <w:rsid w:val="00A80E93"/>
    <w:rsid w:val="00AB27C2"/>
    <w:rsid w:val="00AF0C7A"/>
    <w:rsid w:val="00B25512"/>
    <w:rsid w:val="00B5479C"/>
    <w:rsid w:val="00B6657B"/>
    <w:rsid w:val="00B8385D"/>
    <w:rsid w:val="00BA5920"/>
    <w:rsid w:val="00BC57AB"/>
    <w:rsid w:val="00BE0508"/>
    <w:rsid w:val="00BE51DD"/>
    <w:rsid w:val="00BF4BDC"/>
    <w:rsid w:val="00C17B75"/>
    <w:rsid w:val="00C2409D"/>
    <w:rsid w:val="00C408F1"/>
    <w:rsid w:val="00C52F7D"/>
    <w:rsid w:val="00C80542"/>
    <w:rsid w:val="00C926DD"/>
    <w:rsid w:val="00CD1796"/>
    <w:rsid w:val="00CD65A3"/>
    <w:rsid w:val="00D53CE6"/>
    <w:rsid w:val="00D80E5D"/>
    <w:rsid w:val="00D90673"/>
    <w:rsid w:val="00DA19DC"/>
    <w:rsid w:val="00DA6DAC"/>
    <w:rsid w:val="00E03BD1"/>
    <w:rsid w:val="00E11D1F"/>
    <w:rsid w:val="00E21DF6"/>
    <w:rsid w:val="00E21EC1"/>
    <w:rsid w:val="00E4231C"/>
    <w:rsid w:val="00E51F43"/>
    <w:rsid w:val="00E80395"/>
    <w:rsid w:val="00E839D5"/>
    <w:rsid w:val="00EB710D"/>
    <w:rsid w:val="00F0302E"/>
    <w:rsid w:val="00F83F22"/>
    <w:rsid w:val="00F97763"/>
    <w:rsid w:val="00FA7C21"/>
    <w:rsid w:val="00FB163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399B7E74"/>
  <w15:chartTrackingRefBased/>
  <w15:docId w15:val="{35B66D5B-337E-4E92-845D-0AB68CB60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F92"/>
    <w:pPr>
      <w:spacing w:after="0" w:line="240" w:lineRule="auto"/>
    </w:pPr>
    <w:rPr>
      <w:rFonts w:ascii="Times New Roman" w:eastAsiaTheme="minorEastAsia" w:hAnsi="Times New Roman" w:cs="Times New Roman"/>
      <w:szCs w:val="22"/>
      <w:lang w:eastAsia="en-IN"/>
    </w:rPr>
  </w:style>
  <w:style w:type="paragraph" w:styleId="Heading1">
    <w:name w:val="heading 1"/>
    <w:basedOn w:val="Normal"/>
    <w:next w:val="Normal"/>
    <w:link w:val="Heading1Char"/>
    <w:uiPriority w:val="9"/>
    <w:qFormat/>
    <w:rsid w:val="00300F92"/>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300F92"/>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300F92"/>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300F92"/>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300F92"/>
    <w:pPr>
      <w:keepNext/>
      <w:keepLines/>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300F92"/>
    <w:pPr>
      <w:keepNext/>
      <w:keepLines/>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300F92"/>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00F92"/>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00F9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0F92"/>
    <w:rPr>
      <w:rFonts w:asciiTheme="majorHAnsi" w:eastAsiaTheme="majorEastAsia" w:hAnsiTheme="majorHAnsi" w:cstheme="majorBidi"/>
      <w:b/>
      <w:bCs/>
      <w:color w:val="2F5496" w:themeColor="accent1" w:themeShade="BF"/>
      <w:sz w:val="28"/>
      <w:szCs w:val="28"/>
      <w:lang w:eastAsia="en-IN"/>
    </w:rPr>
  </w:style>
  <w:style w:type="character" w:customStyle="1" w:styleId="Heading2Char">
    <w:name w:val="Heading 2 Char"/>
    <w:basedOn w:val="DefaultParagraphFont"/>
    <w:link w:val="Heading2"/>
    <w:uiPriority w:val="9"/>
    <w:rsid w:val="00300F92"/>
    <w:rPr>
      <w:rFonts w:asciiTheme="majorHAnsi" w:eastAsiaTheme="majorEastAsia" w:hAnsiTheme="majorHAnsi" w:cstheme="majorBidi"/>
      <w:b/>
      <w:bCs/>
      <w:color w:val="4472C4" w:themeColor="accent1"/>
      <w:sz w:val="26"/>
      <w:szCs w:val="26"/>
      <w:lang w:eastAsia="en-IN"/>
    </w:rPr>
  </w:style>
  <w:style w:type="character" w:customStyle="1" w:styleId="Heading3Char">
    <w:name w:val="Heading 3 Char"/>
    <w:basedOn w:val="DefaultParagraphFont"/>
    <w:link w:val="Heading3"/>
    <w:uiPriority w:val="9"/>
    <w:rsid w:val="00300F92"/>
    <w:rPr>
      <w:rFonts w:asciiTheme="majorHAnsi" w:eastAsiaTheme="majorEastAsia" w:hAnsiTheme="majorHAnsi" w:cstheme="majorBidi"/>
      <w:b/>
      <w:bCs/>
      <w:color w:val="4472C4" w:themeColor="accent1"/>
      <w:szCs w:val="22"/>
      <w:lang w:eastAsia="en-IN"/>
    </w:rPr>
  </w:style>
  <w:style w:type="character" w:customStyle="1" w:styleId="Heading4Char">
    <w:name w:val="Heading 4 Char"/>
    <w:basedOn w:val="DefaultParagraphFont"/>
    <w:link w:val="Heading4"/>
    <w:uiPriority w:val="9"/>
    <w:rsid w:val="00300F92"/>
    <w:rPr>
      <w:rFonts w:asciiTheme="majorHAnsi" w:eastAsiaTheme="majorEastAsia" w:hAnsiTheme="majorHAnsi" w:cstheme="majorBidi"/>
      <w:b/>
      <w:bCs/>
      <w:i/>
      <w:iCs/>
      <w:color w:val="4472C4" w:themeColor="accent1"/>
      <w:szCs w:val="22"/>
      <w:lang w:eastAsia="en-IN"/>
    </w:rPr>
  </w:style>
  <w:style w:type="character" w:customStyle="1" w:styleId="Heading5Char">
    <w:name w:val="Heading 5 Char"/>
    <w:basedOn w:val="DefaultParagraphFont"/>
    <w:link w:val="Heading5"/>
    <w:uiPriority w:val="9"/>
    <w:rsid w:val="00300F92"/>
    <w:rPr>
      <w:rFonts w:asciiTheme="majorHAnsi" w:eastAsiaTheme="majorEastAsia" w:hAnsiTheme="majorHAnsi" w:cstheme="majorBidi"/>
      <w:color w:val="1F3763" w:themeColor="accent1" w:themeShade="7F"/>
      <w:szCs w:val="22"/>
      <w:lang w:eastAsia="en-IN"/>
    </w:rPr>
  </w:style>
  <w:style w:type="character" w:customStyle="1" w:styleId="Heading6Char">
    <w:name w:val="Heading 6 Char"/>
    <w:basedOn w:val="DefaultParagraphFont"/>
    <w:link w:val="Heading6"/>
    <w:uiPriority w:val="9"/>
    <w:rsid w:val="00300F92"/>
    <w:rPr>
      <w:rFonts w:asciiTheme="majorHAnsi" w:eastAsiaTheme="majorEastAsia" w:hAnsiTheme="majorHAnsi" w:cstheme="majorBidi"/>
      <w:i/>
      <w:iCs/>
      <w:color w:val="1F3763" w:themeColor="accent1" w:themeShade="7F"/>
      <w:szCs w:val="22"/>
      <w:lang w:eastAsia="en-IN"/>
    </w:rPr>
  </w:style>
  <w:style w:type="character" w:customStyle="1" w:styleId="Heading7Char">
    <w:name w:val="Heading 7 Char"/>
    <w:basedOn w:val="DefaultParagraphFont"/>
    <w:link w:val="Heading7"/>
    <w:uiPriority w:val="9"/>
    <w:rsid w:val="00300F92"/>
    <w:rPr>
      <w:rFonts w:asciiTheme="majorHAnsi" w:eastAsiaTheme="majorEastAsia" w:hAnsiTheme="majorHAnsi" w:cstheme="majorBidi"/>
      <w:i/>
      <w:iCs/>
      <w:color w:val="404040" w:themeColor="text1" w:themeTint="BF"/>
      <w:szCs w:val="22"/>
      <w:lang w:eastAsia="en-IN"/>
    </w:rPr>
  </w:style>
  <w:style w:type="character" w:customStyle="1" w:styleId="Heading8Char">
    <w:name w:val="Heading 8 Char"/>
    <w:basedOn w:val="DefaultParagraphFont"/>
    <w:link w:val="Heading8"/>
    <w:uiPriority w:val="9"/>
    <w:rsid w:val="00300F92"/>
    <w:rPr>
      <w:rFonts w:asciiTheme="majorHAnsi" w:eastAsiaTheme="majorEastAsia" w:hAnsiTheme="majorHAnsi" w:cstheme="majorBidi"/>
      <w:color w:val="404040" w:themeColor="text1" w:themeTint="BF"/>
      <w:sz w:val="20"/>
      <w:lang w:eastAsia="en-IN"/>
    </w:rPr>
  </w:style>
  <w:style w:type="character" w:customStyle="1" w:styleId="Heading9Char">
    <w:name w:val="Heading 9 Char"/>
    <w:basedOn w:val="DefaultParagraphFont"/>
    <w:link w:val="Heading9"/>
    <w:uiPriority w:val="9"/>
    <w:rsid w:val="00300F92"/>
    <w:rPr>
      <w:rFonts w:asciiTheme="majorHAnsi" w:eastAsiaTheme="majorEastAsia" w:hAnsiTheme="majorHAnsi" w:cstheme="majorBidi"/>
      <w:i/>
      <w:iCs/>
      <w:color w:val="404040" w:themeColor="text1" w:themeTint="BF"/>
      <w:sz w:val="20"/>
      <w:lang w:eastAsia="en-IN"/>
    </w:rPr>
  </w:style>
  <w:style w:type="paragraph" w:styleId="NoSpacing">
    <w:name w:val="No Spacing"/>
    <w:uiPriority w:val="1"/>
    <w:qFormat/>
    <w:rsid w:val="00300F92"/>
    <w:pPr>
      <w:spacing w:after="0" w:line="240" w:lineRule="auto"/>
    </w:pPr>
    <w:rPr>
      <w:rFonts w:ascii="Times New Roman" w:eastAsiaTheme="minorEastAsia" w:hAnsi="Times New Roman" w:cs="Times New Roman"/>
      <w:szCs w:val="22"/>
      <w:lang w:eastAsia="en-IN"/>
    </w:rPr>
  </w:style>
  <w:style w:type="paragraph" w:styleId="Title">
    <w:name w:val="Title"/>
    <w:basedOn w:val="Normal"/>
    <w:next w:val="Normal"/>
    <w:link w:val="TitleChar"/>
    <w:uiPriority w:val="10"/>
    <w:qFormat/>
    <w:rsid w:val="00300F92"/>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300F92"/>
    <w:rPr>
      <w:rFonts w:asciiTheme="majorHAnsi" w:eastAsiaTheme="majorEastAsia" w:hAnsiTheme="majorHAnsi" w:cstheme="majorBidi"/>
      <w:color w:val="323E4F" w:themeColor="text2" w:themeShade="BF"/>
      <w:spacing w:val="5"/>
      <w:sz w:val="52"/>
      <w:szCs w:val="52"/>
      <w:lang w:eastAsia="en-IN"/>
    </w:rPr>
  </w:style>
  <w:style w:type="paragraph" w:styleId="Subtitle">
    <w:name w:val="Subtitle"/>
    <w:basedOn w:val="Normal"/>
    <w:next w:val="Normal"/>
    <w:link w:val="SubtitleChar"/>
    <w:uiPriority w:val="11"/>
    <w:qFormat/>
    <w:rsid w:val="00300F92"/>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300F92"/>
    <w:rPr>
      <w:rFonts w:asciiTheme="majorHAnsi" w:eastAsiaTheme="majorEastAsia" w:hAnsiTheme="majorHAnsi" w:cstheme="majorBidi"/>
      <w:i/>
      <w:iCs/>
      <w:color w:val="4472C4" w:themeColor="accent1"/>
      <w:spacing w:val="15"/>
      <w:sz w:val="24"/>
      <w:szCs w:val="24"/>
      <w:lang w:eastAsia="en-IN"/>
    </w:rPr>
  </w:style>
  <w:style w:type="character" w:styleId="SubtleEmphasis">
    <w:name w:val="Subtle Emphasis"/>
    <w:basedOn w:val="DefaultParagraphFont"/>
    <w:uiPriority w:val="19"/>
    <w:qFormat/>
    <w:rsid w:val="00300F92"/>
    <w:rPr>
      <w:i/>
      <w:iCs/>
      <w:color w:val="808080" w:themeColor="text1" w:themeTint="7F"/>
    </w:rPr>
  </w:style>
  <w:style w:type="character" w:styleId="Emphasis">
    <w:name w:val="Emphasis"/>
    <w:basedOn w:val="DefaultParagraphFont"/>
    <w:uiPriority w:val="20"/>
    <w:qFormat/>
    <w:rsid w:val="00300F92"/>
    <w:rPr>
      <w:i/>
      <w:iCs/>
    </w:rPr>
  </w:style>
  <w:style w:type="character" w:styleId="IntenseEmphasis">
    <w:name w:val="Intense Emphasis"/>
    <w:basedOn w:val="DefaultParagraphFont"/>
    <w:uiPriority w:val="21"/>
    <w:qFormat/>
    <w:rsid w:val="00300F92"/>
    <w:rPr>
      <w:b/>
      <w:bCs/>
      <w:i/>
      <w:iCs/>
      <w:color w:val="4472C4" w:themeColor="accent1"/>
    </w:rPr>
  </w:style>
  <w:style w:type="character" w:styleId="Strong">
    <w:name w:val="Strong"/>
    <w:basedOn w:val="DefaultParagraphFont"/>
    <w:uiPriority w:val="22"/>
    <w:qFormat/>
    <w:rsid w:val="00300F92"/>
    <w:rPr>
      <w:b/>
      <w:bCs/>
    </w:rPr>
  </w:style>
  <w:style w:type="paragraph" w:styleId="Quote">
    <w:name w:val="Quote"/>
    <w:basedOn w:val="Normal"/>
    <w:next w:val="Normal"/>
    <w:link w:val="QuoteChar"/>
    <w:uiPriority w:val="29"/>
    <w:qFormat/>
    <w:rsid w:val="00300F92"/>
    <w:rPr>
      <w:i/>
      <w:iCs/>
      <w:color w:val="000000" w:themeColor="text1"/>
    </w:rPr>
  </w:style>
  <w:style w:type="character" w:customStyle="1" w:styleId="QuoteChar">
    <w:name w:val="Quote Char"/>
    <w:basedOn w:val="DefaultParagraphFont"/>
    <w:link w:val="Quote"/>
    <w:uiPriority w:val="29"/>
    <w:rsid w:val="00300F92"/>
    <w:rPr>
      <w:rFonts w:ascii="Times New Roman" w:eastAsiaTheme="minorEastAsia" w:hAnsi="Times New Roman" w:cs="Times New Roman"/>
      <w:i/>
      <w:iCs/>
      <w:color w:val="000000" w:themeColor="text1"/>
      <w:szCs w:val="22"/>
      <w:lang w:eastAsia="en-IN"/>
    </w:rPr>
  </w:style>
  <w:style w:type="paragraph" w:styleId="IntenseQuote">
    <w:name w:val="Intense Quote"/>
    <w:basedOn w:val="Normal"/>
    <w:next w:val="Normal"/>
    <w:link w:val="IntenseQuoteChar"/>
    <w:uiPriority w:val="30"/>
    <w:qFormat/>
    <w:rsid w:val="00300F92"/>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300F92"/>
    <w:rPr>
      <w:rFonts w:ascii="Times New Roman" w:eastAsiaTheme="minorEastAsia" w:hAnsi="Times New Roman" w:cs="Times New Roman"/>
      <w:b/>
      <w:bCs/>
      <w:i/>
      <w:iCs/>
      <w:color w:val="4472C4" w:themeColor="accent1"/>
      <w:szCs w:val="22"/>
      <w:lang w:eastAsia="en-IN"/>
    </w:rPr>
  </w:style>
  <w:style w:type="character" w:styleId="SubtleReference">
    <w:name w:val="Subtle Reference"/>
    <w:basedOn w:val="DefaultParagraphFont"/>
    <w:uiPriority w:val="31"/>
    <w:qFormat/>
    <w:rsid w:val="00300F92"/>
    <w:rPr>
      <w:smallCaps/>
      <w:color w:val="ED7D31" w:themeColor="accent2"/>
      <w:u w:val="single"/>
    </w:rPr>
  </w:style>
  <w:style w:type="character" w:styleId="IntenseReference">
    <w:name w:val="Intense Reference"/>
    <w:basedOn w:val="DefaultParagraphFont"/>
    <w:uiPriority w:val="32"/>
    <w:qFormat/>
    <w:rsid w:val="00300F92"/>
    <w:rPr>
      <w:b/>
      <w:bCs/>
      <w:smallCaps/>
      <w:color w:val="ED7D31" w:themeColor="accent2"/>
      <w:spacing w:val="5"/>
      <w:u w:val="single"/>
    </w:rPr>
  </w:style>
  <w:style w:type="character" w:styleId="BookTitle">
    <w:name w:val="Book Title"/>
    <w:basedOn w:val="DefaultParagraphFont"/>
    <w:uiPriority w:val="33"/>
    <w:qFormat/>
    <w:rsid w:val="00300F92"/>
    <w:rPr>
      <w:b/>
      <w:bCs/>
      <w:smallCaps/>
      <w:spacing w:val="5"/>
    </w:rPr>
  </w:style>
  <w:style w:type="paragraph" w:styleId="ListParagraph">
    <w:name w:val="List Paragraph"/>
    <w:basedOn w:val="Normal"/>
    <w:uiPriority w:val="34"/>
    <w:qFormat/>
    <w:rsid w:val="00300F92"/>
    <w:pPr>
      <w:ind w:left="720"/>
      <w:contextualSpacing/>
    </w:pPr>
  </w:style>
  <w:style w:type="paragraph" w:styleId="FootnoteText">
    <w:name w:val="footnote text"/>
    <w:basedOn w:val="Normal"/>
    <w:link w:val="FootnoteTextChar"/>
    <w:uiPriority w:val="99"/>
    <w:semiHidden/>
    <w:unhideWhenUsed/>
    <w:rsid w:val="00300F92"/>
    <w:rPr>
      <w:sz w:val="20"/>
      <w:szCs w:val="20"/>
    </w:rPr>
  </w:style>
  <w:style w:type="character" w:customStyle="1" w:styleId="FootnoteTextChar">
    <w:name w:val="Footnote Text Char"/>
    <w:basedOn w:val="DefaultParagraphFont"/>
    <w:link w:val="FootnoteText"/>
    <w:uiPriority w:val="99"/>
    <w:semiHidden/>
    <w:rsid w:val="00300F92"/>
    <w:rPr>
      <w:rFonts w:ascii="Times New Roman" w:eastAsiaTheme="minorEastAsia" w:hAnsi="Times New Roman" w:cs="Times New Roman"/>
      <w:sz w:val="20"/>
      <w:lang w:eastAsia="en-IN"/>
    </w:rPr>
  </w:style>
  <w:style w:type="character" w:styleId="FootnoteReference">
    <w:name w:val="footnote reference"/>
    <w:basedOn w:val="DefaultParagraphFont"/>
    <w:uiPriority w:val="99"/>
    <w:semiHidden/>
    <w:unhideWhenUsed/>
    <w:rsid w:val="00300F92"/>
    <w:rPr>
      <w:vertAlign w:val="superscript"/>
    </w:rPr>
  </w:style>
  <w:style w:type="paragraph" w:styleId="EndnoteText">
    <w:name w:val="endnote text"/>
    <w:basedOn w:val="Normal"/>
    <w:link w:val="EndnoteTextChar"/>
    <w:uiPriority w:val="99"/>
    <w:semiHidden/>
    <w:unhideWhenUsed/>
    <w:rsid w:val="00300F92"/>
    <w:rPr>
      <w:sz w:val="20"/>
      <w:szCs w:val="20"/>
    </w:rPr>
  </w:style>
  <w:style w:type="character" w:customStyle="1" w:styleId="EndnoteTextChar">
    <w:name w:val="Endnote Text Char"/>
    <w:basedOn w:val="DefaultParagraphFont"/>
    <w:link w:val="EndnoteText"/>
    <w:uiPriority w:val="99"/>
    <w:semiHidden/>
    <w:rsid w:val="00300F92"/>
    <w:rPr>
      <w:rFonts w:ascii="Times New Roman" w:eastAsiaTheme="minorEastAsia" w:hAnsi="Times New Roman" w:cs="Times New Roman"/>
      <w:sz w:val="20"/>
      <w:lang w:eastAsia="en-IN"/>
    </w:rPr>
  </w:style>
  <w:style w:type="character" w:styleId="EndnoteReference">
    <w:name w:val="endnote reference"/>
    <w:basedOn w:val="DefaultParagraphFont"/>
    <w:uiPriority w:val="99"/>
    <w:semiHidden/>
    <w:unhideWhenUsed/>
    <w:rsid w:val="00300F92"/>
    <w:rPr>
      <w:vertAlign w:val="superscript"/>
    </w:rPr>
  </w:style>
  <w:style w:type="character" w:styleId="Hyperlink">
    <w:name w:val="Hyperlink"/>
    <w:basedOn w:val="DefaultParagraphFont"/>
    <w:uiPriority w:val="99"/>
    <w:unhideWhenUsed/>
    <w:rsid w:val="00300F92"/>
    <w:rPr>
      <w:color w:val="0563C1" w:themeColor="hyperlink"/>
      <w:u w:val="single"/>
    </w:rPr>
  </w:style>
  <w:style w:type="paragraph" w:styleId="PlainText">
    <w:name w:val="Plain Text"/>
    <w:basedOn w:val="Normal"/>
    <w:link w:val="PlainTextChar"/>
    <w:uiPriority w:val="99"/>
    <w:semiHidden/>
    <w:unhideWhenUsed/>
    <w:rsid w:val="00300F92"/>
    <w:rPr>
      <w:rFonts w:ascii="Courier New" w:hAnsi="Courier New" w:cs="Courier New"/>
      <w:sz w:val="21"/>
      <w:szCs w:val="21"/>
    </w:rPr>
  </w:style>
  <w:style w:type="character" w:customStyle="1" w:styleId="PlainTextChar">
    <w:name w:val="Plain Text Char"/>
    <w:basedOn w:val="DefaultParagraphFont"/>
    <w:link w:val="PlainText"/>
    <w:uiPriority w:val="99"/>
    <w:rsid w:val="00300F92"/>
    <w:rPr>
      <w:rFonts w:ascii="Courier New" w:eastAsiaTheme="minorEastAsia" w:hAnsi="Courier New" w:cs="Courier New"/>
      <w:sz w:val="21"/>
      <w:szCs w:val="21"/>
      <w:lang w:eastAsia="en-IN"/>
    </w:rPr>
  </w:style>
  <w:style w:type="paragraph" w:styleId="Header">
    <w:name w:val="header"/>
    <w:basedOn w:val="Normal"/>
    <w:link w:val="HeaderChar"/>
    <w:uiPriority w:val="99"/>
    <w:unhideWhenUsed/>
    <w:rsid w:val="00300F92"/>
  </w:style>
  <w:style w:type="character" w:customStyle="1" w:styleId="HeaderChar">
    <w:name w:val="Header Char"/>
    <w:basedOn w:val="DefaultParagraphFont"/>
    <w:link w:val="Header"/>
    <w:uiPriority w:val="99"/>
    <w:rsid w:val="00300F92"/>
    <w:rPr>
      <w:rFonts w:ascii="Times New Roman" w:eastAsiaTheme="minorEastAsia" w:hAnsi="Times New Roman" w:cs="Times New Roman"/>
      <w:szCs w:val="22"/>
      <w:lang w:eastAsia="en-IN"/>
    </w:rPr>
  </w:style>
  <w:style w:type="paragraph" w:styleId="Footer">
    <w:name w:val="footer"/>
    <w:basedOn w:val="Normal"/>
    <w:link w:val="FooterChar"/>
    <w:uiPriority w:val="99"/>
    <w:unhideWhenUsed/>
    <w:rsid w:val="00300F92"/>
  </w:style>
  <w:style w:type="character" w:customStyle="1" w:styleId="FooterChar">
    <w:name w:val="Footer Char"/>
    <w:basedOn w:val="DefaultParagraphFont"/>
    <w:link w:val="Footer"/>
    <w:uiPriority w:val="99"/>
    <w:rsid w:val="00300F92"/>
    <w:rPr>
      <w:rFonts w:ascii="Times New Roman" w:eastAsiaTheme="minorEastAsia" w:hAnsi="Times New Roman" w:cs="Times New Roman"/>
      <w:szCs w:val="22"/>
      <w:lang w:eastAsia="en-IN"/>
    </w:rPr>
  </w:style>
  <w:style w:type="character" w:customStyle="1" w:styleId="Eop">
    <w:name w:val="Eop"/>
    <w:basedOn w:val="DefaultParagraphFont"/>
    <w:uiPriority w:val="99"/>
    <w:rsid w:val="00300F92"/>
  </w:style>
  <w:style w:type="character" w:customStyle="1" w:styleId="Normaltextrun">
    <w:name w:val="Normaltextrun"/>
    <w:basedOn w:val="DefaultParagraphFont"/>
    <w:uiPriority w:val="99"/>
    <w:rsid w:val="00300F92"/>
  </w:style>
  <w:style w:type="character" w:customStyle="1" w:styleId="Tabchar">
    <w:name w:val="Tabchar"/>
    <w:basedOn w:val="DefaultParagraphFont"/>
    <w:uiPriority w:val="99"/>
    <w:rsid w:val="00300F92"/>
  </w:style>
  <w:style w:type="paragraph" w:customStyle="1" w:styleId="Paragraph">
    <w:name w:val="Paragraph"/>
    <w:basedOn w:val="Normal"/>
    <w:uiPriority w:val="99"/>
    <w:rsid w:val="00300F92"/>
    <w:pPr>
      <w:spacing w:before="100" w:after="100"/>
    </w:pPr>
    <w:rPr>
      <w:rFonts w:eastAsia="Times New Roman"/>
      <w:sz w:val="24"/>
      <w:szCs w:val="24"/>
    </w:rPr>
  </w:style>
  <w:style w:type="table" w:styleId="TableGrid">
    <w:name w:val="Table Grid"/>
    <w:basedOn w:val="TableNormal"/>
    <w:uiPriority w:val="39"/>
    <w:rsid w:val="00300F92"/>
    <w:pPr>
      <w:spacing w:after="0" w:line="240" w:lineRule="auto"/>
    </w:pPr>
    <w:rPr>
      <w:rFonts w:ascii="Times New Roman" w:eastAsiaTheme="minorEastAsia" w:hAnsi="Times New Roman" w:cs="Times New Roman"/>
      <w:szCs w:val="22"/>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00F92"/>
    <w:pPr>
      <w:spacing w:before="100" w:after="100"/>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190758">
      <w:bodyDiv w:val="1"/>
      <w:marLeft w:val="0"/>
      <w:marRight w:val="0"/>
      <w:marTop w:val="0"/>
      <w:marBottom w:val="0"/>
      <w:divBdr>
        <w:top w:val="none" w:sz="0" w:space="0" w:color="auto"/>
        <w:left w:val="none" w:sz="0" w:space="0" w:color="auto"/>
        <w:bottom w:val="none" w:sz="0" w:space="0" w:color="auto"/>
        <w:right w:val="none" w:sz="0" w:space="0" w:color="auto"/>
      </w:divBdr>
    </w:div>
    <w:div w:id="336158040">
      <w:bodyDiv w:val="1"/>
      <w:marLeft w:val="0"/>
      <w:marRight w:val="0"/>
      <w:marTop w:val="0"/>
      <w:marBottom w:val="0"/>
      <w:divBdr>
        <w:top w:val="none" w:sz="0" w:space="0" w:color="auto"/>
        <w:left w:val="none" w:sz="0" w:space="0" w:color="auto"/>
        <w:bottom w:val="none" w:sz="0" w:space="0" w:color="auto"/>
        <w:right w:val="none" w:sz="0" w:space="0" w:color="auto"/>
      </w:divBdr>
    </w:div>
    <w:div w:id="852761795">
      <w:bodyDiv w:val="1"/>
      <w:marLeft w:val="0"/>
      <w:marRight w:val="0"/>
      <w:marTop w:val="0"/>
      <w:marBottom w:val="0"/>
      <w:divBdr>
        <w:top w:val="none" w:sz="0" w:space="0" w:color="auto"/>
        <w:left w:val="none" w:sz="0" w:space="0" w:color="auto"/>
        <w:bottom w:val="none" w:sz="0" w:space="0" w:color="auto"/>
        <w:right w:val="none" w:sz="0" w:space="0" w:color="auto"/>
      </w:divBdr>
    </w:div>
    <w:div w:id="1171749985">
      <w:bodyDiv w:val="1"/>
      <w:marLeft w:val="0"/>
      <w:marRight w:val="0"/>
      <w:marTop w:val="0"/>
      <w:marBottom w:val="0"/>
      <w:divBdr>
        <w:top w:val="none" w:sz="0" w:space="0" w:color="auto"/>
        <w:left w:val="none" w:sz="0" w:space="0" w:color="auto"/>
        <w:bottom w:val="none" w:sz="0" w:space="0" w:color="auto"/>
        <w:right w:val="none" w:sz="0" w:space="0" w:color="auto"/>
      </w:divBdr>
    </w:div>
    <w:div w:id="1184976954">
      <w:bodyDiv w:val="1"/>
      <w:marLeft w:val="0"/>
      <w:marRight w:val="0"/>
      <w:marTop w:val="0"/>
      <w:marBottom w:val="0"/>
      <w:divBdr>
        <w:top w:val="none" w:sz="0" w:space="0" w:color="auto"/>
        <w:left w:val="none" w:sz="0" w:space="0" w:color="auto"/>
        <w:bottom w:val="none" w:sz="0" w:space="0" w:color="auto"/>
        <w:right w:val="none" w:sz="0" w:space="0" w:color="auto"/>
      </w:divBdr>
    </w:div>
    <w:div w:id="1557424446">
      <w:bodyDiv w:val="1"/>
      <w:marLeft w:val="0"/>
      <w:marRight w:val="0"/>
      <w:marTop w:val="0"/>
      <w:marBottom w:val="0"/>
      <w:divBdr>
        <w:top w:val="none" w:sz="0" w:space="0" w:color="auto"/>
        <w:left w:val="none" w:sz="0" w:space="0" w:color="auto"/>
        <w:bottom w:val="none" w:sz="0" w:space="0" w:color="auto"/>
        <w:right w:val="none" w:sz="0" w:space="0" w:color="auto"/>
      </w:divBdr>
    </w:div>
    <w:div w:id="1858692607">
      <w:bodyDiv w:val="1"/>
      <w:marLeft w:val="0"/>
      <w:marRight w:val="0"/>
      <w:marTop w:val="0"/>
      <w:marBottom w:val="0"/>
      <w:divBdr>
        <w:top w:val="none" w:sz="0" w:space="0" w:color="auto"/>
        <w:left w:val="none" w:sz="0" w:space="0" w:color="auto"/>
        <w:bottom w:val="none" w:sz="0" w:space="0" w:color="auto"/>
        <w:right w:val="none" w:sz="0" w:space="0" w:color="auto"/>
      </w:divBdr>
    </w:div>
    <w:div w:id="2073505000">
      <w:bodyDiv w:val="1"/>
      <w:marLeft w:val="0"/>
      <w:marRight w:val="0"/>
      <w:marTop w:val="0"/>
      <w:marBottom w:val="0"/>
      <w:divBdr>
        <w:top w:val="none" w:sz="0" w:space="0" w:color="auto"/>
        <w:left w:val="none" w:sz="0" w:space="0" w:color="auto"/>
        <w:bottom w:val="none" w:sz="0" w:space="0" w:color="auto"/>
        <w:right w:val="none" w:sz="0" w:space="0" w:color="auto"/>
      </w:divBdr>
    </w:div>
    <w:div w:id="212985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Microsoft_Silverlight" TargetMode="External"/><Relationship Id="rId39" Type="http://schemas.openxmlformats.org/officeDocument/2006/relationships/image" Target="media/image18.png"/><Relationship Id="rId21" Type="http://schemas.openxmlformats.org/officeDocument/2006/relationships/hyperlink" Target="https://en.wikipedia.org/wiki/Web_service"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en.wikipedia.org/wiki/Web_app" TargetMode="External"/><Relationship Id="rId29" Type="http://schemas.openxmlformats.org/officeDocument/2006/relationships/hyperlink" Target="https://en.wikipedia.org/wiki/Code_completion"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en.wikipedia.org/wiki/Windows_Presentation_Foundation"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en.wikipedia.org/wiki/Windows_Forms" TargetMode="External"/><Relationship Id="rId28" Type="http://schemas.openxmlformats.org/officeDocument/2006/relationships/hyperlink" Target="https://en.wikipedia.org/wiki/IntelliSense"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hyperlink" Target="https://en.wikipedia.org/wiki/Computer_program" TargetMode="External"/><Relationship Id="rId31" Type="http://schemas.openxmlformats.org/officeDocument/2006/relationships/hyperlink" Target="https://en.wikipedia.org/wiki/Microsoft_SQL_Server"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yperlink" Target="https://en.wikipedia.org/wiki/Mobile_app" TargetMode="External"/><Relationship Id="rId27" Type="http://schemas.openxmlformats.org/officeDocument/2006/relationships/hyperlink" Target="https://en.wikipedia.org/wiki/Managed_code" TargetMode="External"/><Relationship Id="rId30" Type="http://schemas.openxmlformats.org/officeDocument/2006/relationships/hyperlink" Target="https://en.wikipedia.org/wiki/Class_(computing)" TargetMode="External"/><Relationship Id="rId35" Type="http://schemas.openxmlformats.org/officeDocument/2006/relationships/image" Target="media/image14.jpe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ki/Windows_Store"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45</Pages>
  <Words>8480</Words>
  <Characters>48337</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suryakant dubalgunde</dc:creator>
  <cp:keywords/>
  <dc:description/>
  <cp:lastModifiedBy>Suryakant Kashinath Dubalgunde (Europe - iDEAS-ER&amp;D)</cp:lastModifiedBy>
  <cp:revision>2</cp:revision>
  <dcterms:created xsi:type="dcterms:W3CDTF">2021-02-12T15:31:00Z</dcterms:created>
  <dcterms:modified xsi:type="dcterms:W3CDTF">2021-02-12T15:31:00Z</dcterms:modified>
</cp:coreProperties>
</file>